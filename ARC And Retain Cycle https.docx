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FE2931" w14:textId="1054827A" w:rsidR="003C6026" w:rsidRDefault="003C6026">
      <w:pPr>
        <w:pStyle w:val="Heading1"/>
      </w:pPr>
      <w:r>
        <w:t>Ionic 2</w:t>
      </w:r>
    </w:p>
    <w:p w14:paraId="1F40D37B" w14:textId="0398357B" w:rsidR="00FC1469" w:rsidRPr="00FC1469" w:rsidRDefault="00FC1469" w:rsidP="00FC1469">
      <w:pPr>
        <w:tabs>
          <w:tab w:val="left" w:pos="6700"/>
        </w:tabs>
        <w:rPr>
          <w:b/>
          <w:sz w:val="40"/>
          <w:szCs w:val="40"/>
        </w:rPr>
      </w:pPr>
      <w:r w:rsidRPr="00FC1469">
        <w:rPr>
          <w:b/>
          <w:color w:val="F32755" w:themeColor="text2" w:themeTint="80"/>
          <w:sz w:val="40"/>
          <w:szCs w:val="40"/>
        </w:rPr>
        <w:t>https://www.youtube.com/watch?v=T9XoKE8w0dI</w:t>
      </w:r>
      <w:r w:rsidRPr="00FC1469">
        <w:rPr>
          <w:b/>
          <w:color w:val="F32755" w:themeColor="text2" w:themeTint="80"/>
          <w:sz w:val="40"/>
          <w:szCs w:val="40"/>
        </w:rPr>
        <w:tab/>
      </w:r>
    </w:p>
    <w:p w14:paraId="14FDD095" w14:textId="77777777" w:rsidR="00FC1469" w:rsidRDefault="00FC1469" w:rsidP="003C6026">
      <w:bookmarkStart w:id="0" w:name="_GoBack"/>
      <w:bookmarkEnd w:id="0"/>
    </w:p>
    <w:p w14:paraId="1179FFBC" w14:textId="69EA0838" w:rsidR="003C6026" w:rsidRDefault="00460812" w:rsidP="003C6026">
      <w:r>
        <w:fldChar w:fldCharType="begin"/>
      </w:r>
      <w:r>
        <w:instrText xml:space="preserve"> HYPERLINK "https://www.youtube.com/watch?v=qdeD9rYlBU4" </w:instrText>
      </w:r>
      <w:r>
        <w:fldChar w:fldCharType="separate"/>
      </w:r>
      <w:r w:rsidR="003C6026" w:rsidRPr="00DF31FA">
        <w:rPr>
          <w:rStyle w:val="Hyperlink"/>
        </w:rPr>
        <w:t>https://www.youtube.com/watch?v=qdeD9rYlBU4</w:t>
      </w:r>
      <w:r>
        <w:rPr>
          <w:rStyle w:val="Hyperlink"/>
        </w:rPr>
        <w:fldChar w:fldCharType="end"/>
      </w:r>
    </w:p>
    <w:p w14:paraId="0BE0243B" w14:textId="77777777" w:rsidR="00655CEF" w:rsidRDefault="00655CEF" w:rsidP="00655CEF">
      <w:pPr>
        <w:widowControl w:val="0"/>
        <w:autoSpaceDE w:val="0"/>
        <w:autoSpaceDN w:val="0"/>
        <w:adjustRightInd w:val="0"/>
        <w:spacing w:after="0" w:line="240" w:lineRule="auto"/>
        <w:rPr>
          <w:rFonts w:ascii="Helvetica" w:hAnsi="Helvetica" w:cs="Helvetica"/>
          <w:color w:val="353535"/>
          <w:sz w:val="24"/>
          <w:szCs w:val="24"/>
        </w:rPr>
      </w:pPr>
    </w:p>
    <w:p w14:paraId="30DAA01C" w14:textId="77777777" w:rsidR="00655CEF" w:rsidRDefault="00460812" w:rsidP="00655CEF">
      <w:pPr>
        <w:widowControl w:val="0"/>
        <w:autoSpaceDE w:val="0"/>
        <w:autoSpaceDN w:val="0"/>
        <w:adjustRightInd w:val="0"/>
        <w:spacing w:after="0" w:line="240" w:lineRule="auto"/>
        <w:rPr>
          <w:rFonts w:ascii="Helvetica" w:hAnsi="Helvetica" w:cs="Helvetica"/>
          <w:color w:val="353535"/>
          <w:sz w:val="24"/>
          <w:szCs w:val="24"/>
        </w:rPr>
      </w:pPr>
      <w:hyperlink r:id="rId7" w:history="1">
        <w:r w:rsidR="00655CEF">
          <w:rPr>
            <w:rFonts w:ascii="Helvetica" w:hAnsi="Helvetica" w:cs="Helvetica"/>
            <w:color w:val="DCA10D"/>
            <w:sz w:val="24"/>
            <w:szCs w:val="24"/>
          </w:rPr>
          <w:t>http://vpt-deeplearner.tech/2017/01/21/ionic-2-an-example-of-speech-recognition-on-mobile-phones/</w:t>
        </w:r>
      </w:hyperlink>
    </w:p>
    <w:p w14:paraId="4E3D203F" w14:textId="77777777" w:rsidR="00655CEF" w:rsidRDefault="00460812" w:rsidP="00655CEF">
      <w:pPr>
        <w:widowControl w:val="0"/>
        <w:autoSpaceDE w:val="0"/>
        <w:autoSpaceDN w:val="0"/>
        <w:adjustRightInd w:val="0"/>
        <w:spacing w:after="0" w:line="240" w:lineRule="auto"/>
        <w:rPr>
          <w:rFonts w:ascii="Helvetica" w:hAnsi="Helvetica" w:cs="Helvetica"/>
          <w:color w:val="353535"/>
          <w:sz w:val="24"/>
          <w:szCs w:val="24"/>
        </w:rPr>
      </w:pPr>
      <w:hyperlink r:id="rId8" w:history="1">
        <w:r w:rsidR="00655CEF">
          <w:rPr>
            <w:rFonts w:ascii="Helvetica" w:hAnsi="Helvetica" w:cs="Helvetica"/>
            <w:color w:val="DCA10D"/>
            <w:sz w:val="24"/>
            <w:szCs w:val="24"/>
          </w:rPr>
          <w:t>https://github.com/vijtad/SpeechRecognizer/tree/master/src/ios</w:t>
        </w:r>
      </w:hyperlink>
    </w:p>
    <w:p w14:paraId="1A0AF512" w14:textId="77777777" w:rsidR="00655CEF" w:rsidRDefault="00460812" w:rsidP="00655CEF">
      <w:pPr>
        <w:widowControl w:val="0"/>
        <w:autoSpaceDE w:val="0"/>
        <w:autoSpaceDN w:val="0"/>
        <w:adjustRightInd w:val="0"/>
        <w:spacing w:after="0" w:line="240" w:lineRule="auto"/>
        <w:rPr>
          <w:rFonts w:ascii="Helvetica" w:hAnsi="Helvetica" w:cs="Helvetica"/>
          <w:color w:val="353535"/>
          <w:sz w:val="24"/>
          <w:szCs w:val="24"/>
        </w:rPr>
      </w:pPr>
      <w:hyperlink r:id="rId9" w:history="1">
        <w:r w:rsidR="00655CEF">
          <w:rPr>
            <w:rFonts w:ascii="Helvetica" w:hAnsi="Helvetica" w:cs="Helvetica"/>
            <w:color w:val="DCA10D"/>
            <w:sz w:val="24"/>
            <w:szCs w:val="24"/>
          </w:rPr>
          <w:t>https://www.youtube.com/watch?v=0jamhGf-8ww</w:t>
        </w:r>
      </w:hyperlink>
    </w:p>
    <w:p w14:paraId="31686165" w14:textId="77777777" w:rsidR="00655CEF" w:rsidRDefault="00460812" w:rsidP="00655CEF">
      <w:pPr>
        <w:widowControl w:val="0"/>
        <w:autoSpaceDE w:val="0"/>
        <w:autoSpaceDN w:val="0"/>
        <w:adjustRightInd w:val="0"/>
        <w:spacing w:after="0" w:line="240" w:lineRule="auto"/>
        <w:rPr>
          <w:rFonts w:ascii="Helvetica" w:hAnsi="Helvetica" w:cs="Helvetica"/>
          <w:color w:val="353535"/>
          <w:sz w:val="24"/>
          <w:szCs w:val="24"/>
        </w:rPr>
      </w:pPr>
      <w:hyperlink r:id="rId10" w:history="1">
        <w:r w:rsidR="00655CEF">
          <w:rPr>
            <w:rFonts w:ascii="Helvetica" w:hAnsi="Helvetica" w:cs="Helvetica"/>
            <w:color w:val="DCA10D"/>
            <w:sz w:val="24"/>
            <w:szCs w:val="24"/>
          </w:rPr>
          <w:t>https://www.youtube.com/watch?v=Ds5tm-6Nc9g</w:t>
        </w:r>
      </w:hyperlink>
    </w:p>
    <w:p w14:paraId="0C6D3FD4" w14:textId="77777777" w:rsidR="00655CEF" w:rsidRDefault="00460812" w:rsidP="00655CEF">
      <w:pPr>
        <w:widowControl w:val="0"/>
        <w:autoSpaceDE w:val="0"/>
        <w:autoSpaceDN w:val="0"/>
        <w:adjustRightInd w:val="0"/>
        <w:spacing w:after="0" w:line="240" w:lineRule="auto"/>
        <w:rPr>
          <w:rFonts w:ascii="Helvetica" w:hAnsi="Helvetica" w:cs="Helvetica"/>
          <w:color w:val="353535"/>
          <w:sz w:val="24"/>
          <w:szCs w:val="24"/>
        </w:rPr>
      </w:pPr>
      <w:hyperlink r:id="rId11" w:history="1">
        <w:r w:rsidR="00655CEF">
          <w:rPr>
            <w:rFonts w:ascii="Helvetica" w:hAnsi="Helvetica" w:cs="Helvetica"/>
            <w:color w:val="DCA10D"/>
            <w:sz w:val="24"/>
            <w:szCs w:val="24"/>
          </w:rPr>
          <w:t>https://ionicframework.com/docs/native/text-to-speech/</w:t>
        </w:r>
      </w:hyperlink>
    </w:p>
    <w:p w14:paraId="56365D37" w14:textId="77777777" w:rsidR="00655CEF" w:rsidRDefault="00460812" w:rsidP="00655CEF">
      <w:pPr>
        <w:widowControl w:val="0"/>
        <w:autoSpaceDE w:val="0"/>
        <w:autoSpaceDN w:val="0"/>
        <w:adjustRightInd w:val="0"/>
        <w:spacing w:after="0" w:line="240" w:lineRule="auto"/>
        <w:rPr>
          <w:rFonts w:ascii="Helvetica" w:hAnsi="Helvetica" w:cs="Helvetica"/>
          <w:color w:val="353535"/>
          <w:sz w:val="24"/>
          <w:szCs w:val="24"/>
        </w:rPr>
      </w:pPr>
      <w:hyperlink r:id="rId12" w:history="1">
        <w:r w:rsidR="00655CEF">
          <w:rPr>
            <w:rFonts w:ascii="Helvetica" w:hAnsi="Helvetica" w:cs="Helvetica"/>
            <w:color w:val="DCA10D"/>
            <w:sz w:val="24"/>
            <w:szCs w:val="24"/>
          </w:rPr>
          <w:t>https://ionicframework.com/docs/native/speech-recognition/</w:t>
        </w:r>
      </w:hyperlink>
    </w:p>
    <w:p w14:paraId="129D62B0" w14:textId="7EA2DF78" w:rsidR="003C6026" w:rsidRPr="003C6026" w:rsidRDefault="00460812" w:rsidP="00655CEF">
      <w:hyperlink r:id="rId13" w:history="1">
        <w:r w:rsidR="00655CEF">
          <w:rPr>
            <w:rFonts w:ascii="Helvetica" w:hAnsi="Helvetica" w:cs="Helvetica"/>
            <w:color w:val="DCA10D"/>
            <w:sz w:val="24"/>
            <w:szCs w:val="24"/>
          </w:rPr>
          <w:t>https://ionicframework.com/docs/intro/deploying/</w:t>
        </w:r>
      </w:hyperlink>
    </w:p>
    <w:p w14:paraId="7D7F0D45" w14:textId="68062DC2" w:rsidR="003C6026" w:rsidRDefault="00460812">
      <w:pPr>
        <w:pStyle w:val="Heading1"/>
      </w:pPr>
      <w:hyperlink r:id="rId14" w:history="1">
        <w:r w:rsidR="00D211C9" w:rsidRPr="00DF31FA">
          <w:rPr>
            <w:rStyle w:val="Hyperlink"/>
          </w:rPr>
          <w:t>https://forum.ionicframework.com/t/ionic-toturial-for-building-a-release-apk/15758</w:t>
        </w:r>
      </w:hyperlink>
    </w:p>
    <w:p w14:paraId="2D0BD527" w14:textId="77777777" w:rsidR="00D211C9" w:rsidRPr="00D211C9" w:rsidRDefault="00D211C9" w:rsidP="00D211C9"/>
    <w:p w14:paraId="0E2D136B" w14:textId="77777777" w:rsidR="003C6026" w:rsidRDefault="003C6026">
      <w:pPr>
        <w:pStyle w:val="Heading1"/>
      </w:pPr>
    </w:p>
    <w:p w14:paraId="3D2EC858" w14:textId="77777777" w:rsidR="00D947AE" w:rsidRDefault="00B3385D">
      <w:pPr>
        <w:pStyle w:val="Heading1"/>
        <w:rPr>
          <w:rFonts w:ascii="Roboto-Regular" w:hAnsi="Roboto-Regular" w:cs="Roboto-Regular"/>
          <w:color w:val="auto"/>
          <w:sz w:val="22"/>
          <w:szCs w:val="22"/>
          <w14:shadow w14:blurRad="50800" w14:dist="38100" w14:dir="2700000" w14:sx="100000" w14:sy="100000" w14:kx="0" w14:ky="0" w14:algn="tl">
            <w14:srgbClr w14:val="000000">
              <w14:alpha w14:val="60000"/>
            </w14:srgbClr>
          </w14:shadow>
        </w:rPr>
      </w:pPr>
      <w:r>
        <w:t>ARC And Retain Cycle</w:t>
      </w:r>
      <w:r w:rsidR="00D43CEC" w:rsidRPr="00D43CEC">
        <w:rPr>
          <w:rFonts w:ascii="Roboto-Regular" w:hAnsi="Roboto-Regular" w:cs="Roboto-Regular"/>
          <w:shadow/>
          <w:color w:val="auto"/>
          <w:sz w:val="22"/>
          <w:szCs w:val="22"/>
        </w:rPr>
        <w:t xml:space="preserve"> </w:t>
      </w:r>
      <w:hyperlink r:id="rId15" w:history="1">
        <w:r w:rsidR="00D43CEC" w:rsidRPr="007B1ED2">
          <w:rPr>
            <w:rStyle w:val="Hyperlink"/>
            <w:rFonts w:ascii="Roboto-Regular" w:hAnsi="Roboto-Regular" w:cs="Roboto-Regular"/>
            <w:sz w:val="22"/>
            <w:szCs w:val="22"/>
            <w14:shadow w14:blurRad="50800" w14:dist="38100" w14:dir="2700000" w14:sx="100000" w14:sy="100000" w14:kx="0" w14:ky="0" w14:algn="tl">
              <w14:srgbClr w14:val="000000">
                <w14:alpha w14:val="60000"/>
              </w14:srgbClr>
            </w14:shadow>
          </w:rPr>
          <w:t>https://youtu.be/VcoZJ88d-vM</w:t>
        </w:r>
      </w:hyperlink>
    </w:p>
    <w:p w14:paraId="46C8A392" w14:textId="127CED60" w:rsidR="00D43CEC" w:rsidRPr="00771547" w:rsidRDefault="00771547" w:rsidP="00D43CEC">
      <w:pPr>
        <w:rPr>
          <w:b/>
          <w:color w:val="FF0000"/>
          <w:sz w:val="40"/>
          <w:szCs w:val="40"/>
        </w:rPr>
      </w:pPr>
      <w:r w:rsidRPr="00771547">
        <w:rPr>
          <w:b/>
          <w:color w:val="FF0000"/>
          <w:sz w:val="40"/>
          <w:szCs w:val="40"/>
        </w:rPr>
        <w:t>AWS:</w:t>
      </w:r>
      <w:r w:rsidRPr="00771547">
        <w:rPr>
          <w:rFonts w:ascii="Roboto-Regular" w:hAnsi="Roboto-Regular" w:cs="Roboto-Regular"/>
          <w:b/>
          <w:shadow/>
          <w:color w:val="FF0000"/>
          <w:sz w:val="40"/>
          <w:szCs w:val="40"/>
        </w:rPr>
        <w:t xml:space="preserve"> </w:t>
      </w:r>
      <w:r w:rsidRPr="00771547">
        <w:rPr>
          <w:rFonts w:ascii="Roboto-Regular" w:hAnsi="Roboto-Regular" w:cs="Roboto-Regular"/>
          <w:b/>
          <w:color w:val="FF0000"/>
          <w:sz w:val="40"/>
          <w:szCs w:val="40"/>
          <w14:shadow w14:blurRad="50800" w14:dist="38100" w14:dir="2700000" w14:sx="100000" w14:sy="100000" w14:kx="0" w14:ky="0" w14:algn="tl">
            <w14:srgbClr w14:val="000000">
              <w14:alpha w14:val="60000"/>
            </w14:srgbClr>
          </w14:shadow>
        </w:rPr>
        <w:t>https://youtu.be/i8GZod5Dkt8</w:t>
      </w:r>
    </w:p>
    <w:p w14:paraId="1A37FC72" w14:textId="77777777" w:rsidR="00D947AE" w:rsidRDefault="00B3385D">
      <w:pPr>
        <w:pStyle w:val="Heading2"/>
      </w:pPr>
      <w:r>
        <w:lastRenderedPageBreak/>
        <w:t>This is Apple’s way of handling memory management.</w:t>
      </w:r>
    </w:p>
    <w:p w14:paraId="70DC642C" w14:textId="77777777" w:rsidR="00B3385D" w:rsidRDefault="00B3385D" w:rsidP="00B3385D">
      <w:pPr>
        <w:rPr>
          <w:rFonts w:ascii="Helvetica" w:hAnsi="Helvetica" w:cs="Helvetica"/>
          <w:color w:val="323232"/>
          <w:sz w:val="28"/>
          <w:szCs w:val="28"/>
        </w:rPr>
      </w:pPr>
      <w:r>
        <w:rPr>
          <w:rFonts w:ascii="Helvetica" w:hAnsi="Helvetica" w:cs="Helvetica"/>
          <w:color w:val="323232"/>
          <w:sz w:val="28"/>
          <w:szCs w:val="28"/>
        </w:rPr>
        <w:t xml:space="preserve">Swift uses </w:t>
      </w:r>
      <w:r>
        <w:rPr>
          <w:rFonts w:ascii="Helvetica" w:hAnsi="Helvetica" w:cs="Helvetica"/>
          <w:i/>
          <w:iCs/>
          <w:color w:val="323232"/>
          <w:sz w:val="28"/>
          <w:szCs w:val="28"/>
        </w:rPr>
        <w:t>Automatic Reference Counting</w:t>
      </w:r>
      <w:r>
        <w:rPr>
          <w:rFonts w:ascii="Helvetica" w:hAnsi="Helvetica" w:cs="Helvetica"/>
          <w:color w:val="323232"/>
          <w:sz w:val="28"/>
          <w:szCs w:val="28"/>
        </w:rPr>
        <w:t xml:space="preserve"> (ARC) to track and manage your app’s memory usage</w:t>
      </w:r>
    </w:p>
    <w:p w14:paraId="51FBE61E" w14:textId="77777777" w:rsidR="00B3385D" w:rsidRDefault="00B3385D" w:rsidP="00B3385D">
      <w:pPr>
        <w:rPr>
          <w:rFonts w:ascii="Helvetica" w:hAnsi="Helvetica" w:cs="Helvetica"/>
          <w:color w:val="323232"/>
          <w:sz w:val="28"/>
          <w:szCs w:val="28"/>
        </w:rPr>
      </w:pPr>
      <w:r>
        <w:rPr>
          <w:rFonts w:ascii="Helvetica" w:hAnsi="Helvetica" w:cs="Helvetica"/>
          <w:color w:val="323232"/>
          <w:sz w:val="28"/>
          <w:szCs w:val="28"/>
        </w:rPr>
        <w:t>ARC automatically frees up the memory used by class instances when those instances are no longer needed.</w:t>
      </w:r>
    </w:p>
    <w:p w14:paraId="47B7E9BC" w14:textId="77777777" w:rsidR="00D43CEC" w:rsidRDefault="00D43CEC" w:rsidP="00B3385D">
      <w:pPr>
        <w:rPr>
          <w:rFonts w:ascii="Helvetica" w:hAnsi="Helvetica" w:cs="Helvetica"/>
          <w:color w:val="323232"/>
          <w:sz w:val="28"/>
          <w:szCs w:val="28"/>
        </w:rPr>
      </w:pPr>
    </w:p>
    <w:p w14:paraId="758EAD28" w14:textId="77777777" w:rsidR="00D43CEC" w:rsidRDefault="00D43CEC" w:rsidP="00B3385D">
      <w:pPr>
        <w:rPr>
          <w:rFonts w:ascii="Helvetica" w:hAnsi="Helvetica" w:cs="Helvetica"/>
          <w:color w:val="323232"/>
          <w:sz w:val="28"/>
          <w:szCs w:val="28"/>
        </w:rPr>
      </w:pPr>
    </w:p>
    <w:p w14:paraId="7D95CBE4" w14:textId="77777777" w:rsidR="00D43CEC" w:rsidRDefault="00D43CEC" w:rsidP="00B3385D">
      <w:pPr>
        <w:rPr>
          <w:rFonts w:ascii="Helvetica" w:hAnsi="Helvetica" w:cs="Helvetica"/>
          <w:color w:val="323232"/>
          <w:sz w:val="28"/>
          <w:szCs w:val="28"/>
        </w:rPr>
      </w:pPr>
    </w:p>
    <w:p w14:paraId="76BBED79" w14:textId="77777777" w:rsidR="00D43CEC" w:rsidRDefault="00D43CEC" w:rsidP="00B3385D">
      <w:pPr>
        <w:rPr>
          <w:rFonts w:ascii="Helvetica" w:hAnsi="Helvetica" w:cs="Helvetica"/>
          <w:color w:val="323232"/>
          <w:sz w:val="28"/>
          <w:szCs w:val="28"/>
        </w:rPr>
      </w:pPr>
    </w:p>
    <w:p w14:paraId="229240B5" w14:textId="77777777" w:rsidR="00B3385D" w:rsidRDefault="00B3385D" w:rsidP="00B3385D">
      <w:pPr>
        <w:rPr>
          <w:rFonts w:ascii="Helvetica" w:hAnsi="Helvetica" w:cs="Helvetica"/>
          <w:color w:val="FF0000"/>
          <w:sz w:val="24"/>
          <w:szCs w:val="24"/>
        </w:rPr>
      </w:pPr>
      <w:r w:rsidRPr="00B3385D">
        <w:rPr>
          <w:rFonts w:ascii="Helvetica" w:hAnsi="Helvetica" w:cs="Helvetica"/>
          <w:color w:val="FF0000"/>
          <w:sz w:val="24"/>
          <w:szCs w:val="24"/>
        </w:rPr>
        <w:t>Reference counting only applies to instances of classes. Structures and enumerations are value types, not reference types, and are not stored and passed by reference.</w:t>
      </w:r>
    </w:p>
    <w:p w14:paraId="5FC91C12" w14:textId="77777777" w:rsidR="00A06236" w:rsidRDefault="00A06236" w:rsidP="00B3385D">
      <w:pPr>
        <w:rPr>
          <w:rFonts w:ascii="Helvetica" w:hAnsi="Helvetica" w:cs="Helvetica"/>
          <w:color w:val="FF0000"/>
          <w:sz w:val="24"/>
          <w:szCs w:val="24"/>
        </w:rPr>
      </w:pPr>
    </w:p>
    <w:p w14:paraId="4146C0D8" w14:textId="77777777" w:rsidR="00A06236" w:rsidRDefault="00A06236" w:rsidP="00A06236">
      <w:pPr>
        <w:widowControl w:val="0"/>
        <w:autoSpaceDE w:val="0"/>
        <w:autoSpaceDN w:val="0"/>
        <w:adjustRightInd w:val="0"/>
        <w:spacing w:after="0" w:line="240" w:lineRule="auto"/>
        <w:rPr>
          <w:rFonts w:ascii="Helvetica" w:hAnsi="Helvetica" w:cs="Helvetica"/>
          <w:color w:val="6D6D6D"/>
          <w:sz w:val="44"/>
          <w:szCs w:val="44"/>
        </w:rPr>
      </w:pPr>
      <w:r>
        <w:rPr>
          <w:rFonts w:ascii="Helvetica" w:hAnsi="Helvetica" w:cs="Helvetica"/>
          <w:color w:val="6D6D6D"/>
          <w:sz w:val="44"/>
          <w:szCs w:val="44"/>
        </w:rPr>
        <w:t>How ARC Works</w:t>
      </w:r>
    </w:p>
    <w:p w14:paraId="5261044C" w14:textId="77777777" w:rsidR="00A06236" w:rsidRDefault="00A06236" w:rsidP="00A06236">
      <w:pPr>
        <w:widowControl w:val="0"/>
        <w:autoSpaceDE w:val="0"/>
        <w:autoSpaceDN w:val="0"/>
        <w:adjustRightInd w:val="0"/>
        <w:spacing w:after="0" w:line="240" w:lineRule="auto"/>
        <w:rPr>
          <w:rFonts w:ascii="Helvetica" w:hAnsi="Helvetica" w:cs="Helvetica"/>
          <w:color w:val="323232"/>
          <w:sz w:val="28"/>
          <w:szCs w:val="28"/>
        </w:rPr>
      </w:pPr>
      <w:r>
        <w:rPr>
          <w:rFonts w:ascii="Helvetica" w:hAnsi="Helvetica" w:cs="Helvetica"/>
          <w:color w:val="323232"/>
          <w:sz w:val="28"/>
          <w:szCs w:val="28"/>
        </w:rPr>
        <w:t>Every time you create a new instance of a class, ARC allocates a chunk of memory to store information about that instance. This memory holds information about the type of the instance, together with the values of any stored properties associated with that instance.</w:t>
      </w:r>
    </w:p>
    <w:p w14:paraId="6EEEABAD" w14:textId="77777777" w:rsidR="00A06236" w:rsidRDefault="00A06236" w:rsidP="00A06236">
      <w:pPr>
        <w:widowControl w:val="0"/>
        <w:autoSpaceDE w:val="0"/>
        <w:autoSpaceDN w:val="0"/>
        <w:adjustRightInd w:val="0"/>
        <w:spacing w:after="0" w:line="240" w:lineRule="auto"/>
        <w:rPr>
          <w:rFonts w:ascii="Helvetica" w:hAnsi="Helvetica" w:cs="Helvetica"/>
          <w:color w:val="323232"/>
          <w:sz w:val="28"/>
          <w:szCs w:val="28"/>
        </w:rPr>
      </w:pPr>
      <w:r>
        <w:rPr>
          <w:rFonts w:ascii="Helvetica" w:hAnsi="Helvetica" w:cs="Helvetica"/>
          <w:color w:val="323232"/>
          <w:sz w:val="28"/>
          <w:szCs w:val="28"/>
        </w:rPr>
        <w:t>Additionally, when an instance is no longer needed, ARC frees up the memory used by that instance so that the memory can be used for other purposes instead. This ensures that class instances do not take up space in memory when they are no longer needed.</w:t>
      </w:r>
    </w:p>
    <w:p w14:paraId="553D0468" w14:textId="77777777" w:rsidR="00A06236" w:rsidRDefault="00A06236" w:rsidP="00A06236">
      <w:pPr>
        <w:widowControl w:val="0"/>
        <w:autoSpaceDE w:val="0"/>
        <w:autoSpaceDN w:val="0"/>
        <w:adjustRightInd w:val="0"/>
        <w:spacing w:after="0" w:line="240" w:lineRule="auto"/>
        <w:rPr>
          <w:rFonts w:ascii="Helvetica" w:hAnsi="Helvetica" w:cs="Helvetica"/>
          <w:color w:val="323232"/>
          <w:sz w:val="28"/>
          <w:szCs w:val="28"/>
        </w:rPr>
      </w:pPr>
      <w:r>
        <w:rPr>
          <w:rFonts w:ascii="Helvetica" w:hAnsi="Helvetica" w:cs="Helvetica"/>
          <w:color w:val="323232"/>
          <w:sz w:val="28"/>
          <w:szCs w:val="28"/>
        </w:rPr>
        <w:t xml:space="preserve">However, if ARC were to </w:t>
      </w:r>
      <w:proofErr w:type="spellStart"/>
      <w:r>
        <w:rPr>
          <w:rFonts w:ascii="Helvetica" w:hAnsi="Helvetica" w:cs="Helvetica"/>
          <w:color w:val="323232"/>
          <w:sz w:val="28"/>
          <w:szCs w:val="28"/>
        </w:rPr>
        <w:t>deallocate</w:t>
      </w:r>
      <w:proofErr w:type="spellEnd"/>
      <w:r>
        <w:rPr>
          <w:rFonts w:ascii="Helvetica" w:hAnsi="Helvetica" w:cs="Helvetica"/>
          <w:color w:val="323232"/>
          <w:sz w:val="28"/>
          <w:szCs w:val="28"/>
        </w:rPr>
        <w:t xml:space="preserve"> an instance that was still in use, it would no longer be possible to access that instance’s properties, or call that instance’s methods. Indeed, if you tried to access the instance, your app would most likely crash.</w:t>
      </w:r>
    </w:p>
    <w:p w14:paraId="20DEEDAA" w14:textId="77777777" w:rsidR="00A06236" w:rsidRDefault="00A06236" w:rsidP="00A06236">
      <w:pPr>
        <w:widowControl w:val="0"/>
        <w:autoSpaceDE w:val="0"/>
        <w:autoSpaceDN w:val="0"/>
        <w:adjustRightInd w:val="0"/>
        <w:spacing w:after="0" w:line="240" w:lineRule="auto"/>
        <w:rPr>
          <w:rFonts w:ascii="Helvetica" w:hAnsi="Helvetica" w:cs="Helvetica"/>
          <w:color w:val="323232"/>
          <w:sz w:val="28"/>
          <w:szCs w:val="28"/>
        </w:rPr>
      </w:pPr>
      <w:r>
        <w:rPr>
          <w:rFonts w:ascii="Helvetica" w:hAnsi="Helvetica" w:cs="Helvetica"/>
          <w:color w:val="323232"/>
          <w:sz w:val="28"/>
          <w:szCs w:val="28"/>
        </w:rPr>
        <w:t xml:space="preserve">To make sure that instances don’t disappear while they are still needed, ARC tracks how many properties, constants, and variables are currently referring to each class instance. ARC will not </w:t>
      </w:r>
      <w:proofErr w:type="spellStart"/>
      <w:r>
        <w:rPr>
          <w:rFonts w:ascii="Helvetica" w:hAnsi="Helvetica" w:cs="Helvetica"/>
          <w:color w:val="323232"/>
          <w:sz w:val="28"/>
          <w:szCs w:val="28"/>
        </w:rPr>
        <w:t>deallocate</w:t>
      </w:r>
      <w:proofErr w:type="spellEnd"/>
      <w:r>
        <w:rPr>
          <w:rFonts w:ascii="Helvetica" w:hAnsi="Helvetica" w:cs="Helvetica"/>
          <w:color w:val="323232"/>
          <w:sz w:val="28"/>
          <w:szCs w:val="28"/>
        </w:rPr>
        <w:t xml:space="preserve"> an instance as long as at least one active reference to that instance still exists.</w:t>
      </w:r>
    </w:p>
    <w:p w14:paraId="23504B1B" w14:textId="77777777" w:rsidR="00A06236" w:rsidRDefault="00A06236" w:rsidP="00A06236">
      <w:pPr>
        <w:widowControl w:val="0"/>
        <w:autoSpaceDE w:val="0"/>
        <w:autoSpaceDN w:val="0"/>
        <w:adjustRightInd w:val="0"/>
        <w:spacing w:after="0" w:line="240" w:lineRule="auto"/>
        <w:rPr>
          <w:rFonts w:ascii="Helvetica" w:hAnsi="Helvetica" w:cs="Helvetica"/>
          <w:color w:val="323232"/>
          <w:sz w:val="28"/>
          <w:szCs w:val="28"/>
        </w:rPr>
      </w:pPr>
      <w:r>
        <w:rPr>
          <w:rFonts w:ascii="Helvetica" w:hAnsi="Helvetica" w:cs="Helvetica"/>
          <w:color w:val="323232"/>
          <w:sz w:val="28"/>
          <w:szCs w:val="28"/>
        </w:rPr>
        <w:t xml:space="preserve">To make this possible, whenever you assign a class instance to a property, constant, or variable, that property, constant, or variable makes a </w:t>
      </w:r>
      <w:r>
        <w:rPr>
          <w:rFonts w:ascii="Helvetica" w:hAnsi="Helvetica" w:cs="Helvetica"/>
          <w:i/>
          <w:iCs/>
          <w:color w:val="323232"/>
          <w:sz w:val="28"/>
          <w:szCs w:val="28"/>
        </w:rPr>
        <w:t>strong reference</w:t>
      </w:r>
      <w:r>
        <w:rPr>
          <w:rFonts w:ascii="Helvetica" w:hAnsi="Helvetica" w:cs="Helvetica"/>
          <w:color w:val="323232"/>
          <w:sz w:val="28"/>
          <w:szCs w:val="28"/>
        </w:rPr>
        <w:t xml:space="preserve"> to the instance. The reference is called a “strong” reference because it keeps a firm hold on that instance, and does not allow it to be </w:t>
      </w:r>
      <w:proofErr w:type="spellStart"/>
      <w:r>
        <w:rPr>
          <w:rFonts w:ascii="Helvetica" w:hAnsi="Helvetica" w:cs="Helvetica"/>
          <w:color w:val="323232"/>
          <w:sz w:val="28"/>
          <w:szCs w:val="28"/>
        </w:rPr>
        <w:t>deallocated</w:t>
      </w:r>
      <w:proofErr w:type="spellEnd"/>
      <w:r>
        <w:rPr>
          <w:rFonts w:ascii="Helvetica" w:hAnsi="Helvetica" w:cs="Helvetica"/>
          <w:color w:val="323232"/>
          <w:sz w:val="28"/>
          <w:szCs w:val="28"/>
        </w:rPr>
        <w:t xml:space="preserve"> for as long as that strong reference remains.</w:t>
      </w:r>
    </w:p>
    <w:p w14:paraId="5A5E1510" w14:textId="77777777" w:rsidR="00A06236" w:rsidRDefault="00A06236" w:rsidP="00A06236">
      <w:pPr>
        <w:widowControl w:val="0"/>
        <w:autoSpaceDE w:val="0"/>
        <w:autoSpaceDN w:val="0"/>
        <w:adjustRightInd w:val="0"/>
        <w:spacing w:after="0" w:line="240" w:lineRule="auto"/>
        <w:rPr>
          <w:rFonts w:ascii="Helvetica" w:hAnsi="Helvetica" w:cs="Helvetica"/>
          <w:color w:val="0E73C0"/>
          <w:sz w:val="20"/>
          <w:szCs w:val="20"/>
        </w:rPr>
      </w:pPr>
    </w:p>
    <w:p w14:paraId="665AE0E0" w14:textId="77777777" w:rsidR="00D43CEC" w:rsidRPr="00B3385D" w:rsidRDefault="00D43CEC" w:rsidP="00D43CEC">
      <w:r>
        <w:rPr>
          <w:rFonts w:ascii="Helvetica" w:hAnsi="Helvetica" w:cs="Helvetica"/>
          <w:color w:val="323232"/>
          <w:sz w:val="28"/>
          <w:szCs w:val="28"/>
        </w:rPr>
        <w:lastRenderedPageBreak/>
        <w:t>ARC automatically frees up the memory used by class instances when those instances are no longer needed.</w:t>
      </w:r>
    </w:p>
    <w:p w14:paraId="4771D7F4" w14:textId="77777777" w:rsidR="00A06236" w:rsidRPr="00B3385D" w:rsidRDefault="00A06236" w:rsidP="00B3385D">
      <w:pPr>
        <w:rPr>
          <w:color w:val="FF0000"/>
        </w:rPr>
      </w:pPr>
    </w:p>
    <w:p w14:paraId="757678AA" w14:textId="77777777" w:rsidR="00D43CEC" w:rsidRDefault="00D43CEC" w:rsidP="00B3385D"/>
    <w:p w14:paraId="5D000778" w14:textId="77777777" w:rsidR="00D43CEC" w:rsidRDefault="00D43CEC" w:rsidP="00B3385D"/>
    <w:p w14:paraId="652B6E38" w14:textId="77777777" w:rsidR="00B3385D" w:rsidRDefault="00B3385D" w:rsidP="00B3385D">
      <w:r>
        <w:t xml:space="preserve">For each object it keeps count of how many strong references are pointing to that object </w:t>
      </w:r>
    </w:p>
    <w:p w14:paraId="4E303C33" w14:textId="77777777" w:rsidR="00DD270A" w:rsidRDefault="00DD270A" w:rsidP="00B3385D">
      <w:r>
        <w:t xml:space="preserve">e.g. We have Person </w:t>
      </w:r>
      <w:proofErr w:type="spellStart"/>
      <w:proofErr w:type="gramStart"/>
      <w:r>
        <w:t>class,Phone</w:t>
      </w:r>
      <w:proofErr w:type="spellEnd"/>
      <w:proofErr w:type="gramEnd"/>
      <w:r>
        <w:t xml:space="preserve"> class and Car class And Phone and Car classes have strong references to Person class</w:t>
      </w:r>
    </w:p>
    <w:p w14:paraId="2B8252E9" w14:textId="77777777" w:rsidR="00DD270A" w:rsidRDefault="00DD270A" w:rsidP="00B3385D">
      <w:r>
        <w:t xml:space="preserve">Now if I assign Person=nil to </w:t>
      </w:r>
      <w:proofErr w:type="spellStart"/>
      <w:r>
        <w:t>deallocate</w:t>
      </w:r>
      <w:proofErr w:type="spellEnd"/>
      <w:r>
        <w:t xml:space="preserve"> Person from memory ARC will not allow to do so as Phone and Car classes have strong references to it.</w:t>
      </w:r>
    </w:p>
    <w:p w14:paraId="41B37B14" w14:textId="77777777" w:rsidR="00DD270A" w:rsidRDefault="00DD270A" w:rsidP="00B3385D">
      <w:r>
        <w:t>To fix this problem we have to make them weak references</w:t>
      </w:r>
    </w:p>
    <w:p w14:paraId="1D857E37" w14:textId="77777777" w:rsidR="00D736A1" w:rsidRDefault="00D736A1" w:rsidP="00B3385D"/>
    <w:p w14:paraId="2547D68E" w14:textId="77777777" w:rsidR="00D736A1" w:rsidRDefault="00D736A1" w:rsidP="00B3385D"/>
    <w:p w14:paraId="4FFEBF81" w14:textId="77777777" w:rsidR="00D736A1" w:rsidRDefault="00D736A1" w:rsidP="00B3385D"/>
    <w:p w14:paraId="7B05A15C" w14:textId="77777777" w:rsidR="00D736A1" w:rsidRDefault="00D736A1" w:rsidP="00B3385D">
      <w:r>
        <w:t xml:space="preserve">We will create two classes </w:t>
      </w:r>
    </w:p>
    <w:p w14:paraId="220C3D09" w14:textId="77777777" w:rsidR="00D736A1" w:rsidRDefault="00D736A1" w:rsidP="00B3385D">
      <w:r>
        <w:t xml:space="preserve">1]Person    </w:t>
      </w:r>
      <w:proofErr w:type="gramStart"/>
      <w:r>
        <w:t>2]Phone</w:t>
      </w:r>
      <w:proofErr w:type="gramEnd"/>
    </w:p>
    <w:p w14:paraId="4A8E4A6D" w14:textId="77777777" w:rsidR="00D736A1" w:rsidRDefault="00D736A1" w:rsidP="00B3385D"/>
    <w:p w14:paraId="4FCA0E5D" w14:textId="77777777" w:rsidR="003D4C35" w:rsidRDefault="003D4C35" w:rsidP="003D4C35">
      <w:pPr>
        <w:widowControl w:val="0"/>
        <w:tabs>
          <w:tab w:val="left" w:pos="890"/>
        </w:tabs>
        <w:autoSpaceDE w:val="0"/>
        <w:autoSpaceDN w:val="0"/>
        <w:adjustRightInd w:val="0"/>
        <w:spacing w:after="0" w:line="240" w:lineRule="auto"/>
        <w:rPr>
          <w:rFonts w:ascii="Menlo" w:hAnsi="Menlo" w:cs="Menlo"/>
          <w:color w:val="000000"/>
          <w:sz w:val="36"/>
          <w:szCs w:val="36"/>
        </w:rPr>
      </w:pPr>
      <w:r>
        <w:rPr>
          <w:rFonts w:ascii="Menlo" w:hAnsi="Menlo" w:cs="Menlo"/>
          <w:color w:val="AA0D91"/>
          <w:sz w:val="36"/>
          <w:szCs w:val="36"/>
        </w:rPr>
        <w:t>import</w:t>
      </w:r>
      <w:r>
        <w:rPr>
          <w:rFonts w:ascii="Menlo" w:hAnsi="Menlo" w:cs="Menlo"/>
          <w:color w:val="000000"/>
          <w:sz w:val="36"/>
          <w:szCs w:val="36"/>
        </w:rPr>
        <w:t xml:space="preserve"> Foundation</w:t>
      </w:r>
    </w:p>
    <w:p w14:paraId="1595ECAA" w14:textId="77777777" w:rsidR="003D4C35" w:rsidRDefault="003D4C35" w:rsidP="003D4C35">
      <w:pPr>
        <w:widowControl w:val="0"/>
        <w:tabs>
          <w:tab w:val="left" w:pos="890"/>
        </w:tabs>
        <w:autoSpaceDE w:val="0"/>
        <w:autoSpaceDN w:val="0"/>
        <w:adjustRightInd w:val="0"/>
        <w:spacing w:after="0" w:line="240" w:lineRule="auto"/>
        <w:rPr>
          <w:rFonts w:ascii="Menlo" w:hAnsi="Menlo" w:cs="Menlo"/>
          <w:color w:val="000000"/>
          <w:sz w:val="36"/>
          <w:szCs w:val="36"/>
        </w:rPr>
      </w:pPr>
      <w:r>
        <w:rPr>
          <w:rFonts w:ascii="Menlo" w:hAnsi="Menlo" w:cs="Menlo"/>
          <w:color w:val="AA0D91"/>
          <w:sz w:val="36"/>
          <w:szCs w:val="36"/>
        </w:rPr>
        <w:t>class</w:t>
      </w:r>
      <w:r>
        <w:rPr>
          <w:rFonts w:ascii="Menlo" w:hAnsi="Menlo" w:cs="Menlo"/>
          <w:color w:val="000000"/>
          <w:sz w:val="36"/>
          <w:szCs w:val="36"/>
        </w:rPr>
        <w:t xml:space="preserve"> </w:t>
      </w:r>
      <w:proofErr w:type="gramStart"/>
      <w:r>
        <w:rPr>
          <w:rFonts w:ascii="Menlo" w:hAnsi="Menlo" w:cs="Menlo"/>
          <w:color w:val="000000"/>
          <w:sz w:val="36"/>
          <w:szCs w:val="36"/>
        </w:rPr>
        <w:t>Person{</w:t>
      </w:r>
      <w:proofErr w:type="gramEnd"/>
    </w:p>
    <w:p w14:paraId="33A4F84C" w14:textId="77777777" w:rsidR="003D4C35" w:rsidRDefault="003D4C35" w:rsidP="003D4C35">
      <w:pPr>
        <w:widowControl w:val="0"/>
        <w:tabs>
          <w:tab w:val="left" w:pos="890"/>
        </w:tabs>
        <w:autoSpaceDE w:val="0"/>
        <w:autoSpaceDN w:val="0"/>
        <w:adjustRightInd w:val="0"/>
        <w:spacing w:after="0" w:line="240" w:lineRule="auto"/>
        <w:rPr>
          <w:rFonts w:ascii="Menlo" w:hAnsi="Menlo" w:cs="Menlo"/>
          <w:color w:val="000000"/>
          <w:sz w:val="36"/>
          <w:szCs w:val="36"/>
        </w:rPr>
      </w:pPr>
      <w:r>
        <w:rPr>
          <w:rFonts w:ascii="Menlo" w:hAnsi="Menlo" w:cs="Menlo"/>
          <w:color w:val="000000"/>
          <w:sz w:val="36"/>
          <w:szCs w:val="36"/>
        </w:rPr>
        <w:t xml:space="preserve">    </w:t>
      </w:r>
      <w:r>
        <w:rPr>
          <w:rFonts w:ascii="Menlo" w:hAnsi="Menlo" w:cs="Menlo"/>
          <w:color w:val="AA0D91"/>
          <w:sz w:val="36"/>
          <w:szCs w:val="36"/>
        </w:rPr>
        <w:t>let</w:t>
      </w:r>
      <w:r>
        <w:rPr>
          <w:rFonts w:ascii="Menlo" w:hAnsi="Menlo" w:cs="Menlo"/>
          <w:color w:val="000000"/>
          <w:sz w:val="36"/>
          <w:szCs w:val="36"/>
        </w:rPr>
        <w:t xml:space="preserve"> </w:t>
      </w:r>
      <w:proofErr w:type="spellStart"/>
      <w:proofErr w:type="gramStart"/>
      <w:r>
        <w:rPr>
          <w:rFonts w:ascii="Menlo" w:hAnsi="Menlo" w:cs="Menlo"/>
          <w:color w:val="000000"/>
          <w:sz w:val="36"/>
          <w:szCs w:val="36"/>
        </w:rPr>
        <w:t>name:</w:t>
      </w:r>
      <w:r>
        <w:rPr>
          <w:rFonts w:ascii="Menlo" w:hAnsi="Menlo" w:cs="Menlo"/>
          <w:color w:val="5C2699"/>
          <w:sz w:val="36"/>
          <w:szCs w:val="36"/>
        </w:rPr>
        <w:t>String</w:t>
      </w:r>
      <w:proofErr w:type="spellEnd"/>
      <w:proofErr w:type="gramEnd"/>
    </w:p>
    <w:p w14:paraId="5AD63A79" w14:textId="77777777" w:rsidR="003D4C35" w:rsidRDefault="003D4C35" w:rsidP="003D4C35">
      <w:pPr>
        <w:widowControl w:val="0"/>
        <w:tabs>
          <w:tab w:val="left" w:pos="890"/>
        </w:tabs>
        <w:autoSpaceDE w:val="0"/>
        <w:autoSpaceDN w:val="0"/>
        <w:adjustRightInd w:val="0"/>
        <w:spacing w:after="0" w:line="240" w:lineRule="auto"/>
        <w:rPr>
          <w:rFonts w:ascii="Menlo" w:hAnsi="Menlo" w:cs="Menlo"/>
          <w:color w:val="000000"/>
          <w:sz w:val="36"/>
          <w:szCs w:val="36"/>
        </w:rPr>
      </w:pPr>
      <w:r>
        <w:rPr>
          <w:rFonts w:ascii="Menlo" w:hAnsi="Menlo" w:cs="Menlo"/>
          <w:color w:val="000000"/>
          <w:sz w:val="36"/>
          <w:szCs w:val="36"/>
        </w:rPr>
        <w:t xml:space="preserve">    </w:t>
      </w:r>
      <w:proofErr w:type="spellStart"/>
      <w:r>
        <w:rPr>
          <w:rFonts w:ascii="Menlo" w:hAnsi="Menlo" w:cs="Menlo"/>
          <w:color w:val="AA0D91"/>
          <w:sz w:val="36"/>
          <w:szCs w:val="36"/>
        </w:rPr>
        <w:t>var</w:t>
      </w:r>
      <w:proofErr w:type="spellEnd"/>
      <w:r>
        <w:rPr>
          <w:rFonts w:ascii="Menlo" w:hAnsi="Menlo" w:cs="Menlo"/>
          <w:color w:val="000000"/>
          <w:sz w:val="36"/>
          <w:szCs w:val="36"/>
        </w:rPr>
        <w:t xml:space="preserve"> </w:t>
      </w:r>
      <w:proofErr w:type="spellStart"/>
      <w:proofErr w:type="gramStart"/>
      <w:r>
        <w:rPr>
          <w:rFonts w:ascii="Menlo" w:hAnsi="Menlo" w:cs="Menlo"/>
          <w:color w:val="000000"/>
          <w:sz w:val="36"/>
          <w:szCs w:val="36"/>
        </w:rPr>
        <w:t>Phone:</w:t>
      </w:r>
      <w:r>
        <w:rPr>
          <w:rFonts w:ascii="Menlo" w:hAnsi="Menlo" w:cs="Menlo"/>
          <w:color w:val="3F6E74"/>
          <w:sz w:val="36"/>
          <w:szCs w:val="36"/>
        </w:rPr>
        <w:t>Phone</w:t>
      </w:r>
      <w:proofErr w:type="spellEnd"/>
      <w:proofErr w:type="gramEnd"/>
      <w:r>
        <w:rPr>
          <w:rFonts w:ascii="Menlo" w:hAnsi="Menlo" w:cs="Menlo"/>
          <w:color w:val="000000"/>
          <w:sz w:val="36"/>
          <w:szCs w:val="36"/>
        </w:rPr>
        <w:t>?</w:t>
      </w:r>
    </w:p>
    <w:p w14:paraId="678E1D01" w14:textId="77777777" w:rsidR="003D4C35" w:rsidRDefault="003D4C35" w:rsidP="003D4C35">
      <w:pPr>
        <w:widowControl w:val="0"/>
        <w:tabs>
          <w:tab w:val="left" w:pos="890"/>
        </w:tabs>
        <w:autoSpaceDE w:val="0"/>
        <w:autoSpaceDN w:val="0"/>
        <w:adjustRightInd w:val="0"/>
        <w:spacing w:after="0" w:line="240" w:lineRule="auto"/>
        <w:rPr>
          <w:rFonts w:ascii="Menlo" w:hAnsi="Menlo" w:cs="Menlo"/>
          <w:color w:val="000000"/>
          <w:sz w:val="36"/>
          <w:szCs w:val="36"/>
        </w:rPr>
      </w:pPr>
      <w:r>
        <w:rPr>
          <w:rFonts w:ascii="Menlo" w:hAnsi="Menlo" w:cs="Menlo"/>
          <w:color w:val="000000"/>
          <w:sz w:val="36"/>
          <w:szCs w:val="36"/>
        </w:rPr>
        <w:t xml:space="preserve">    </w:t>
      </w:r>
      <w:proofErr w:type="spellStart"/>
      <w:r>
        <w:rPr>
          <w:rFonts w:ascii="Menlo" w:hAnsi="Menlo" w:cs="Menlo"/>
          <w:color w:val="AA0D91"/>
          <w:sz w:val="36"/>
          <w:szCs w:val="36"/>
        </w:rPr>
        <w:t>init</w:t>
      </w:r>
      <w:proofErr w:type="spellEnd"/>
      <w:r>
        <w:rPr>
          <w:rFonts w:ascii="Menlo" w:hAnsi="Menlo" w:cs="Menlo"/>
          <w:color w:val="000000"/>
          <w:sz w:val="36"/>
          <w:szCs w:val="36"/>
        </w:rPr>
        <w:t>(</w:t>
      </w:r>
      <w:proofErr w:type="spellStart"/>
      <w:proofErr w:type="gramStart"/>
      <w:r>
        <w:rPr>
          <w:rFonts w:ascii="Menlo" w:hAnsi="Menlo" w:cs="Menlo"/>
          <w:color w:val="000000"/>
          <w:sz w:val="36"/>
          <w:szCs w:val="36"/>
        </w:rPr>
        <w:t>name:</w:t>
      </w:r>
      <w:r>
        <w:rPr>
          <w:rFonts w:ascii="Menlo" w:hAnsi="Menlo" w:cs="Menlo"/>
          <w:color w:val="5C2699"/>
          <w:sz w:val="36"/>
          <w:szCs w:val="36"/>
        </w:rPr>
        <w:t>String</w:t>
      </w:r>
      <w:proofErr w:type="gramEnd"/>
      <w:r>
        <w:rPr>
          <w:rFonts w:ascii="Menlo" w:hAnsi="Menlo" w:cs="Menlo"/>
          <w:color w:val="000000"/>
          <w:sz w:val="36"/>
          <w:szCs w:val="36"/>
        </w:rPr>
        <w:t>,phone:</w:t>
      </w:r>
      <w:r>
        <w:rPr>
          <w:rFonts w:ascii="Menlo" w:hAnsi="Menlo" w:cs="Menlo"/>
          <w:color w:val="3F6E74"/>
          <w:sz w:val="36"/>
          <w:szCs w:val="36"/>
        </w:rPr>
        <w:t>Phone</w:t>
      </w:r>
      <w:proofErr w:type="spellEnd"/>
      <w:r>
        <w:rPr>
          <w:rFonts w:ascii="Menlo" w:hAnsi="Menlo" w:cs="Menlo"/>
          <w:color w:val="000000"/>
          <w:sz w:val="36"/>
          <w:szCs w:val="36"/>
        </w:rPr>
        <w:t>) {</w:t>
      </w:r>
    </w:p>
    <w:p w14:paraId="51FBA287" w14:textId="77777777" w:rsidR="003D4C35" w:rsidRDefault="003D4C35" w:rsidP="003D4C35">
      <w:pPr>
        <w:widowControl w:val="0"/>
        <w:tabs>
          <w:tab w:val="left" w:pos="890"/>
        </w:tabs>
        <w:autoSpaceDE w:val="0"/>
        <w:autoSpaceDN w:val="0"/>
        <w:adjustRightInd w:val="0"/>
        <w:spacing w:after="0" w:line="240" w:lineRule="auto"/>
        <w:rPr>
          <w:rFonts w:ascii="Menlo" w:hAnsi="Menlo" w:cs="Menlo"/>
          <w:color w:val="000000"/>
          <w:sz w:val="36"/>
          <w:szCs w:val="36"/>
        </w:rPr>
      </w:pPr>
      <w:r>
        <w:rPr>
          <w:rFonts w:ascii="Menlo" w:hAnsi="Menlo" w:cs="Menlo"/>
          <w:color w:val="000000"/>
          <w:sz w:val="36"/>
          <w:szCs w:val="36"/>
        </w:rPr>
        <w:t xml:space="preserve">        </w:t>
      </w:r>
      <w:r>
        <w:rPr>
          <w:rFonts w:ascii="Menlo" w:hAnsi="Menlo" w:cs="Menlo"/>
          <w:color w:val="AA0D91"/>
          <w:sz w:val="36"/>
          <w:szCs w:val="36"/>
        </w:rPr>
        <w:t>self</w:t>
      </w:r>
      <w:r>
        <w:rPr>
          <w:rFonts w:ascii="Menlo" w:hAnsi="Menlo" w:cs="Menlo"/>
          <w:color w:val="000000"/>
          <w:sz w:val="36"/>
          <w:szCs w:val="36"/>
        </w:rPr>
        <w:t>.</w:t>
      </w:r>
      <w:r>
        <w:rPr>
          <w:rFonts w:ascii="Menlo" w:hAnsi="Menlo" w:cs="Menlo"/>
          <w:color w:val="3F6E74"/>
          <w:sz w:val="36"/>
          <w:szCs w:val="36"/>
        </w:rPr>
        <w:t>name</w:t>
      </w:r>
      <w:r>
        <w:rPr>
          <w:rFonts w:ascii="Menlo" w:hAnsi="Menlo" w:cs="Menlo"/>
          <w:color w:val="000000"/>
          <w:sz w:val="36"/>
          <w:szCs w:val="36"/>
        </w:rPr>
        <w:t xml:space="preserve"> = name</w:t>
      </w:r>
    </w:p>
    <w:p w14:paraId="3D96F5DA" w14:textId="77777777" w:rsidR="003D4C35" w:rsidRDefault="003D4C35" w:rsidP="003D4C35">
      <w:pPr>
        <w:widowControl w:val="0"/>
        <w:tabs>
          <w:tab w:val="left" w:pos="890"/>
        </w:tabs>
        <w:autoSpaceDE w:val="0"/>
        <w:autoSpaceDN w:val="0"/>
        <w:adjustRightInd w:val="0"/>
        <w:spacing w:after="0" w:line="240" w:lineRule="auto"/>
        <w:rPr>
          <w:rFonts w:ascii="Menlo" w:hAnsi="Menlo" w:cs="Menlo"/>
          <w:color w:val="000000"/>
          <w:sz w:val="36"/>
          <w:szCs w:val="36"/>
        </w:rPr>
      </w:pPr>
      <w:r>
        <w:rPr>
          <w:rFonts w:ascii="Menlo" w:hAnsi="Menlo" w:cs="Menlo"/>
          <w:color w:val="000000"/>
          <w:sz w:val="36"/>
          <w:szCs w:val="36"/>
        </w:rPr>
        <w:t xml:space="preserve">        </w:t>
      </w:r>
      <w:proofErr w:type="spellStart"/>
      <w:proofErr w:type="gramStart"/>
      <w:r>
        <w:rPr>
          <w:rFonts w:ascii="Menlo" w:hAnsi="Menlo" w:cs="Menlo"/>
          <w:color w:val="AA0D91"/>
          <w:sz w:val="36"/>
          <w:szCs w:val="36"/>
        </w:rPr>
        <w:t>self</w:t>
      </w:r>
      <w:r>
        <w:rPr>
          <w:rFonts w:ascii="Menlo" w:hAnsi="Menlo" w:cs="Menlo"/>
          <w:color w:val="000000"/>
          <w:sz w:val="36"/>
          <w:szCs w:val="36"/>
        </w:rPr>
        <w:t>.</w:t>
      </w:r>
      <w:r>
        <w:rPr>
          <w:rFonts w:ascii="Menlo" w:hAnsi="Menlo" w:cs="Menlo"/>
          <w:color w:val="3F6E74"/>
          <w:sz w:val="36"/>
          <w:szCs w:val="36"/>
        </w:rPr>
        <w:t>Phone</w:t>
      </w:r>
      <w:proofErr w:type="spellEnd"/>
      <w:proofErr w:type="gramEnd"/>
      <w:r>
        <w:rPr>
          <w:rFonts w:ascii="Menlo" w:hAnsi="Menlo" w:cs="Menlo"/>
          <w:color w:val="000000"/>
          <w:sz w:val="36"/>
          <w:szCs w:val="36"/>
        </w:rPr>
        <w:t xml:space="preserve"> = phone</w:t>
      </w:r>
    </w:p>
    <w:p w14:paraId="636279BF" w14:textId="77777777" w:rsidR="003D4C35" w:rsidRDefault="003D4C35" w:rsidP="003D4C35">
      <w:pPr>
        <w:widowControl w:val="0"/>
        <w:tabs>
          <w:tab w:val="left" w:pos="890"/>
        </w:tabs>
        <w:autoSpaceDE w:val="0"/>
        <w:autoSpaceDN w:val="0"/>
        <w:adjustRightInd w:val="0"/>
        <w:spacing w:after="0" w:line="240" w:lineRule="auto"/>
        <w:rPr>
          <w:rFonts w:ascii="Menlo" w:hAnsi="Menlo" w:cs="Menlo"/>
          <w:color w:val="000000"/>
          <w:sz w:val="36"/>
          <w:szCs w:val="36"/>
        </w:rPr>
      </w:pPr>
      <w:r>
        <w:rPr>
          <w:rFonts w:ascii="Menlo" w:hAnsi="Menlo" w:cs="Menlo"/>
          <w:color w:val="000000"/>
          <w:sz w:val="36"/>
          <w:szCs w:val="36"/>
        </w:rPr>
        <w:t xml:space="preserve">    }</w:t>
      </w:r>
    </w:p>
    <w:p w14:paraId="53E56E26" w14:textId="77777777" w:rsidR="003D4C35" w:rsidRDefault="003D4C35" w:rsidP="003D4C35">
      <w:pPr>
        <w:widowControl w:val="0"/>
        <w:tabs>
          <w:tab w:val="left" w:pos="890"/>
        </w:tabs>
        <w:autoSpaceDE w:val="0"/>
        <w:autoSpaceDN w:val="0"/>
        <w:adjustRightInd w:val="0"/>
        <w:spacing w:after="0" w:line="240" w:lineRule="auto"/>
        <w:rPr>
          <w:rFonts w:ascii="Menlo" w:hAnsi="Menlo" w:cs="Menlo"/>
          <w:color w:val="000000"/>
          <w:sz w:val="36"/>
          <w:szCs w:val="36"/>
        </w:rPr>
      </w:pPr>
      <w:r>
        <w:rPr>
          <w:rFonts w:ascii="Menlo" w:hAnsi="Menlo" w:cs="Menlo"/>
          <w:color w:val="000000"/>
          <w:sz w:val="36"/>
          <w:szCs w:val="36"/>
        </w:rPr>
        <w:t xml:space="preserve">    </w:t>
      </w:r>
      <w:proofErr w:type="spellStart"/>
      <w:proofErr w:type="gramStart"/>
      <w:r>
        <w:rPr>
          <w:rFonts w:ascii="Menlo" w:hAnsi="Menlo" w:cs="Menlo"/>
          <w:color w:val="AA0D91"/>
          <w:sz w:val="36"/>
          <w:szCs w:val="36"/>
        </w:rPr>
        <w:t>deinit</w:t>
      </w:r>
      <w:proofErr w:type="spellEnd"/>
      <w:r>
        <w:rPr>
          <w:rFonts w:ascii="Menlo" w:hAnsi="Menlo" w:cs="Menlo"/>
          <w:color w:val="000000"/>
          <w:sz w:val="36"/>
          <w:szCs w:val="36"/>
        </w:rPr>
        <w:t>{</w:t>
      </w:r>
      <w:proofErr w:type="gramEnd"/>
    </w:p>
    <w:p w14:paraId="23BF98E0" w14:textId="77777777" w:rsidR="003D4C35" w:rsidRDefault="003D4C35" w:rsidP="003D4C35">
      <w:pPr>
        <w:widowControl w:val="0"/>
        <w:tabs>
          <w:tab w:val="left" w:pos="890"/>
        </w:tabs>
        <w:autoSpaceDE w:val="0"/>
        <w:autoSpaceDN w:val="0"/>
        <w:adjustRightInd w:val="0"/>
        <w:spacing w:after="0" w:line="240" w:lineRule="auto"/>
        <w:rPr>
          <w:rFonts w:ascii="Menlo" w:hAnsi="Menlo" w:cs="Menlo"/>
          <w:color w:val="000000"/>
          <w:sz w:val="36"/>
          <w:szCs w:val="36"/>
        </w:rPr>
      </w:pPr>
      <w:r>
        <w:rPr>
          <w:rFonts w:ascii="Menlo" w:hAnsi="Menlo" w:cs="Menlo"/>
          <w:color w:val="000000"/>
          <w:sz w:val="36"/>
          <w:szCs w:val="36"/>
        </w:rPr>
        <w:t xml:space="preserve">        </w:t>
      </w:r>
      <w:r>
        <w:rPr>
          <w:rFonts w:ascii="Menlo" w:hAnsi="Menlo" w:cs="Menlo"/>
          <w:color w:val="2E0D6E"/>
          <w:sz w:val="36"/>
          <w:szCs w:val="36"/>
        </w:rPr>
        <w:t>print</w:t>
      </w:r>
      <w:r>
        <w:rPr>
          <w:rFonts w:ascii="Menlo" w:hAnsi="Menlo" w:cs="Menlo"/>
          <w:color w:val="000000"/>
          <w:sz w:val="36"/>
          <w:szCs w:val="36"/>
        </w:rPr>
        <w:t>(</w:t>
      </w:r>
      <w:r>
        <w:rPr>
          <w:rFonts w:ascii="Menlo" w:hAnsi="Menlo" w:cs="Menlo"/>
          <w:color w:val="C41A16"/>
          <w:sz w:val="36"/>
          <w:szCs w:val="36"/>
        </w:rPr>
        <w:t>"</w:t>
      </w:r>
      <w:r>
        <w:rPr>
          <w:rFonts w:ascii="Menlo" w:hAnsi="Menlo" w:cs="Menlo"/>
          <w:color w:val="000000"/>
          <w:sz w:val="36"/>
          <w:szCs w:val="36"/>
        </w:rPr>
        <w:t>\</w:t>
      </w:r>
      <w:r>
        <w:rPr>
          <w:rFonts w:ascii="Menlo" w:hAnsi="Menlo" w:cs="Menlo"/>
          <w:color w:val="C41A16"/>
          <w:sz w:val="36"/>
          <w:szCs w:val="36"/>
        </w:rPr>
        <w:t>(</w:t>
      </w:r>
      <w:r>
        <w:rPr>
          <w:rFonts w:ascii="Menlo" w:hAnsi="Menlo" w:cs="Menlo"/>
          <w:color w:val="3F6E74"/>
          <w:sz w:val="36"/>
          <w:szCs w:val="36"/>
        </w:rPr>
        <w:t>name</w:t>
      </w:r>
      <w:r>
        <w:rPr>
          <w:rFonts w:ascii="Menlo" w:hAnsi="Menlo" w:cs="Menlo"/>
          <w:color w:val="C41A16"/>
          <w:sz w:val="36"/>
          <w:szCs w:val="36"/>
        </w:rPr>
        <w:t xml:space="preserve">) is being </w:t>
      </w:r>
      <w:proofErr w:type="spellStart"/>
      <w:r>
        <w:rPr>
          <w:rFonts w:ascii="Menlo" w:hAnsi="Menlo" w:cs="Menlo"/>
          <w:color w:val="C41A16"/>
          <w:sz w:val="36"/>
          <w:szCs w:val="36"/>
        </w:rPr>
        <w:lastRenderedPageBreak/>
        <w:t>deinitialized</w:t>
      </w:r>
      <w:proofErr w:type="spellEnd"/>
      <w:r>
        <w:rPr>
          <w:rFonts w:ascii="Menlo" w:hAnsi="Menlo" w:cs="Menlo"/>
          <w:color w:val="C41A16"/>
          <w:sz w:val="36"/>
          <w:szCs w:val="36"/>
        </w:rPr>
        <w:t>"</w:t>
      </w:r>
      <w:r>
        <w:rPr>
          <w:rFonts w:ascii="Menlo" w:hAnsi="Menlo" w:cs="Menlo"/>
          <w:color w:val="000000"/>
          <w:sz w:val="36"/>
          <w:szCs w:val="36"/>
        </w:rPr>
        <w:t>)</w:t>
      </w:r>
    </w:p>
    <w:p w14:paraId="08588087" w14:textId="77777777" w:rsidR="003D4C35" w:rsidRDefault="003D4C35" w:rsidP="003D4C35">
      <w:pPr>
        <w:widowControl w:val="0"/>
        <w:tabs>
          <w:tab w:val="left" w:pos="890"/>
        </w:tabs>
        <w:autoSpaceDE w:val="0"/>
        <w:autoSpaceDN w:val="0"/>
        <w:adjustRightInd w:val="0"/>
        <w:spacing w:after="0" w:line="240" w:lineRule="auto"/>
        <w:rPr>
          <w:rFonts w:ascii="Menlo" w:hAnsi="Menlo" w:cs="Menlo"/>
          <w:color w:val="000000"/>
          <w:sz w:val="36"/>
          <w:szCs w:val="36"/>
        </w:rPr>
      </w:pPr>
      <w:r>
        <w:rPr>
          <w:rFonts w:ascii="Menlo" w:hAnsi="Menlo" w:cs="Menlo"/>
          <w:color w:val="000000"/>
          <w:sz w:val="36"/>
          <w:szCs w:val="36"/>
        </w:rPr>
        <w:t xml:space="preserve">    }</w:t>
      </w:r>
    </w:p>
    <w:p w14:paraId="46476288" w14:textId="77777777" w:rsidR="003D4C35" w:rsidRDefault="003D4C35" w:rsidP="003D4C35">
      <w:pPr>
        <w:widowControl w:val="0"/>
        <w:tabs>
          <w:tab w:val="left" w:pos="890"/>
        </w:tabs>
        <w:autoSpaceDE w:val="0"/>
        <w:autoSpaceDN w:val="0"/>
        <w:adjustRightInd w:val="0"/>
        <w:spacing w:after="0" w:line="240" w:lineRule="auto"/>
        <w:rPr>
          <w:rFonts w:ascii="Menlo" w:hAnsi="Menlo" w:cs="Menlo"/>
          <w:color w:val="000000"/>
          <w:sz w:val="36"/>
          <w:szCs w:val="36"/>
        </w:rPr>
      </w:pPr>
      <w:r>
        <w:rPr>
          <w:rFonts w:ascii="Menlo" w:hAnsi="Menlo" w:cs="Menlo"/>
          <w:color w:val="000000"/>
          <w:sz w:val="36"/>
          <w:szCs w:val="36"/>
        </w:rPr>
        <w:t>}</w:t>
      </w:r>
    </w:p>
    <w:p w14:paraId="3B9BCAAE" w14:textId="77777777" w:rsidR="003D4C35" w:rsidRDefault="003D4C35" w:rsidP="003D4C35">
      <w:pPr>
        <w:widowControl w:val="0"/>
        <w:tabs>
          <w:tab w:val="left" w:pos="890"/>
        </w:tabs>
        <w:autoSpaceDE w:val="0"/>
        <w:autoSpaceDN w:val="0"/>
        <w:adjustRightInd w:val="0"/>
        <w:spacing w:after="0" w:line="240" w:lineRule="auto"/>
        <w:rPr>
          <w:rFonts w:ascii="Menlo" w:hAnsi="Menlo" w:cs="Menlo"/>
          <w:color w:val="000000"/>
          <w:sz w:val="36"/>
          <w:szCs w:val="36"/>
        </w:rPr>
      </w:pPr>
      <w:r>
        <w:rPr>
          <w:rFonts w:ascii="Menlo" w:hAnsi="Menlo" w:cs="Menlo"/>
          <w:color w:val="AA0D91"/>
          <w:sz w:val="36"/>
          <w:szCs w:val="36"/>
        </w:rPr>
        <w:t>class</w:t>
      </w:r>
      <w:r>
        <w:rPr>
          <w:rFonts w:ascii="Menlo" w:hAnsi="Menlo" w:cs="Menlo"/>
          <w:color w:val="000000"/>
          <w:sz w:val="36"/>
          <w:szCs w:val="36"/>
        </w:rPr>
        <w:t xml:space="preserve"> </w:t>
      </w:r>
      <w:proofErr w:type="gramStart"/>
      <w:r>
        <w:rPr>
          <w:rFonts w:ascii="Menlo" w:hAnsi="Menlo" w:cs="Menlo"/>
          <w:color w:val="000000"/>
          <w:sz w:val="36"/>
          <w:szCs w:val="36"/>
        </w:rPr>
        <w:t>Phone{</w:t>
      </w:r>
      <w:proofErr w:type="gramEnd"/>
    </w:p>
    <w:p w14:paraId="62BB55CB" w14:textId="77777777" w:rsidR="003D4C35" w:rsidRDefault="003D4C35" w:rsidP="003D4C35">
      <w:pPr>
        <w:widowControl w:val="0"/>
        <w:tabs>
          <w:tab w:val="left" w:pos="890"/>
        </w:tabs>
        <w:autoSpaceDE w:val="0"/>
        <w:autoSpaceDN w:val="0"/>
        <w:adjustRightInd w:val="0"/>
        <w:spacing w:after="0" w:line="240" w:lineRule="auto"/>
        <w:rPr>
          <w:rFonts w:ascii="Menlo" w:hAnsi="Menlo" w:cs="Menlo"/>
          <w:color w:val="000000"/>
          <w:sz w:val="36"/>
          <w:szCs w:val="36"/>
        </w:rPr>
      </w:pPr>
      <w:r>
        <w:rPr>
          <w:rFonts w:ascii="Menlo" w:hAnsi="Menlo" w:cs="Menlo"/>
          <w:color w:val="000000"/>
          <w:sz w:val="36"/>
          <w:szCs w:val="36"/>
        </w:rPr>
        <w:t xml:space="preserve">    </w:t>
      </w:r>
      <w:r>
        <w:rPr>
          <w:rFonts w:ascii="Menlo" w:hAnsi="Menlo" w:cs="Menlo"/>
          <w:color w:val="AA0D91"/>
          <w:sz w:val="36"/>
          <w:szCs w:val="36"/>
        </w:rPr>
        <w:t>let</w:t>
      </w:r>
      <w:r>
        <w:rPr>
          <w:rFonts w:ascii="Menlo" w:hAnsi="Menlo" w:cs="Menlo"/>
          <w:color w:val="000000"/>
          <w:sz w:val="36"/>
          <w:szCs w:val="36"/>
        </w:rPr>
        <w:t xml:space="preserve"> </w:t>
      </w:r>
      <w:proofErr w:type="spellStart"/>
      <w:proofErr w:type="gramStart"/>
      <w:r>
        <w:rPr>
          <w:rFonts w:ascii="Menlo" w:hAnsi="Menlo" w:cs="Menlo"/>
          <w:color w:val="000000"/>
          <w:sz w:val="36"/>
          <w:szCs w:val="36"/>
        </w:rPr>
        <w:t>name:</w:t>
      </w:r>
      <w:r>
        <w:rPr>
          <w:rFonts w:ascii="Menlo" w:hAnsi="Menlo" w:cs="Menlo"/>
          <w:color w:val="5C2699"/>
          <w:sz w:val="36"/>
          <w:szCs w:val="36"/>
        </w:rPr>
        <w:t>String</w:t>
      </w:r>
      <w:proofErr w:type="spellEnd"/>
      <w:proofErr w:type="gramEnd"/>
    </w:p>
    <w:p w14:paraId="47D72BC1" w14:textId="77777777" w:rsidR="003D4C35" w:rsidRDefault="003D4C35" w:rsidP="003D4C35">
      <w:pPr>
        <w:widowControl w:val="0"/>
        <w:tabs>
          <w:tab w:val="left" w:pos="890"/>
        </w:tabs>
        <w:autoSpaceDE w:val="0"/>
        <w:autoSpaceDN w:val="0"/>
        <w:adjustRightInd w:val="0"/>
        <w:spacing w:after="0" w:line="240" w:lineRule="auto"/>
        <w:rPr>
          <w:rFonts w:ascii="Menlo" w:hAnsi="Menlo" w:cs="Menlo"/>
          <w:color w:val="000000"/>
          <w:sz w:val="36"/>
          <w:szCs w:val="36"/>
        </w:rPr>
      </w:pPr>
      <w:r>
        <w:rPr>
          <w:rFonts w:ascii="Menlo" w:hAnsi="Menlo" w:cs="Menlo"/>
          <w:color w:val="000000"/>
          <w:sz w:val="36"/>
          <w:szCs w:val="36"/>
        </w:rPr>
        <w:t xml:space="preserve">    </w:t>
      </w:r>
      <w:proofErr w:type="spellStart"/>
      <w:r>
        <w:rPr>
          <w:rFonts w:ascii="Menlo" w:hAnsi="Menlo" w:cs="Menlo"/>
          <w:color w:val="AA0D91"/>
          <w:sz w:val="36"/>
          <w:szCs w:val="36"/>
        </w:rPr>
        <w:t>var</w:t>
      </w:r>
      <w:proofErr w:type="spellEnd"/>
      <w:r>
        <w:rPr>
          <w:rFonts w:ascii="Menlo" w:hAnsi="Menlo" w:cs="Menlo"/>
          <w:color w:val="000000"/>
          <w:sz w:val="36"/>
          <w:szCs w:val="36"/>
        </w:rPr>
        <w:t xml:space="preserve"> </w:t>
      </w:r>
      <w:proofErr w:type="spellStart"/>
      <w:proofErr w:type="gramStart"/>
      <w:r>
        <w:rPr>
          <w:rFonts w:ascii="Menlo" w:hAnsi="Menlo" w:cs="Menlo"/>
          <w:color w:val="000000"/>
          <w:sz w:val="36"/>
          <w:szCs w:val="36"/>
        </w:rPr>
        <w:t>owner:</w:t>
      </w:r>
      <w:r>
        <w:rPr>
          <w:rFonts w:ascii="Menlo" w:hAnsi="Menlo" w:cs="Menlo"/>
          <w:color w:val="3F6E74"/>
          <w:sz w:val="36"/>
          <w:szCs w:val="36"/>
        </w:rPr>
        <w:t>Person</w:t>
      </w:r>
      <w:proofErr w:type="spellEnd"/>
      <w:proofErr w:type="gramEnd"/>
      <w:r>
        <w:rPr>
          <w:rFonts w:ascii="Menlo" w:hAnsi="Menlo" w:cs="Menlo"/>
          <w:color w:val="000000"/>
          <w:sz w:val="36"/>
          <w:szCs w:val="36"/>
        </w:rPr>
        <w:t>?</w:t>
      </w:r>
    </w:p>
    <w:p w14:paraId="24B6713E" w14:textId="77777777" w:rsidR="003D4C35" w:rsidRDefault="003D4C35" w:rsidP="003D4C35">
      <w:pPr>
        <w:widowControl w:val="0"/>
        <w:tabs>
          <w:tab w:val="left" w:pos="890"/>
        </w:tabs>
        <w:autoSpaceDE w:val="0"/>
        <w:autoSpaceDN w:val="0"/>
        <w:adjustRightInd w:val="0"/>
        <w:spacing w:after="0" w:line="240" w:lineRule="auto"/>
        <w:rPr>
          <w:rFonts w:ascii="Menlo" w:hAnsi="Menlo" w:cs="Menlo"/>
          <w:color w:val="000000"/>
          <w:sz w:val="36"/>
          <w:szCs w:val="36"/>
        </w:rPr>
      </w:pPr>
      <w:r>
        <w:rPr>
          <w:rFonts w:ascii="Menlo" w:hAnsi="Menlo" w:cs="Menlo"/>
          <w:color w:val="000000"/>
          <w:sz w:val="36"/>
          <w:szCs w:val="36"/>
        </w:rPr>
        <w:t xml:space="preserve">    </w:t>
      </w:r>
      <w:proofErr w:type="spellStart"/>
      <w:r>
        <w:rPr>
          <w:rFonts w:ascii="Menlo" w:hAnsi="Menlo" w:cs="Menlo"/>
          <w:color w:val="AA0D91"/>
          <w:sz w:val="36"/>
          <w:szCs w:val="36"/>
        </w:rPr>
        <w:t>init</w:t>
      </w:r>
      <w:proofErr w:type="spellEnd"/>
      <w:r>
        <w:rPr>
          <w:rFonts w:ascii="Menlo" w:hAnsi="Menlo" w:cs="Menlo"/>
          <w:color w:val="000000"/>
          <w:sz w:val="36"/>
          <w:szCs w:val="36"/>
        </w:rPr>
        <w:t>(</w:t>
      </w:r>
      <w:proofErr w:type="spellStart"/>
      <w:proofErr w:type="gramStart"/>
      <w:r>
        <w:rPr>
          <w:rFonts w:ascii="Menlo" w:hAnsi="Menlo" w:cs="Menlo"/>
          <w:color w:val="000000"/>
          <w:sz w:val="36"/>
          <w:szCs w:val="36"/>
        </w:rPr>
        <w:t>name:</w:t>
      </w:r>
      <w:r>
        <w:rPr>
          <w:rFonts w:ascii="Menlo" w:hAnsi="Menlo" w:cs="Menlo"/>
          <w:color w:val="5C2699"/>
          <w:sz w:val="36"/>
          <w:szCs w:val="36"/>
        </w:rPr>
        <w:t>String</w:t>
      </w:r>
      <w:proofErr w:type="gramEnd"/>
      <w:r>
        <w:rPr>
          <w:rFonts w:ascii="Menlo" w:hAnsi="Menlo" w:cs="Menlo"/>
          <w:color w:val="000000"/>
          <w:sz w:val="36"/>
          <w:szCs w:val="36"/>
        </w:rPr>
        <w:t>,owner:</w:t>
      </w:r>
      <w:r>
        <w:rPr>
          <w:rFonts w:ascii="Menlo" w:hAnsi="Menlo" w:cs="Menlo"/>
          <w:color w:val="3F6E74"/>
          <w:sz w:val="36"/>
          <w:szCs w:val="36"/>
        </w:rPr>
        <w:t>Person</w:t>
      </w:r>
      <w:proofErr w:type="spellEnd"/>
      <w:r>
        <w:rPr>
          <w:rFonts w:ascii="Menlo" w:hAnsi="Menlo" w:cs="Menlo"/>
          <w:color w:val="000000"/>
          <w:sz w:val="36"/>
          <w:szCs w:val="36"/>
        </w:rPr>
        <w:t>) {</w:t>
      </w:r>
    </w:p>
    <w:p w14:paraId="0623211B" w14:textId="77777777" w:rsidR="003D4C35" w:rsidRDefault="003D4C35" w:rsidP="003D4C35">
      <w:pPr>
        <w:widowControl w:val="0"/>
        <w:tabs>
          <w:tab w:val="left" w:pos="890"/>
        </w:tabs>
        <w:autoSpaceDE w:val="0"/>
        <w:autoSpaceDN w:val="0"/>
        <w:adjustRightInd w:val="0"/>
        <w:spacing w:after="0" w:line="240" w:lineRule="auto"/>
        <w:rPr>
          <w:rFonts w:ascii="Menlo" w:hAnsi="Menlo" w:cs="Menlo"/>
          <w:color w:val="000000"/>
          <w:sz w:val="36"/>
          <w:szCs w:val="36"/>
        </w:rPr>
      </w:pPr>
      <w:r>
        <w:rPr>
          <w:rFonts w:ascii="Menlo" w:hAnsi="Menlo" w:cs="Menlo"/>
          <w:color w:val="000000"/>
          <w:sz w:val="36"/>
          <w:szCs w:val="36"/>
        </w:rPr>
        <w:t xml:space="preserve">        </w:t>
      </w:r>
      <w:r>
        <w:rPr>
          <w:rFonts w:ascii="Menlo" w:hAnsi="Menlo" w:cs="Menlo"/>
          <w:color w:val="AA0D91"/>
          <w:sz w:val="36"/>
          <w:szCs w:val="36"/>
        </w:rPr>
        <w:t>self</w:t>
      </w:r>
      <w:r>
        <w:rPr>
          <w:rFonts w:ascii="Menlo" w:hAnsi="Menlo" w:cs="Menlo"/>
          <w:color w:val="000000"/>
          <w:sz w:val="36"/>
          <w:szCs w:val="36"/>
        </w:rPr>
        <w:t>.</w:t>
      </w:r>
      <w:r>
        <w:rPr>
          <w:rFonts w:ascii="Menlo" w:hAnsi="Menlo" w:cs="Menlo"/>
          <w:color w:val="3F6E74"/>
          <w:sz w:val="36"/>
          <w:szCs w:val="36"/>
        </w:rPr>
        <w:t>name</w:t>
      </w:r>
      <w:r>
        <w:rPr>
          <w:rFonts w:ascii="Menlo" w:hAnsi="Menlo" w:cs="Menlo"/>
          <w:color w:val="000000"/>
          <w:sz w:val="36"/>
          <w:szCs w:val="36"/>
        </w:rPr>
        <w:t xml:space="preserve"> = name</w:t>
      </w:r>
    </w:p>
    <w:p w14:paraId="0CB9CA86" w14:textId="77777777" w:rsidR="003D4C35" w:rsidRDefault="003D4C35" w:rsidP="003D4C35">
      <w:pPr>
        <w:widowControl w:val="0"/>
        <w:tabs>
          <w:tab w:val="left" w:pos="890"/>
        </w:tabs>
        <w:autoSpaceDE w:val="0"/>
        <w:autoSpaceDN w:val="0"/>
        <w:adjustRightInd w:val="0"/>
        <w:spacing w:after="0" w:line="240" w:lineRule="auto"/>
        <w:rPr>
          <w:rFonts w:ascii="Menlo" w:hAnsi="Menlo" w:cs="Menlo"/>
          <w:color w:val="000000"/>
          <w:sz w:val="36"/>
          <w:szCs w:val="36"/>
        </w:rPr>
      </w:pPr>
      <w:r>
        <w:rPr>
          <w:rFonts w:ascii="Menlo" w:hAnsi="Menlo" w:cs="Menlo"/>
          <w:color w:val="000000"/>
          <w:sz w:val="36"/>
          <w:szCs w:val="36"/>
        </w:rPr>
        <w:t xml:space="preserve">        </w:t>
      </w:r>
      <w:proofErr w:type="spellStart"/>
      <w:proofErr w:type="gramStart"/>
      <w:r>
        <w:rPr>
          <w:rFonts w:ascii="Menlo" w:hAnsi="Menlo" w:cs="Menlo"/>
          <w:color w:val="AA0D91"/>
          <w:sz w:val="36"/>
          <w:szCs w:val="36"/>
        </w:rPr>
        <w:t>self</w:t>
      </w:r>
      <w:r>
        <w:rPr>
          <w:rFonts w:ascii="Menlo" w:hAnsi="Menlo" w:cs="Menlo"/>
          <w:color w:val="000000"/>
          <w:sz w:val="36"/>
          <w:szCs w:val="36"/>
        </w:rPr>
        <w:t>.</w:t>
      </w:r>
      <w:r>
        <w:rPr>
          <w:rFonts w:ascii="Menlo" w:hAnsi="Menlo" w:cs="Menlo"/>
          <w:color w:val="3F6E74"/>
          <w:sz w:val="36"/>
          <w:szCs w:val="36"/>
        </w:rPr>
        <w:t>owner</w:t>
      </w:r>
      <w:proofErr w:type="spellEnd"/>
      <w:proofErr w:type="gramEnd"/>
      <w:r>
        <w:rPr>
          <w:rFonts w:ascii="Menlo" w:hAnsi="Menlo" w:cs="Menlo"/>
          <w:color w:val="000000"/>
          <w:sz w:val="36"/>
          <w:szCs w:val="36"/>
        </w:rPr>
        <w:t xml:space="preserve"> = owner</w:t>
      </w:r>
    </w:p>
    <w:p w14:paraId="4E9B359E" w14:textId="77777777" w:rsidR="003D4C35" w:rsidRDefault="003D4C35" w:rsidP="003D4C35">
      <w:pPr>
        <w:widowControl w:val="0"/>
        <w:tabs>
          <w:tab w:val="left" w:pos="890"/>
        </w:tabs>
        <w:autoSpaceDE w:val="0"/>
        <w:autoSpaceDN w:val="0"/>
        <w:adjustRightInd w:val="0"/>
        <w:spacing w:after="0" w:line="240" w:lineRule="auto"/>
        <w:rPr>
          <w:rFonts w:ascii="Menlo" w:hAnsi="Menlo" w:cs="Menlo"/>
          <w:color w:val="000000"/>
          <w:sz w:val="36"/>
          <w:szCs w:val="36"/>
        </w:rPr>
      </w:pPr>
      <w:r>
        <w:rPr>
          <w:rFonts w:ascii="Menlo" w:hAnsi="Menlo" w:cs="Menlo"/>
          <w:color w:val="000000"/>
          <w:sz w:val="36"/>
          <w:szCs w:val="36"/>
        </w:rPr>
        <w:t xml:space="preserve">    }</w:t>
      </w:r>
    </w:p>
    <w:p w14:paraId="3364DE6B" w14:textId="77777777" w:rsidR="003D4C35" w:rsidRDefault="003D4C35" w:rsidP="003D4C35">
      <w:pPr>
        <w:widowControl w:val="0"/>
        <w:tabs>
          <w:tab w:val="left" w:pos="890"/>
        </w:tabs>
        <w:autoSpaceDE w:val="0"/>
        <w:autoSpaceDN w:val="0"/>
        <w:adjustRightInd w:val="0"/>
        <w:spacing w:after="0" w:line="240" w:lineRule="auto"/>
        <w:rPr>
          <w:rFonts w:ascii="Menlo" w:hAnsi="Menlo" w:cs="Menlo"/>
          <w:color w:val="000000"/>
          <w:sz w:val="36"/>
          <w:szCs w:val="36"/>
        </w:rPr>
      </w:pPr>
      <w:r>
        <w:rPr>
          <w:rFonts w:ascii="Menlo" w:hAnsi="Menlo" w:cs="Menlo"/>
          <w:color w:val="000000"/>
          <w:sz w:val="36"/>
          <w:szCs w:val="36"/>
        </w:rPr>
        <w:t xml:space="preserve">    </w:t>
      </w:r>
      <w:proofErr w:type="spellStart"/>
      <w:r>
        <w:rPr>
          <w:rFonts w:ascii="Menlo" w:hAnsi="Menlo" w:cs="Menlo"/>
          <w:color w:val="AA0D91"/>
          <w:sz w:val="36"/>
          <w:szCs w:val="36"/>
        </w:rPr>
        <w:t>deinit</w:t>
      </w:r>
      <w:proofErr w:type="spellEnd"/>
      <w:r>
        <w:rPr>
          <w:rFonts w:ascii="Menlo" w:hAnsi="Menlo" w:cs="Menlo"/>
          <w:color w:val="000000"/>
          <w:sz w:val="36"/>
          <w:szCs w:val="36"/>
        </w:rPr>
        <w:t xml:space="preserve"> {</w:t>
      </w:r>
    </w:p>
    <w:p w14:paraId="3FB5778D" w14:textId="77777777" w:rsidR="003D4C35" w:rsidRDefault="003D4C35" w:rsidP="003D4C35">
      <w:pPr>
        <w:widowControl w:val="0"/>
        <w:tabs>
          <w:tab w:val="left" w:pos="890"/>
        </w:tabs>
        <w:autoSpaceDE w:val="0"/>
        <w:autoSpaceDN w:val="0"/>
        <w:adjustRightInd w:val="0"/>
        <w:spacing w:after="0" w:line="240" w:lineRule="auto"/>
        <w:rPr>
          <w:rFonts w:ascii="Menlo" w:hAnsi="Menlo" w:cs="Menlo"/>
          <w:color w:val="000000"/>
          <w:sz w:val="36"/>
          <w:szCs w:val="36"/>
        </w:rPr>
      </w:pPr>
      <w:r>
        <w:rPr>
          <w:rFonts w:ascii="Menlo" w:hAnsi="Menlo" w:cs="Menlo"/>
          <w:color w:val="000000"/>
          <w:sz w:val="36"/>
          <w:szCs w:val="36"/>
        </w:rPr>
        <w:t xml:space="preserve">        </w:t>
      </w:r>
      <w:proofErr w:type="gramStart"/>
      <w:r>
        <w:rPr>
          <w:rFonts w:ascii="Menlo" w:hAnsi="Menlo" w:cs="Menlo"/>
          <w:color w:val="2E0D6E"/>
          <w:sz w:val="36"/>
          <w:szCs w:val="36"/>
        </w:rPr>
        <w:t>print</w:t>
      </w:r>
      <w:r>
        <w:rPr>
          <w:rFonts w:ascii="Menlo" w:hAnsi="Menlo" w:cs="Menlo"/>
          <w:color w:val="000000"/>
          <w:sz w:val="36"/>
          <w:szCs w:val="36"/>
        </w:rPr>
        <w:t>(</w:t>
      </w:r>
      <w:proofErr w:type="gramEnd"/>
      <w:r>
        <w:rPr>
          <w:rFonts w:ascii="Menlo" w:hAnsi="Menlo" w:cs="Menlo"/>
          <w:color w:val="C41A16"/>
          <w:sz w:val="36"/>
          <w:szCs w:val="36"/>
        </w:rPr>
        <w:t xml:space="preserve">"Phone named </w:t>
      </w:r>
      <w:r>
        <w:rPr>
          <w:rFonts w:ascii="Menlo" w:hAnsi="Menlo" w:cs="Menlo"/>
          <w:color w:val="000000"/>
          <w:sz w:val="36"/>
          <w:szCs w:val="36"/>
        </w:rPr>
        <w:t>\</w:t>
      </w:r>
      <w:r>
        <w:rPr>
          <w:rFonts w:ascii="Menlo" w:hAnsi="Menlo" w:cs="Menlo"/>
          <w:color w:val="C41A16"/>
          <w:sz w:val="36"/>
          <w:szCs w:val="36"/>
        </w:rPr>
        <w:t>(</w:t>
      </w:r>
      <w:r>
        <w:rPr>
          <w:rFonts w:ascii="Menlo" w:hAnsi="Menlo" w:cs="Menlo"/>
          <w:color w:val="3F6E74"/>
          <w:sz w:val="36"/>
          <w:szCs w:val="36"/>
        </w:rPr>
        <w:t>name</w:t>
      </w:r>
      <w:r>
        <w:rPr>
          <w:rFonts w:ascii="Menlo" w:hAnsi="Menlo" w:cs="Menlo"/>
          <w:color w:val="C41A16"/>
          <w:sz w:val="36"/>
          <w:szCs w:val="36"/>
        </w:rPr>
        <w:t xml:space="preserve">) is being </w:t>
      </w:r>
      <w:proofErr w:type="spellStart"/>
      <w:r>
        <w:rPr>
          <w:rFonts w:ascii="Menlo" w:hAnsi="Menlo" w:cs="Menlo"/>
          <w:color w:val="C41A16"/>
          <w:sz w:val="36"/>
          <w:szCs w:val="36"/>
        </w:rPr>
        <w:t>deinitialized</w:t>
      </w:r>
      <w:proofErr w:type="spellEnd"/>
      <w:r>
        <w:rPr>
          <w:rFonts w:ascii="Menlo" w:hAnsi="Menlo" w:cs="Menlo"/>
          <w:color w:val="C41A16"/>
          <w:sz w:val="36"/>
          <w:szCs w:val="36"/>
        </w:rPr>
        <w:t>"</w:t>
      </w:r>
      <w:r>
        <w:rPr>
          <w:rFonts w:ascii="Menlo" w:hAnsi="Menlo" w:cs="Menlo"/>
          <w:color w:val="000000"/>
          <w:sz w:val="36"/>
          <w:szCs w:val="36"/>
        </w:rPr>
        <w:t>)</w:t>
      </w:r>
    </w:p>
    <w:p w14:paraId="2FB83D68" w14:textId="77777777" w:rsidR="003D4C35" w:rsidRDefault="003D4C35" w:rsidP="003D4C35">
      <w:pPr>
        <w:widowControl w:val="0"/>
        <w:tabs>
          <w:tab w:val="left" w:pos="890"/>
        </w:tabs>
        <w:autoSpaceDE w:val="0"/>
        <w:autoSpaceDN w:val="0"/>
        <w:adjustRightInd w:val="0"/>
        <w:spacing w:after="0" w:line="240" w:lineRule="auto"/>
        <w:rPr>
          <w:rFonts w:ascii="Menlo" w:hAnsi="Menlo" w:cs="Menlo"/>
          <w:color w:val="000000"/>
          <w:sz w:val="36"/>
          <w:szCs w:val="36"/>
        </w:rPr>
      </w:pPr>
      <w:r>
        <w:rPr>
          <w:rFonts w:ascii="Menlo" w:hAnsi="Menlo" w:cs="Menlo"/>
          <w:color w:val="000000"/>
          <w:sz w:val="36"/>
          <w:szCs w:val="36"/>
        </w:rPr>
        <w:t xml:space="preserve">    }</w:t>
      </w:r>
    </w:p>
    <w:p w14:paraId="4A1888CF" w14:textId="77777777" w:rsidR="00D736A1" w:rsidRDefault="003D4C35" w:rsidP="003D4C35">
      <w:r>
        <w:rPr>
          <w:rFonts w:ascii="Menlo" w:hAnsi="Menlo" w:cs="Menlo"/>
          <w:color w:val="000000"/>
          <w:sz w:val="36"/>
          <w:szCs w:val="36"/>
        </w:rPr>
        <w:t>}</w:t>
      </w:r>
    </w:p>
    <w:p w14:paraId="2A4558B9" w14:textId="77777777" w:rsidR="00D736A1" w:rsidRDefault="00D736A1" w:rsidP="00B3385D"/>
    <w:p w14:paraId="41697DC9" w14:textId="77777777" w:rsidR="00D736A1" w:rsidRDefault="003D4C35" w:rsidP="003D4C35">
      <w:pPr>
        <w:jc w:val="center"/>
        <w:rPr>
          <w:b/>
          <w:color w:val="FF0000"/>
          <w:sz w:val="40"/>
          <w:szCs w:val="40"/>
        </w:rPr>
      </w:pPr>
      <w:proofErr w:type="spellStart"/>
      <w:r w:rsidRPr="003D4C35">
        <w:rPr>
          <w:b/>
          <w:color w:val="FF0000"/>
          <w:sz w:val="40"/>
          <w:szCs w:val="40"/>
        </w:rPr>
        <w:t>ViewController.swift</w:t>
      </w:r>
      <w:proofErr w:type="spellEnd"/>
    </w:p>
    <w:p w14:paraId="070B53ED" w14:textId="77777777" w:rsidR="003D4C35" w:rsidRPr="003D4C35" w:rsidRDefault="003D4C35" w:rsidP="003D4C35">
      <w:pPr>
        <w:rPr>
          <w:b/>
          <w:color w:val="FF0000"/>
          <w:sz w:val="40"/>
          <w:szCs w:val="40"/>
        </w:rPr>
      </w:pPr>
    </w:p>
    <w:p w14:paraId="589F5EA6" w14:textId="77777777" w:rsidR="00D736A1" w:rsidRDefault="00D736A1" w:rsidP="00B3385D"/>
    <w:p w14:paraId="74FEDEF1" w14:textId="77777777" w:rsidR="00D736A1" w:rsidRDefault="00D62EFD" w:rsidP="00B3385D">
      <w:r>
        <w:rPr>
          <w:noProof/>
          <w:lang w:eastAsia="en-US"/>
        </w:rPr>
        <w:lastRenderedPageBreak/>
        <w:drawing>
          <wp:inline distT="0" distB="0" distL="0" distR="0" wp14:anchorId="03A9D9E3" wp14:editId="26187DBB">
            <wp:extent cx="5943600" cy="3403600"/>
            <wp:effectExtent l="0" t="0" r="0" b="0"/>
            <wp:docPr id="3" name="Picture 3" descr="/Users/pushpanjali.pawar/Desktop/Screen Shot 2017-08-18 at 6.11.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pushpanjali.pawar/Desktop/Screen Shot 2017-08-18 at 6.11.2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03600"/>
                    </a:xfrm>
                    <a:prstGeom prst="rect">
                      <a:avLst/>
                    </a:prstGeom>
                    <a:noFill/>
                    <a:ln>
                      <a:noFill/>
                    </a:ln>
                  </pic:spPr>
                </pic:pic>
              </a:graphicData>
            </a:graphic>
          </wp:inline>
        </w:drawing>
      </w:r>
    </w:p>
    <w:p w14:paraId="70BBBF2E" w14:textId="77777777" w:rsidR="00D736A1" w:rsidRDefault="00D736A1" w:rsidP="00B3385D"/>
    <w:p w14:paraId="6DA23CD2" w14:textId="77777777" w:rsidR="00D736A1" w:rsidRDefault="00D736A1" w:rsidP="00B3385D">
      <w:r>
        <w:rPr>
          <w:noProof/>
          <w:lang w:eastAsia="en-US"/>
        </w:rPr>
        <w:drawing>
          <wp:inline distT="0" distB="0" distL="0" distR="0" wp14:anchorId="149C457B" wp14:editId="4A222B4B">
            <wp:extent cx="5943600" cy="1816100"/>
            <wp:effectExtent l="0" t="0" r="0" b="12700"/>
            <wp:docPr id="2" name="Picture 2" descr="/Users/pushpanjali.pawar/Desktop/Screen Shot 2017-08-18 at 5.33.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pushpanjali.pawar/Desktop/Screen Shot 2017-08-18 at 5.33.10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16100"/>
                    </a:xfrm>
                    <a:prstGeom prst="rect">
                      <a:avLst/>
                    </a:prstGeom>
                    <a:noFill/>
                    <a:ln>
                      <a:noFill/>
                    </a:ln>
                  </pic:spPr>
                </pic:pic>
              </a:graphicData>
            </a:graphic>
          </wp:inline>
        </w:drawing>
      </w:r>
      <w:r w:rsidR="00D62EFD">
        <w:br/>
      </w:r>
    </w:p>
    <w:p w14:paraId="040440E6" w14:textId="77777777" w:rsidR="00D62EFD" w:rsidRDefault="00D62EFD" w:rsidP="00B3385D">
      <w:r>
        <w:t xml:space="preserve">As there are no strong references to both Person and Phone they can be </w:t>
      </w:r>
      <w:proofErr w:type="spellStart"/>
      <w:r>
        <w:t>deinitialized</w:t>
      </w:r>
      <w:proofErr w:type="spellEnd"/>
      <w:r>
        <w:t>.</w:t>
      </w:r>
    </w:p>
    <w:p w14:paraId="323A6DBB" w14:textId="77777777" w:rsidR="00D62EFD" w:rsidRDefault="00D62EFD" w:rsidP="00B3385D">
      <w:proofErr w:type="spellStart"/>
      <w:proofErr w:type="gramStart"/>
      <w:r>
        <w:t>OutPut</w:t>
      </w:r>
      <w:proofErr w:type="spellEnd"/>
      <w:r>
        <w:t>:-</w:t>
      </w:r>
      <w:proofErr w:type="gramEnd"/>
    </w:p>
    <w:p w14:paraId="06905EED" w14:textId="77777777" w:rsidR="00D62EFD" w:rsidRDefault="00D62EFD" w:rsidP="00B3385D"/>
    <w:p w14:paraId="6B966237" w14:textId="77777777" w:rsidR="00D736A1" w:rsidRDefault="00ED7F45" w:rsidP="00B3385D">
      <w:r>
        <w:rPr>
          <w:noProof/>
          <w:lang w:eastAsia="en-US"/>
        </w:rPr>
        <w:drawing>
          <wp:inline distT="0" distB="0" distL="0" distR="0" wp14:anchorId="1BE3AB26" wp14:editId="08298E8D">
            <wp:extent cx="5943600" cy="952500"/>
            <wp:effectExtent l="0" t="0" r="0" b="12700"/>
            <wp:docPr id="4" name="Picture 4" descr="/Users/pushpanjali.pawar/Desktop/Screen Shot 2017-08-18 at 6.14.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pushpanjali.pawar/Desktop/Screen Shot 2017-08-18 at 6.14.00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952500"/>
                    </a:xfrm>
                    <a:prstGeom prst="rect">
                      <a:avLst/>
                    </a:prstGeom>
                    <a:noFill/>
                    <a:ln>
                      <a:noFill/>
                    </a:ln>
                  </pic:spPr>
                </pic:pic>
              </a:graphicData>
            </a:graphic>
          </wp:inline>
        </w:drawing>
      </w:r>
    </w:p>
    <w:p w14:paraId="0342DA0F" w14:textId="77777777" w:rsidR="00ED7F45" w:rsidRDefault="00ED7F45" w:rsidP="00B3385D"/>
    <w:p w14:paraId="36B43184" w14:textId="77777777" w:rsidR="00ED7F45" w:rsidRDefault="00ED7F45" w:rsidP="00B3385D">
      <w:r>
        <w:t>Now will create strong references for both the instances.</w:t>
      </w:r>
    </w:p>
    <w:p w14:paraId="39DC540C" w14:textId="77777777" w:rsidR="00ED7F45" w:rsidRDefault="00ED7F45" w:rsidP="00B3385D">
      <w:r>
        <w:rPr>
          <w:noProof/>
          <w:lang w:eastAsia="en-US"/>
        </w:rPr>
        <w:drawing>
          <wp:inline distT="0" distB="0" distL="0" distR="0" wp14:anchorId="3D4E5E1C" wp14:editId="027D3C6E">
            <wp:extent cx="5943600" cy="952500"/>
            <wp:effectExtent l="0" t="0" r="0" b="12700"/>
            <wp:docPr id="5" name="Picture 5" descr="/Users/pushpanjali.pawar/Desktop/Screen Shot 2017-08-18 at 6.17.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pushpanjali.pawar/Desktop/Screen Shot 2017-08-18 at 6.17.25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952500"/>
                    </a:xfrm>
                    <a:prstGeom prst="rect">
                      <a:avLst/>
                    </a:prstGeom>
                    <a:noFill/>
                    <a:ln>
                      <a:noFill/>
                    </a:ln>
                  </pic:spPr>
                </pic:pic>
              </a:graphicData>
            </a:graphic>
          </wp:inline>
        </w:drawing>
      </w:r>
    </w:p>
    <w:p w14:paraId="54911897" w14:textId="77777777" w:rsidR="00ED7F45" w:rsidRDefault="00ED7F45" w:rsidP="00B3385D"/>
    <w:p w14:paraId="5D693697" w14:textId="77777777" w:rsidR="00ED7F45" w:rsidRDefault="00ED7F45" w:rsidP="00B3385D">
      <w:r>
        <w:rPr>
          <w:noProof/>
          <w:lang w:eastAsia="en-US"/>
        </w:rPr>
        <w:drawing>
          <wp:inline distT="0" distB="0" distL="0" distR="0" wp14:anchorId="1983FCCA" wp14:editId="77858708">
            <wp:extent cx="5943600" cy="1701800"/>
            <wp:effectExtent l="0" t="0" r="0" b="0"/>
            <wp:docPr id="7" name="Picture 7" descr="/Users/pushpanjali.pawar/Desktop/Screen Shot 2017-08-18 at 6.1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pushpanjali.pawar/Desktop/Screen Shot 2017-08-18 at 6.16.47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01800"/>
                    </a:xfrm>
                    <a:prstGeom prst="rect">
                      <a:avLst/>
                    </a:prstGeom>
                    <a:noFill/>
                    <a:ln>
                      <a:noFill/>
                    </a:ln>
                  </pic:spPr>
                </pic:pic>
              </a:graphicData>
            </a:graphic>
          </wp:inline>
        </w:drawing>
      </w:r>
    </w:p>
    <w:p w14:paraId="2860219D" w14:textId="77777777" w:rsidR="00ED7F45" w:rsidRDefault="00ED7F45" w:rsidP="00B3385D"/>
    <w:p w14:paraId="0AF646F3" w14:textId="77777777" w:rsidR="00ED7F45" w:rsidRDefault="00ED7F45" w:rsidP="00B3385D"/>
    <w:p w14:paraId="250C939F" w14:textId="77777777" w:rsidR="00ED7F45" w:rsidRDefault="00ED7F45" w:rsidP="00B3385D"/>
    <w:p w14:paraId="6E880F34" w14:textId="77777777" w:rsidR="00ED7F45" w:rsidRDefault="00ED7F45" w:rsidP="00B3385D">
      <w:r>
        <w:t xml:space="preserve">Now if we set nil for person1 instance it will not get </w:t>
      </w:r>
      <w:proofErr w:type="spellStart"/>
      <w:r>
        <w:t>deallocated</w:t>
      </w:r>
      <w:proofErr w:type="spellEnd"/>
      <w:r>
        <w:t xml:space="preserve"> from memory as Automatic reference count for that instance is 1.</w:t>
      </w:r>
    </w:p>
    <w:p w14:paraId="74BC32ED" w14:textId="77777777" w:rsidR="00ED7F45" w:rsidRDefault="00ED7F45" w:rsidP="00B3385D"/>
    <w:p w14:paraId="72FAA3CF" w14:textId="77777777" w:rsidR="00ED7F45" w:rsidRDefault="00ED7F45" w:rsidP="00B3385D">
      <w:r>
        <w:rPr>
          <w:noProof/>
          <w:lang w:eastAsia="en-US"/>
        </w:rPr>
        <w:lastRenderedPageBreak/>
        <w:drawing>
          <wp:inline distT="0" distB="0" distL="0" distR="0" wp14:anchorId="589A30D8" wp14:editId="2E50C0E3">
            <wp:extent cx="5930900" cy="4102100"/>
            <wp:effectExtent l="0" t="0" r="12700" b="12700"/>
            <wp:docPr id="8" name="Picture 8" descr="/Users/pushpanjali.pawar/Desktop/Screen Shot 2017-08-18 at 6.23.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pushpanjali.pawar/Desktop/Screen Shot 2017-08-18 at 6.23.16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900" cy="4102100"/>
                    </a:xfrm>
                    <a:prstGeom prst="rect">
                      <a:avLst/>
                    </a:prstGeom>
                    <a:noFill/>
                    <a:ln>
                      <a:noFill/>
                    </a:ln>
                  </pic:spPr>
                </pic:pic>
              </a:graphicData>
            </a:graphic>
          </wp:inline>
        </w:drawing>
      </w:r>
    </w:p>
    <w:p w14:paraId="146B23D4" w14:textId="77777777" w:rsidR="00ED7F45" w:rsidRDefault="00ED7F45" w:rsidP="00B3385D"/>
    <w:p w14:paraId="6D4A3795" w14:textId="77777777" w:rsidR="00ED7F45" w:rsidRDefault="00ED7F45" w:rsidP="00B3385D"/>
    <w:p w14:paraId="5343387A" w14:textId="77777777" w:rsidR="00ED7F45" w:rsidRDefault="00ED7F45" w:rsidP="00B3385D">
      <w:r>
        <w:t xml:space="preserve">Now </w:t>
      </w:r>
      <w:proofErr w:type="spellStart"/>
      <w:r>
        <w:t>deinit</w:t>
      </w:r>
      <w:proofErr w:type="spellEnd"/>
      <w:r>
        <w:t xml:space="preserve"> methods for person1 and </w:t>
      </w:r>
      <w:proofErr w:type="spellStart"/>
      <w:r>
        <w:t>micromax</w:t>
      </w:r>
      <w:proofErr w:type="spellEnd"/>
      <w:r>
        <w:t xml:space="preserve"> will not be called</w:t>
      </w:r>
    </w:p>
    <w:p w14:paraId="54DA8925" w14:textId="77777777" w:rsidR="000C4779" w:rsidRDefault="000C4779" w:rsidP="00B3385D"/>
    <w:p w14:paraId="5ECC2EB3" w14:textId="77777777" w:rsidR="000C4779" w:rsidRDefault="000C4779" w:rsidP="00B3385D"/>
    <w:p w14:paraId="5A287632" w14:textId="77777777" w:rsidR="000C4779" w:rsidRDefault="000C4779" w:rsidP="00B3385D"/>
    <w:p w14:paraId="5D4B4EF4" w14:textId="77777777" w:rsidR="000C4779" w:rsidRDefault="000C4779" w:rsidP="00B3385D">
      <w:r>
        <w:t>To solve this issue will make owner in phone as weak variable</w:t>
      </w:r>
    </w:p>
    <w:p w14:paraId="2D20CAF9" w14:textId="77777777" w:rsidR="000C4779" w:rsidRDefault="000C4779" w:rsidP="00B3385D">
      <w:r>
        <w:rPr>
          <w:noProof/>
          <w:lang w:eastAsia="en-US"/>
        </w:rPr>
        <w:drawing>
          <wp:inline distT="0" distB="0" distL="0" distR="0" wp14:anchorId="6B0485F3" wp14:editId="2793B20A">
            <wp:extent cx="5943600" cy="1879600"/>
            <wp:effectExtent l="0" t="0" r="0" b="0"/>
            <wp:docPr id="10" name="Picture 10" descr="/Users/pushpanjali.pawar/Desktop/Screen Shot 2017-08-18 at 6.25.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pushpanjali.pawar/Desktop/Screen Shot 2017-08-18 at 6.25.48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79600"/>
                    </a:xfrm>
                    <a:prstGeom prst="rect">
                      <a:avLst/>
                    </a:prstGeom>
                    <a:noFill/>
                    <a:ln>
                      <a:noFill/>
                    </a:ln>
                  </pic:spPr>
                </pic:pic>
              </a:graphicData>
            </a:graphic>
          </wp:inline>
        </w:drawing>
      </w:r>
    </w:p>
    <w:p w14:paraId="5E176E40" w14:textId="77777777" w:rsidR="000C4779" w:rsidRDefault="000C4779" w:rsidP="00B3385D">
      <w:r>
        <w:rPr>
          <w:noProof/>
          <w:lang w:eastAsia="en-US"/>
        </w:rPr>
        <w:lastRenderedPageBreak/>
        <w:drawing>
          <wp:inline distT="0" distB="0" distL="0" distR="0" wp14:anchorId="6821FFB9" wp14:editId="7B5C5118">
            <wp:extent cx="5943600" cy="3390900"/>
            <wp:effectExtent l="0" t="0" r="0" b="12700"/>
            <wp:docPr id="9" name="Picture 9" descr="/Users/pushpanjali.pawar/Desktop/Screen Shot 2017-08-18 at 6.24.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pushpanjali.pawar/Desktop/Screen Shot 2017-08-18 at 6.24.26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43ED6524" w14:textId="77777777" w:rsidR="000C4779" w:rsidRDefault="000C4779" w:rsidP="00B3385D"/>
    <w:p w14:paraId="054DF265" w14:textId="77777777" w:rsidR="000C4779" w:rsidRDefault="000C4779" w:rsidP="00B3385D"/>
    <w:p w14:paraId="1A58B7C7" w14:textId="77777777" w:rsidR="000C4779" w:rsidRDefault="000C4779" w:rsidP="00B3385D">
      <w:r>
        <w:t xml:space="preserve">Now if we run the program it will call </w:t>
      </w:r>
      <w:proofErr w:type="spellStart"/>
      <w:r>
        <w:t>deinit</w:t>
      </w:r>
      <w:proofErr w:type="spellEnd"/>
      <w:r>
        <w:t xml:space="preserve"> method for person1</w:t>
      </w:r>
    </w:p>
    <w:p w14:paraId="588F11C7" w14:textId="643A6DCF" w:rsidR="000C4779" w:rsidRDefault="00805FCF" w:rsidP="00B3385D">
      <w:r>
        <w:t xml:space="preserve">And </w:t>
      </w:r>
      <w:proofErr w:type="spellStart"/>
      <w:proofErr w:type="gramStart"/>
      <w:r>
        <w:t>micromax.owner</w:t>
      </w:r>
      <w:proofErr w:type="spellEnd"/>
      <w:proofErr w:type="gramEnd"/>
      <w:r>
        <w:t xml:space="preserve"> will be nil</w:t>
      </w:r>
    </w:p>
    <w:p w14:paraId="24AC9DA3" w14:textId="77777777" w:rsidR="00FD03BA" w:rsidRDefault="00FD03BA" w:rsidP="00B3385D"/>
    <w:p w14:paraId="0D283EF9" w14:textId="77777777" w:rsidR="00FD03BA" w:rsidRDefault="00FD03BA" w:rsidP="00B3385D"/>
    <w:p w14:paraId="5C04983E" w14:textId="77777777" w:rsidR="00FD03BA" w:rsidRDefault="00FD03BA" w:rsidP="00B3385D"/>
    <w:p w14:paraId="37516ECC" w14:textId="77777777" w:rsidR="00FD03BA" w:rsidRDefault="00FD03BA" w:rsidP="00B3385D"/>
    <w:p w14:paraId="4A144DA4" w14:textId="77777777" w:rsidR="00FD03BA" w:rsidRDefault="00FD03BA" w:rsidP="00B3385D"/>
    <w:p w14:paraId="07F37C00" w14:textId="77777777" w:rsidR="00FD03BA" w:rsidRDefault="00FD03BA" w:rsidP="00B3385D"/>
    <w:p w14:paraId="22E8C34D" w14:textId="77777777" w:rsidR="00FD03BA" w:rsidRDefault="00FD03BA" w:rsidP="00B3385D"/>
    <w:p w14:paraId="56991665" w14:textId="77777777" w:rsidR="00FD03BA" w:rsidRDefault="00FD03BA" w:rsidP="00B3385D"/>
    <w:p w14:paraId="49FD0E16" w14:textId="77777777" w:rsidR="00FD03BA" w:rsidRDefault="00FD03BA" w:rsidP="00B3385D"/>
    <w:p w14:paraId="0C124354" w14:textId="77777777" w:rsidR="00FD03BA" w:rsidRDefault="00FD03BA" w:rsidP="00B3385D"/>
    <w:p w14:paraId="33AD9F1F" w14:textId="77777777" w:rsidR="00FD03BA" w:rsidRDefault="00FD03BA" w:rsidP="00B3385D"/>
    <w:p w14:paraId="26BE252E" w14:textId="77777777" w:rsidR="00FD03BA" w:rsidRDefault="00FD03BA" w:rsidP="00B3385D"/>
    <w:p w14:paraId="67A52309" w14:textId="77777777" w:rsidR="00FD03BA" w:rsidRDefault="00FD03BA" w:rsidP="00B3385D"/>
    <w:p w14:paraId="453DFB7E" w14:textId="45FDC8AE" w:rsidR="00FD03BA" w:rsidRDefault="00FD03BA" w:rsidP="00B3385D">
      <w:r>
        <w:t xml:space="preserve">If two objects have strong references to each other and it becomes like never ending </w:t>
      </w:r>
      <w:proofErr w:type="gramStart"/>
      <w:r>
        <w:t>loop</w:t>
      </w:r>
      <w:proofErr w:type="gramEnd"/>
      <w:r>
        <w:t xml:space="preserve"> then </w:t>
      </w:r>
      <w:r w:rsidR="001D1CDB">
        <w:t>it is called Retain cycle or memory leak.</w:t>
      </w:r>
    </w:p>
    <w:p w14:paraId="34088C96" w14:textId="0FD1E5F2" w:rsidR="001D1CDB" w:rsidRDefault="001D1CDB" w:rsidP="00B3385D">
      <w:r>
        <w:t xml:space="preserve">To solve </w:t>
      </w:r>
      <w:proofErr w:type="gramStart"/>
      <w:r>
        <w:t>this</w:t>
      </w:r>
      <w:proofErr w:type="gramEnd"/>
      <w:r>
        <w:t xml:space="preserve"> we can make one of the reference as weak.</w:t>
      </w:r>
    </w:p>
    <w:p w14:paraId="4F3A6F6F" w14:textId="77777777" w:rsidR="001D1CDB" w:rsidRDefault="001D1CDB" w:rsidP="00B3385D"/>
    <w:p w14:paraId="026F289E" w14:textId="77777777" w:rsidR="001D1CDB" w:rsidRDefault="001D1CDB" w:rsidP="00B3385D"/>
    <w:p w14:paraId="7D75F59C" w14:textId="315C5511" w:rsidR="001D1CDB" w:rsidRDefault="001D1CDB" w:rsidP="00B3385D">
      <w:pPr>
        <w:rPr>
          <w:b/>
          <w:color w:val="FF0000"/>
        </w:rPr>
      </w:pPr>
      <w:r w:rsidRPr="001D1CDB">
        <w:rPr>
          <w:b/>
          <w:color w:val="FF0000"/>
        </w:rPr>
        <w:t>Memory leaks in Closures?</w:t>
      </w:r>
    </w:p>
    <w:p w14:paraId="664B6399" w14:textId="0E92BA88" w:rsidR="001D1CDB" w:rsidRDefault="00460812" w:rsidP="00B3385D">
      <w:pPr>
        <w:rPr>
          <w:b/>
          <w:color w:val="FF0000"/>
        </w:rPr>
      </w:pPr>
      <w:hyperlink r:id="rId24" w:history="1">
        <w:r w:rsidR="008C7700" w:rsidRPr="00E83AAE">
          <w:rPr>
            <w:rStyle w:val="Hyperlink"/>
            <w:b/>
          </w:rPr>
          <w:t>https://medium.com/@streem/understanding-memory-leaks-in-closures-48207214cba</w:t>
        </w:r>
      </w:hyperlink>
    </w:p>
    <w:p w14:paraId="486E5612" w14:textId="77777777" w:rsidR="008C7700" w:rsidRDefault="008C7700" w:rsidP="00B3385D">
      <w:pPr>
        <w:rPr>
          <w:b/>
          <w:color w:val="FF0000"/>
        </w:rPr>
      </w:pPr>
    </w:p>
    <w:p w14:paraId="2E0AB98A" w14:textId="77777777" w:rsidR="008C7700" w:rsidRDefault="008C7700" w:rsidP="00B3385D">
      <w:pPr>
        <w:rPr>
          <w:b/>
          <w:color w:val="FF0000"/>
        </w:rPr>
      </w:pPr>
    </w:p>
    <w:p w14:paraId="6C7CBD92" w14:textId="77777777" w:rsidR="008C7700" w:rsidRDefault="008C7700" w:rsidP="00B3385D">
      <w:pPr>
        <w:rPr>
          <w:b/>
          <w:color w:val="FF0000"/>
        </w:rPr>
      </w:pPr>
    </w:p>
    <w:p w14:paraId="08816D19" w14:textId="77777777" w:rsidR="008C7700" w:rsidRDefault="008C7700" w:rsidP="00B3385D">
      <w:pPr>
        <w:rPr>
          <w:b/>
          <w:color w:val="FF0000"/>
        </w:rPr>
      </w:pPr>
    </w:p>
    <w:p w14:paraId="684310A7" w14:textId="77777777" w:rsidR="008C7700" w:rsidRDefault="008C7700" w:rsidP="00B3385D">
      <w:pPr>
        <w:rPr>
          <w:b/>
          <w:color w:val="FF0000"/>
        </w:rPr>
      </w:pPr>
    </w:p>
    <w:p w14:paraId="6FE2B5D3" w14:textId="77777777" w:rsidR="008C7700" w:rsidRDefault="008C7700" w:rsidP="00B3385D">
      <w:pPr>
        <w:rPr>
          <w:b/>
          <w:color w:val="FF0000"/>
        </w:rPr>
      </w:pPr>
    </w:p>
    <w:p w14:paraId="676653B7" w14:textId="77777777" w:rsidR="008C7700" w:rsidRDefault="008C7700" w:rsidP="00B3385D">
      <w:pPr>
        <w:rPr>
          <w:b/>
          <w:color w:val="FF0000"/>
        </w:rPr>
      </w:pPr>
    </w:p>
    <w:p w14:paraId="5BA67B41" w14:textId="77777777" w:rsidR="008C7700" w:rsidRDefault="008C7700" w:rsidP="00B3385D">
      <w:pPr>
        <w:rPr>
          <w:b/>
          <w:color w:val="FF0000"/>
        </w:rPr>
      </w:pPr>
    </w:p>
    <w:p w14:paraId="1CD35C69" w14:textId="77777777" w:rsidR="008C7700" w:rsidRDefault="008C7700" w:rsidP="00B3385D">
      <w:pPr>
        <w:rPr>
          <w:b/>
          <w:color w:val="FF0000"/>
        </w:rPr>
      </w:pPr>
    </w:p>
    <w:p w14:paraId="738CDBEB" w14:textId="77777777" w:rsidR="008C7700" w:rsidRDefault="008C7700" w:rsidP="00B3385D">
      <w:pPr>
        <w:rPr>
          <w:b/>
          <w:color w:val="FF0000"/>
        </w:rPr>
      </w:pPr>
    </w:p>
    <w:p w14:paraId="7DDDB3EA" w14:textId="77777777" w:rsidR="008C7700" w:rsidRDefault="008C7700" w:rsidP="00B3385D">
      <w:pPr>
        <w:rPr>
          <w:b/>
          <w:color w:val="FF0000"/>
        </w:rPr>
      </w:pPr>
    </w:p>
    <w:p w14:paraId="3D4C076D" w14:textId="77777777" w:rsidR="008C7700" w:rsidRDefault="008C7700" w:rsidP="00B3385D">
      <w:pPr>
        <w:rPr>
          <w:b/>
          <w:color w:val="FF0000"/>
        </w:rPr>
      </w:pPr>
    </w:p>
    <w:p w14:paraId="28C5BE56" w14:textId="77777777" w:rsidR="008C7700" w:rsidRDefault="008C7700" w:rsidP="00B3385D">
      <w:pPr>
        <w:rPr>
          <w:b/>
          <w:color w:val="FF0000"/>
        </w:rPr>
      </w:pPr>
    </w:p>
    <w:p w14:paraId="4523A5A2" w14:textId="77777777" w:rsidR="008C7700" w:rsidRDefault="008C7700" w:rsidP="00B3385D">
      <w:pPr>
        <w:rPr>
          <w:b/>
          <w:color w:val="FF0000"/>
        </w:rPr>
      </w:pPr>
    </w:p>
    <w:p w14:paraId="03962121" w14:textId="77777777" w:rsidR="008C7700" w:rsidRDefault="008C7700" w:rsidP="00B3385D">
      <w:pPr>
        <w:rPr>
          <w:b/>
          <w:color w:val="FF0000"/>
        </w:rPr>
      </w:pPr>
    </w:p>
    <w:p w14:paraId="3181AA55" w14:textId="77777777" w:rsidR="008C7700" w:rsidRDefault="008C7700" w:rsidP="00B3385D">
      <w:pPr>
        <w:rPr>
          <w:b/>
          <w:color w:val="FF0000"/>
        </w:rPr>
      </w:pPr>
    </w:p>
    <w:p w14:paraId="56705352" w14:textId="77777777" w:rsidR="008C7700" w:rsidRDefault="008C7700" w:rsidP="00B3385D">
      <w:pPr>
        <w:rPr>
          <w:b/>
          <w:color w:val="FF0000"/>
        </w:rPr>
      </w:pPr>
    </w:p>
    <w:p w14:paraId="2E3965D4" w14:textId="78683BCE" w:rsidR="008C7700" w:rsidRDefault="00B5790B" w:rsidP="008C7700">
      <w:pPr>
        <w:jc w:val="center"/>
        <w:rPr>
          <w:b/>
          <w:color w:val="FF0000"/>
          <w:sz w:val="32"/>
          <w:szCs w:val="32"/>
        </w:rPr>
      </w:pPr>
      <w:r>
        <w:rPr>
          <w:b/>
          <w:color w:val="FF0000"/>
          <w:sz w:val="32"/>
          <w:szCs w:val="32"/>
        </w:rPr>
        <w:t>Communication Patterns</w:t>
      </w:r>
    </w:p>
    <w:p w14:paraId="7750F8DD" w14:textId="7DB1BC11" w:rsidR="00B5790B" w:rsidRDefault="00B5790B" w:rsidP="00B5790B">
      <w:pPr>
        <w:rPr>
          <w:b/>
          <w:color w:val="404040" w:themeColor="text1" w:themeTint="BF"/>
          <w:sz w:val="28"/>
          <w:szCs w:val="28"/>
        </w:rPr>
      </w:pPr>
      <w:r>
        <w:rPr>
          <w:b/>
          <w:color w:val="404040" w:themeColor="text1" w:themeTint="BF"/>
          <w:sz w:val="28"/>
          <w:szCs w:val="28"/>
        </w:rPr>
        <w:t>1]Delegates</w:t>
      </w:r>
    </w:p>
    <w:p w14:paraId="51CB420D" w14:textId="2688E618" w:rsidR="00B5790B" w:rsidRDefault="00B5790B" w:rsidP="00B5790B">
      <w:pPr>
        <w:rPr>
          <w:b/>
          <w:color w:val="404040" w:themeColor="text1" w:themeTint="BF"/>
          <w:sz w:val="28"/>
          <w:szCs w:val="28"/>
        </w:rPr>
      </w:pPr>
      <w:r>
        <w:rPr>
          <w:b/>
          <w:color w:val="404040" w:themeColor="text1" w:themeTint="BF"/>
          <w:sz w:val="28"/>
          <w:szCs w:val="28"/>
        </w:rPr>
        <w:t>2]Notifications</w:t>
      </w:r>
    </w:p>
    <w:p w14:paraId="4456361F" w14:textId="77777777" w:rsidR="0099582B" w:rsidRDefault="0099582B" w:rsidP="00B5790B">
      <w:pPr>
        <w:rPr>
          <w:b/>
          <w:color w:val="404040" w:themeColor="text1" w:themeTint="BF"/>
          <w:sz w:val="28"/>
          <w:szCs w:val="28"/>
        </w:rPr>
      </w:pPr>
    </w:p>
    <w:p w14:paraId="3A6710F7" w14:textId="1F029512" w:rsidR="0099582B" w:rsidRDefault="0099582B" w:rsidP="0099582B">
      <w:pPr>
        <w:jc w:val="center"/>
        <w:rPr>
          <w:b/>
          <w:color w:val="FF0000"/>
          <w:sz w:val="40"/>
          <w:szCs w:val="40"/>
        </w:rPr>
      </w:pPr>
      <w:r w:rsidRPr="0099582B">
        <w:rPr>
          <w:b/>
          <w:color w:val="FF0000"/>
          <w:sz w:val="40"/>
          <w:szCs w:val="40"/>
        </w:rPr>
        <w:t>Delegates/Protocol</w:t>
      </w:r>
    </w:p>
    <w:p w14:paraId="411D9600" w14:textId="3699F073" w:rsidR="0099582B" w:rsidRDefault="00B1504A" w:rsidP="0099582B">
      <w:pPr>
        <w:rPr>
          <w:color w:val="262626" w:themeColor="text1" w:themeTint="D9"/>
          <w:sz w:val="32"/>
          <w:szCs w:val="32"/>
        </w:rPr>
      </w:pPr>
      <w:r>
        <w:rPr>
          <w:color w:val="262626" w:themeColor="text1" w:themeTint="D9"/>
          <w:sz w:val="32"/>
          <w:szCs w:val="32"/>
        </w:rPr>
        <w:t>Delegates and protocols is 1-to-1 communication pattern.</w:t>
      </w:r>
      <w:r>
        <w:rPr>
          <w:noProof/>
          <w:color w:val="262626" w:themeColor="text1" w:themeTint="D9"/>
          <w:sz w:val="32"/>
          <w:szCs w:val="32"/>
          <w:lang w:eastAsia="en-US"/>
        </w:rPr>
        <w:drawing>
          <wp:inline distT="0" distB="0" distL="0" distR="0" wp14:anchorId="72BE3531" wp14:editId="58DD2324">
            <wp:extent cx="5943600" cy="5626100"/>
            <wp:effectExtent l="0" t="0" r="0" b="12700"/>
            <wp:docPr id="1" name="Picture 1" descr="Screen%20Shot%202017-08-22%20at%2012.12.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8-22%20at%2012.12.35%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626100"/>
                    </a:xfrm>
                    <a:prstGeom prst="rect">
                      <a:avLst/>
                    </a:prstGeom>
                    <a:noFill/>
                    <a:ln>
                      <a:noFill/>
                    </a:ln>
                  </pic:spPr>
                </pic:pic>
              </a:graphicData>
            </a:graphic>
          </wp:inline>
        </w:drawing>
      </w:r>
    </w:p>
    <w:p w14:paraId="207935A8" w14:textId="77777777" w:rsidR="00584B0E" w:rsidRDefault="00584B0E" w:rsidP="0099582B">
      <w:pPr>
        <w:rPr>
          <w:color w:val="262626" w:themeColor="text1" w:themeTint="D9"/>
          <w:sz w:val="32"/>
          <w:szCs w:val="32"/>
        </w:rPr>
      </w:pPr>
    </w:p>
    <w:p w14:paraId="1F21B407" w14:textId="6EEF67F8" w:rsidR="00584B0E" w:rsidRDefault="00584B0E" w:rsidP="0099582B">
      <w:pPr>
        <w:rPr>
          <w:color w:val="262626" w:themeColor="text1" w:themeTint="D9"/>
          <w:sz w:val="32"/>
          <w:szCs w:val="32"/>
        </w:rPr>
      </w:pPr>
      <w:r>
        <w:rPr>
          <w:color w:val="262626" w:themeColor="text1" w:themeTint="D9"/>
          <w:sz w:val="32"/>
          <w:szCs w:val="32"/>
        </w:rPr>
        <w:lastRenderedPageBreak/>
        <w:t xml:space="preserve">Selection </w:t>
      </w:r>
      <w:proofErr w:type="gramStart"/>
      <w:r w:rsidR="00481846">
        <w:rPr>
          <w:color w:val="262626" w:themeColor="text1" w:themeTint="D9"/>
          <w:sz w:val="32"/>
          <w:szCs w:val="32"/>
        </w:rPr>
        <w:t>Screen(</w:t>
      </w:r>
      <w:proofErr w:type="gramEnd"/>
      <w:r w:rsidR="00481846">
        <w:rPr>
          <w:color w:val="262626" w:themeColor="text1" w:themeTint="D9"/>
          <w:sz w:val="32"/>
          <w:szCs w:val="32"/>
        </w:rPr>
        <w:t>on Right) is boss – Knows all the information about what needs to be done.</w:t>
      </w:r>
    </w:p>
    <w:p w14:paraId="13EC651B" w14:textId="591E6AC4" w:rsidR="00481846" w:rsidRDefault="00481846" w:rsidP="0099582B">
      <w:pPr>
        <w:rPr>
          <w:color w:val="262626" w:themeColor="text1" w:themeTint="D9"/>
          <w:sz w:val="32"/>
          <w:szCs w:val="32"/>
        </w:rPr>
      </w:pPr>
      <w:r>
        <w:rPr>
          <w:color w:val="262626" w:themeColor="text1" w:themeTint="D9"/>
          <w:sz w:val="32"/>
          <w:szCs w:val="32"/>
        </w:rPr>
        <w:t xml:space="preserve">This class knows what option user has </w:t>
      </w:r>
      <w:proofErr w:type="gramStart"/>
      <w:r>
        <w:rPr>
          <w:color w:val="262626" w:themeColor="text1" w:themeTint="D9"/>
          <w:sz w:val="32"/>
          <w:szCs w:val="32"/>
        </w:rPr>
        <w:t>selected  and</w:t>
      </w:r>
      <w:proofErr w:type="gramEnd"/>
      <w:r>
        <w:rPr>
          <w:color w:val="262626" w:themeColor="text1" w:themeTint="D9"/>
          <w:sz w:val="32"/>
          <w:szCs w:val="32"/>
        </w:rPr>
        <w:t xml:space="preserve"> it passes all this info to the intern</w:t>
      </w:r>
    </w:p>
    <w:p w14:paraId="3A19E346" w14:textId="77777777" w:rsidR="00481846" w:rsidRDefault="00481846" w:rsidP="00481846">
      <w:pPr>
        <w:rPr>
          <w:color w:val="262626" w:themeColor="text1" w:themeTint="D9"/>
          <w:sz w:val="32"/>
          <w:szCs w:val="32"/>
        </w:rPr>
      </w:pPr>
      <w:r>
        <w:rPr>
          <w:color w:val="262626" w:themeColor="text1" w:themeTint="D9"/>
          <w:sz w:val="32"/>
          <w:szCs w:val="32"/>
        </w:rPr>
        <w:t xml:space="preserve">Base </w:t>
      </w:r>
      <w:proofErr w:type="gramStart"/>
      <w:r>
        <w:rPr>
          <w:color w:val="262626" w:themeColor="text1" w:themeTint="D9"/>
          <w:sz w:val="32"/>
          <w:szCs w:val="32"/>
        </w:rPr>
        <w:t>Screen(</w:t>
      </w:r>
      <w:proofErr w:type="gramEnd"/>
      <w:r>
        <w:rPr>
          <w:color w:val="262626" w:themeColor="text1" w:themeTint="D9"/>
          <w:sz w:val="32"/>
          <w:szCs w:val="32"/>
        </w:rPr>
        <w:t>on left) is Intern -  does not know  what to do and it only waits for orders from boss.</w:t>
      </w:r>
    </w:p>
    <w:p w14:paraId="52419C66" w14:textId="66256539" w:rsidR="00481846" w:rsidRDefault="00481846" w:rsidP="0099582B">
      <w:pPr>
        <w:rPr>
          <w:color w:val="262626" w:themeColor="text1" w:themeTint="D9"/>
          <w:sz w:val="32"/>
          <w:szCs w:val="32"/>
        </w:rPr>
      </w:pPr>
      <w:r>
        <w:rPr>
          <w:color w:val="262626" w:themeColor="text1" w:themeTint="D9"/>
          <w:sz w:val="32"/>
          <w:szCs w:val="32"/>
        </w:rPr>
        <w:t>Intern gets info from boss and acts accordingly</w:t>
      </w:r>
    </w:p>
    <w:p w14:paraId="43A92F06" w14:textId="77777777" w:rsidR="00481846" w:rsidRDefault="00481846" w:rsidP="0099582B">
      <w:pPr>
        <w:rPr>
          <w:color w:val="262626" w:themeColor="text1" w:themeTint="D9"/>
          <w:sz w:val="32"/>
          <w:szCs w:val="32"/>
        </w:rPr>
      </w:pPr>
    </w:p>
    <w:p w14:paraId="4C7DD890" w14:textId="77777777" w:rsidR="00481846" w:rsidRDefault="00481846" w:rsidP="0099582B">
      <w:pPr>
        <w:rPr>
          <w:color w:val="262626" w:themeColor="text1" w:themeTint="D9"/>
          <w:sz w:val="32"/>
          <w:szCs w:val="32"/>
        </w:rPr>
      </w:pPr>
    </w:p>
    <w:p w14:paraId="08779F9E" w14:textId="7BF0EB39" w:rsidR="00EB389F" w:rsidRDefault="00481846" w:rsidP="0099582B">
      <w:pPr>
        <w:rPr>
          <w:color w:val="262626" w:themeColor="text1" w:themeTint="D9"/>
          <w:sz w:val="32"/>
          <w:szCs w:val="32"/>
        </w:rPr>
      </w:pPr>
      <w:r>
        <w:rPr>
          <w:color w:val="262626" w:themeColor="text1" w:themeTint="D9"/>
          <w:sz w:val="32"/>
          <w:szCs w:val="32"/>
        </w:rPr>
        <w:t xml:space="preserve">To pass the info will first create Protocol in Boss i.e. </w:t>
      </w:r>
      <w:proofErr w:type="spellStart"/>
      <w:r>
        <w:rPr>
          <w:color w:val="262626" w:themeColor="text1" w:themeTint="D9"/>
          <w:sz w:val="32"/>
          <w:szCs w:val="32"/>
        </w:rPr>
        <w:t>SelectionScreen</w:t>
      </w:r>
      <w:proofErr w:type="spellEnd"/>
      <w:r>
        <w:rPr>
          <w:color w:val="262626" w:themeColor="text1" w:themeTint="D9"/>
          <w:sz w:val="32"/>
          <w:szCs w:val="32"/>
        </w:rPr>
        <w:t xml:space="preserve"> </w:t>
      </w:r>
    </w:p>
    <w:p w14:paraId="545FCDC6" w14:textId="77777777" w:rsidR="00EB389F" w:rsidRDefault="00EB389F" w:rsidP="0099582B">
      <w:pPr>
        <w:rPr>
          <w:color w:val="262626" w:themeColor="text1" w:themeTint="D9"/>
          <w:sz w:val="32"/>
          <w:szCs w:val="32"/>
        </w:rPr>
      </w:pPr>
      <w:r>
        <w:rPr>
          <w:color w:val="262626" w:themeColor="text1" w:themeTint="D9"/>
          <w:sz w:val="32"/>
          <w:szCs w:val="32"/>
        </w:rPr>
        <w:t xml:space="preserve">protocol </w:t>
      </w:r>
      <w:proofErr w:type="spellStart"/>
      <w:proofErr w:type="gramStart"/>
      <w:r>
        <w:rPr>
          <w:color w:val="262626" w:themeColor="text1" w:themeTint="D9"/>
          <w:sz w:val="32"/>
          <w:szCs w:val="32"/>
        </w:rPr>
        <w:t>SideSelectionDelegate</w:t>
      </w:r>
      <w:proofErr w:type="spellEnd"/>
      <w:r>
        <w:rPr>
          <w:color w:val="262626" w:themeColor="text1" w:themeTint="D9"/>
          <w:sz w:val="32"/>
          <w:szCs w:val="32"/>
        </w:rPr>
        <w:t>{</w:t>
      </w:r>
      <w:proofErr w:type="gramEnd"/>
    </w:p>
    <w:p w14:paraId="34F1887E" w14:textId="310E0A23" w:rsidR="00EB389F" w:rsidRDefault="00EB389F" w:rsidP="0099582B">
      <w:pPr>
        <w:rPr>
          <w:color w:val="262626" w:themeColor="text1" w:themeTint="D9"/>
          <w:sz w:val="32"/>
          <w:szCs w:val="32"/>
        </w:rPr>
      </w:pPr>
      <w:r>
        <w:rPr>
          <w:color w:val="262626" w:themeColor="text1" w:themeTint="D9"/>
          <w:sz w:val="32"/>
          <w:szCs w:val="32"/>
        </w:rPr>
        <w:tab/>
      </w:r>
      <w:proofErr w:type="spellStart"/>
      <w:r>
        <w:rPr>
          <w:color w:val="262626" w:themeColor="text1" w:themeTint="D9"/>
          <w:sz w:val="32"/>
          <w:szCs w:val="32"/>
        </w:rPr>
        <w:t>func</w:t>
      </w:r>
      <w:proofErr w:type="spellEnd"/>
      <w:r>
        <w:rPr>
          <w:color w:val="262626" w:themeColor="text1" w:themeTint="D9"/>
          <w:sz w:val="32"/>
          <w:szCs w:val="32"/>
        </w:rPr>
        <w:t xml:space="preserve"> </w:t>
      </w:r>
      <w:proofErr w:type="spellStart"/>
      <w:proofErr w:type="gramStart"/>
      <w:r>
        <w:rPr>
          <w:color w:val="262626" w:themeColor="text1" w:themeTint="D9"/>
          <w:sz w:val="32"/>
          <w:szCs w:val="32"/>
        </w:rPr>
        <w:t>didTap</w:t>
      </w:r>
      <w:proofErr w:type="spellEnd"/>
      <w:r>
        <w:rPr>
          <w:color w:val="262626" w:themeColor="text1" w:themeTint="D9"/>
          <w:sz w:val="32"/>
          <w:szCs w:val="32"/>
        </w:rPr>
        <w:t>(</w:t>
      </w:r>
      <w:proofErr w:type="gramEnd"/>
      <w:r>
        <w:rPr>
          <w:color w:val="262626" w:themeColor="text1" w:themeTint="D9"/>
          <w:sz w:val="32"/>
          <w:szCs w:val="32"/>
        </w:rPr>
        <w:t>)</w:t>
      </w:r>
    </w:p>
    <w:p w14:paraId="6287B68E" w14:textId="7A65F83F" w:rsidR="00EB389F" w:rsidRDefault="00EB389F" w:rsidP="0099582B">
      <w:pPr>
        <w:rPr>
          <w:color w:val="262626" w:themeColor="text1" w:themeTint="D9"/>
          <w:sz w:val="32"/>
          <w:szCs w:val="32"/>
        </w:rPr>
      </w:pPr>
      <w:r>
        <w:rPr>
          <w:color w:val="262626" w:themeColor="text1" w:themeTint="D9"/>
          <w:sz w:val="32"/>
          <w:szCs w:val="32"/>
        </w:rPr>
        <w:t>}</w:t>
      </w:r>
    </w:p>
    <w:p w14:paraId="023C2600" w14:textId="16A0CB63" w:rsidR="00EB389F" w:rsidRDefault="00EB389F" w:rsidP="0099582B">
      <w:pPr>
        <w:rPr>
          <w:color w:val="262626" w:themeColor="text1" w:themeTint="D9"/>
          <w:sz w:val="32"/>
          <w:szCs w:val="32"/>
        </w:rPr>
      </w:pPr>
      <w:r>
        <w:rPr>
          <w:color w:val="262626" w:themeColor="text1" w:themeTint="D9"/>
          <w:sz w:val="32"/>
          <w:szCs w:val="32"/>
        </w:rPr>
        <w:t xml:space="preserve"> </w:t>
      </w:r>
      <w:r w:rsidR="007961A1">
        <w:rPr>
          <w:noProof/>
          <w:color w:val="262626" w:themeColor="text1" w:themeTint="D9"/>
          <w:sz w:val="32"/>
          <w:szCs w:val="32"/>
          <w:lang w:eastAsia="en-US"/>
        </w:rPr>
        <w:drawing>
          <wp:inline distT="0" distB="0" distL="0" distR="0" wp14:anchorId="7841CFAB" wp14:editId="57D161C6">
            <wp:extent cx="5930900" cy="2857500"/>
            <wp:effectExtent l="0" t="0" r="12700" b="12700"/>
            <wp:docPr id="6" name="Picture 6" descr="Screen%20Shot%202017-08-22%20at%201.57.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22%20at%201.57.20%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0900" cy="2857500"/>
                    </a:xfrm>
                    <a:prstGeom prst="rect">
                      <a:avLst/>
                    </a:prstGeom>
                    <a:noFill/>
                    <a:ln>
                      <a:noFill/>
                    </a:ln>
                  </pic:spPr>
                </pic:pic>
              </a:graphicData>
            </a:graphic>
          </wp:inline>
        </w:drawing>
      </w:r>
    </w:p>
    <w:p w14:paraId="31A7625E" w14:textId="77777777" w:rsidR="007961A1" w:rsidRDefault="007961A1" w:rsidP="0099582B">
      <w:pPr>
        <w:rPr>
          <w:color w:val="262626" w:themeColor="text1" w:themeTint="D9"/>
          <w:sz w:val="32"/>
          <w:szCs w:val="32"/>
        </w:rPr>
      </w:pPr>
    </w:p>
    <w:p w14:paraId="7D757BF9" w14:textId="75515409" w:rsidR="007961A1" w:rsidRDefault="007961A1" w:rsidP="0099582B">
      <w:pPr>
        <w:rPr>
          <w:color w:val="262626" w:themeColor="text1" w:themeTint="D9"/>
          <w:sz w:val="32"/>
          <w:szCs w:val="32"/>
        </w:rPr>
      </w:pPr>
      <w:r>
        <w:rPr>
          <w:color w:val="262626" w:themeColor="text1" w:themeTint="D9"/>
          <w:sz w:val="32"/>
          <w:szCs w:val="32"/>
        </w:rPr>
        <w:t xml:space="preserve">Protocol will </w:t>
      </w:r>
      <w:proofErr w:type="gramStart"/>
      <w:r>
        <w:rPr>
          <w:color w:val="262626" w:themeColor="text1" w:themeTint="D9"/>
          <w:sz w:val="32"/>
          <w:szCs w:val="32"/>
        </w:rPr>
        <w:t>contain  just</w:t>
      </w:r>
      <w:proofErr w:type="gramEnd"/>
      <w:r>
        <w:rPr>
          <w:color w:val="262626" w:themeColor="text1" w:themeTint="D9"/>
          <w:sz w:val="32"/>
          <w:szCs w:val="32"/>
        </w:rPr>
        <w:t xml:space="preserve"> the declaration of functions i.e. list of orders for intern</w:t>
      </w:r>
    </w:p>
    <w:p w14:paraId="4C11DF7F" w14:textId="77777777" w:rsidR="007961A1" w:rsidRDefault="007961A1" w:rsidP="0099582B">
      <w:pPr>
        <w:rPr>
          <w:color w:val="262626" w:themeColor="text1" w:themeTint="D9"/>
          <w:sz w:val="32"/>
          <w:szCs w:val="32"/>
        </w:rPr>
      </w:pPr>
    </w:p>
    <w:p w14:paraId="64B7D949" w14:textId="13A42CF0" w:rsidR="007961A1" w:rsidRDefault="007961A1" w:rsidP="0099582B">
      <w:pPr>
        <w:rPr>
          <w:color w:val="262626" w:themeColor="text1" w:themeTint="D9"/>
          <w:sz w:val="32"/>
          <w:szCs w:val="32"/>
        </w:rPr>
      </w:pPr>
      <w:r>
        <w:rPr>
          <w:color w:val="262626" w:themeColor="text1" w:themeTint="D9"/>
          <w:sz w:val="32"/>
          <w:szCs w:val="32"/>
        </w:rPr>
        <w:t xml:space="preserve">Then will declare a variable in </w:t>
      </w:r>
      <w:proofErr w:type="spellStart"/>
      <w:r>
        <w:rPr>
          <w:color w:val="262626" w:themeColor="text1" w:themeTint="D9"/>
          <w:sz w:val="32"/>
          <w:szCs w:val="32"/>
        </w:rPr>
        <w:t>SelectionScreen</w:t>
      </w:r>
      <w:proofErr w:type="spellEnd"/>
      <w:r>
        <w:rPr>
          <w:color w:val="262626" w:themeColor="text1" w:themeTint="D9"/>
          <w:sz w:val="32"/>
          <w:szCs w:val="32"/>
        </w:rPr>
        <w:t xml:space="preserve"> i.e. Boss to hold that delegate</w:t>
      </w:r>
    </w:p>
    <w:p w14:paraId="59D6771B" w14:textId="1C5CBCC5" w:rsidR="007961A1" w:rsidRDefault="007961A1" w:rsidP="0099582B">
      <w:pPr>
        <w:rPr>
          <w:color w:val="262626" w:themeColor="text1" w:themeTint="D9"/>
          <w:sz w:val="32"/>
          <w:szCs w:val="32"/>
        </w:rPr>
      </w:pPr>
      <w:r>
        <w:rPr>
          <w:color w:val="262626" w:themeColor="text1" w:themeTint="D9"/>
          <w:sz w:val="32"/>
          <w:szCs w:val="32"/>
        </w:rPr>
        <w:t>This delegate variable will be our intern</w:t>
      </w:r>
    </w:p>
    <w:p w14:paraId="54DE7257" w14:textId="77777777" w:rsidR="00055E31" w:rsidRDefault="00055E31" w:rsidP="0099582B">
      <w:pPr>
        <w:rPr>
          <w:color w:val="262626" w:themeColor="text1" w:themeTint="D9"/>
          <w:sz w:val="32"/>
          <w:szCs w:val="32"/>
        </w:rPr>
      </w:pPr>
    </w:p>
    <w:p w14:paraId="74D54666" w14:textId="0FAEA3AA" w:rsidR="00055E31" w:rsidRDefault="00055E31" w:rsidP="0099582B">
      <w:pPr>
        <w:rPr>
          <w:color w:val="262626" w:themeColor="text1" w:themeTint="D9"/>
          <w:sz w:val="32"/>
          <w:szCs w:val="32"/>
        </w:rPr>
      </w:pPr>
      <w:r>
        <w:rPr>
          <w:color w:val="262626" w:themeColor="text1" w:themeTint="D9"/>
          <w:sz w:val="32"/>
          <w:szCs w:val="32"/>
        </w:rPr>
        <w:t>Now on some button clicks we our intern to do something</w:t>
      </w:r>
    </w:p>
    <w:p w14:paraId="34FAAC3E" w14:textId="7F969521" w:rsidR="00055E31" w:rsidRDefault="00817D66" w:rsidP="0099582B">
      <w:pPr>
        <w:rPr>
          <w:color w:val="262626" w:themeColor="text1" w:themeTint="D9"/>
          <w:sz w:val="32"/>
          <w:szCs w:val="32"/>
        </w:rPr>
      </w:pPr>
      <w:r>
        <w:rPr>
          <w:noProof/>
          <w:color w:val="262626" w:themeColor="text1" w:themeTint="D9"/>
          <w:sz w:val="32"/>
          <w:szCs w:val="32"/>
          <w:lang w:eastAsia="en-US"/>
        </w:rPr>
        <w:drawing>
          <wp:inline distT="0" distB="0" distL="0" distR="0" wp14:anchorId="0E27DEC8" wp14:editId="53E41F1D">
            <wp:extent cx="6758720" cy="2021840"/>
            <wp:effectExtent l="0" t="0" r="0" b="10160"/>
            <wp:docPr id="11" name="Picture 11" descr="Screen%20Shot%202017-08-22%20at%202.39.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8-22%20at%202.39.45%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89412" cy="2031021"/>
                    </a:xfrm>
                    <a:prstGeom prst="rect">
                      <a:avLst/>
                    </a:prstGeom>
                    <a:noFill/>
                    <a:ln>
                      <a:noFill/>
                    </a:ln>
                  </pic:spPr>
                </pic:pic>
              </a:graphicData>
            </a:graphic>
          </wp:inline>
        </w:drawing>
      </w:r>
    </w:p>
    <w:p w14:paraId="718A71C6" w14:textId="77777777" w:rsidR="00817D66" w:rsidRDefault="00817D66" w:rsidP="0099582B">
      <w:pPr>
        <w:rPr>
          <w:color w:val="262626" w:themeColor="text1" w:themeTint="D9"/>
          <w:sz w:val="32"/>
          <w:szCs w:val="32"/>
        </w:rPr>
      </w:pPr>
    </w:p>
    <w:p w14:paraId="673BBBC1" w14:textId="799EBAA5" w:rsidR="00817D66" w:rsidRDefault="00817D66" w:rsidP="0099582B">
      <w:pPr>
        <w:rPr>
          <w:color w:val="262626" w:themeColor="text1" w:themeTint="D9"/>
          <w:sz w:val="32"/>
          <w:szCs w:val="32"/>
        </w:rPr>
      </w:pPr>
      <w:r>
        <w:rPr>
          <w:color w:val="262626" w:themeColor="text1" w:themeTint="D9"/>
          <w:sz w:val="32"/>
          <w:szCs w:val="32"/>
        </w:rPr>
        <w:t xml:space="preserve">Will call </w:t>
      </w:r>
      <w:proofErr w:type="spellStart"/>
      <w:proofErr w:type="gramStart"/>
      <w:r>
        <w:rPr>
          <w:color w:val="262626" w:themeColor="text1" w:themeTint="D9"/>
          <w:sz w:val="32"/>
          <w:szCs w:val="32"/>
        </w:rPr>
        <w:t>didTap</w:t>
      </w:r>
      <w:proofErr w:type="spellEnd"/>
      <w:r>
        <w:rPr>
          <w:color w:val="262626" w:themeColor="text1" w:themeTint="D9"/>
          <w:sz w:val="32"/>
          <w:szCs w:val="32"/>
        </w:rPr>
        <w:t>(</w:t>
      </w:r>
      <w:proofErr w:type="gramEnd"/>
      <w:r>
        <w:rPr>
          <w:color w:val="262626" w:themeColor="text1" w:themeTint="D9"/>
          <w:sz w:val="32"/>
          <w:szCs w:val="32"/>
        </w:rPr>
        <w:t>) on button click with delegate variable</w:t>
      </w:r>
    </w:p>
    <w:p w14:paraId="77676FCF" w14:textId="77777777" w:rsidR="002C7980" w:rsidRDefault="002C7980" w:rsidP="0099582B">
      <w:pPr>
        <w:rPr>
          <w:color w:val="262626" w:themeColor="text1" w:themeTint="D9"/>
          <w:sz w:val="32"/>
          <w:szCs w:val="32"/>
        </w:rPr>
      </w:pPr>
    </w:p>
    <w:p w14:paraId="5639594D" w14:textId="7123B79C" w:rsidR="002C7980" w:rsidRDefault="002C7980" w:rsidP="0099582B">
      <w:pPr>
        <w:rPr>
          <w:color w:val="262626" w:themeColor="text1" w:themeTint="D9"/>
          <w:sz w:val="32"/>
          <w:szCs w:val="32"/>
        </w:rPr>
      </w:pPr>
      <w:r>
        <w:rPr>
          <w:color w:val="262626" w:themeColor="text1" w:themeTint="D9"/>
          <w:sz w:val="32"/>
          <w:szCs w:val="32"/>
        </w:rPr>
        <w:t>Here the Boss i.e. selection screen knows what image to send what background color to set etc.</w:t>
      </w:r>
    </w:p>
    <w:p w14:paraId="50C48B48" w14:textId="77777777" w:rsidR="002235D4" w:rsidRDefault="002235D4" w:rsidP="0099582B">
      <w:pPr>
        <w:rPr>
          <w:color w:val="262626" w:themeColor="text1" w:themeTint="D9"/>
          <w:sz w:val="32"/>
          <w:szCs w:val="32"/>
        </w:rPr>
      </w:pPr>
    </w:p>
    <w:p w14:paraId="1F202B8A" w14:textId="77777777" w:rsidR="002235D4" w:rsidRDefault="002235D4" w:rsidP="0099582B">
      <w:pPr>
        <w:rPr>
          <w:color w:val="262626" w:themeColor="text1" w:themeTint="D9"/>
          <w:sz w:val="32"/>
          <w:szCs w:val="32"/>
        </w:rPr>
      </w:pPr>
    </w:p>
    <w:p w14:paraId="30331391" w14:textId="0DAB6A6B" w:rsidR="002235D4" w:rsidRDefault="002235D4" w:rsidP="0099582B">
      <w:pPr>
        <w:rPr>
          <w:color w:val="262626" w:themeColor="text1" w:themeTint="D9"/>
          <w:sz w:val="32"/>
          <w:szCs w:val="32"/>
        </w:rPr>
      </w:pPr>
      <w:r>
        <w:rPr>
          <w:color w:val="262626" w:themeColor="text1" w:themeTint="D9"/>
          <w:sz w:val="32"/>
          <w:szCs w:val="32"/>
        </w:rPr>
        <w:t xml:space="preserve">The Base screen i.e. intern will just get the information passed by the Boss </w:t>
      </w:r>
      <w:proofErr w:type="gramStart"/>
      <w:r>
        <w:rPr>
          <w:color w:val="262626" w:themeColor="text1" w:themeTint="D9"/>
          <w:sz w:val="32"/>
          <w:szCs w:val="32"/>
        </w:rPr>
        <w:t>i.e.</w:t>
      </w:r>
      <w:proofErr w:type="gramEnd"/>
      <w:r>
        <w:rPr>
          <w:color w:val="262626" w:themeColor="text1" w:themeTint="D9"/>
          <w:sz w:val="32"/>
          <w:szCs w:val="32"/>
        </w:rPr>
        <w:t xml:space="preserve"> Selection Screen and display it</w:t>
      </w:r>
    </w:p>
    <w:p w14:paraId="041E34C3" w14:textId="03CD43C0" w:rsidR="002235D4" w:rsidRDefault="002235D4" w:rsidP="0099582B">
      <w:pPr>
        <w:rPr>
          <w:color w:val="262626" w:themeColor="text1" w:themeTint="D9"/>
          <w:sz w:val="32"/>
          <w:szCs w:val="32"/>
        </w:rPr>
      </w:pPr>
      <w:r>
        <w:rPr>
          <w:color w:val="262626" w:themeColor="text1" w:themeTint="D9"/>
          <w:sz w:val="32"/>
          <w:szCs w:val="32"/>
        </w:rPr>
        <w:t xml:space="preserve">Now in the </w:t>
      </w:r>
      <w:proofErr w:type="spellStart"/>
      <w:r>
        <w:rPr>
          <w:color w:val="262626" w:themeColor="text1" w:themeTint="D9"/>
          <w:sz w:val="32"/>
          <w:szCs w:val="32"/>
        </w:rPr>
        <w:t>BaseScreen.swift</w:t>
      </w:r>
      <w:proofErr w:type="spellEnd"/>
      <w:r>
        <w:rPr>
          <w:color w:val="262626" w:themeColor="text1" w:themeTint="D9"/>
          <w:sz w:val="32"/>
          <w:szCs w:val="32"/>
        </w:rPr>
        <w:t xml:space="preserve"> we have to set the delegate variable</w:t>
      </w:r>
    </w:p>
    <w:p w14:paraId="11BF7E21" w14:textId="77777777" w:rsidR="00387D24" w:rsidRDefault="00387D24" w:rsidP="0099582B">
      <w:pPr>
        <w:rPr>
          <w:color w:val="262626" w:themeColor="text1" w:themeTint="D9"/>
          <w:sz w:val="32"/>
          <w:szCs w:val="32"/>
        </w:rPr>
      </w:pPr>
    </w:p>
    <w:p w14:paraId="15DABE8F" w14:textId="7D896B10" w:rsidR="002235D4" w:rsidRDefault="00387D24" w:rsidP="0099582B">
      <w:pPr>
        <w:rPr>
          <w:color w:val="262626" w:themeColor="text1" w:themeTint="D9"/>
          <w:sz w:val="32"/>
          <w:szCs w:val="32"/>
        </w:rPr>
      </w:pPr>
      <w:r>
        <w:rPr>
          <w:noProof/>
          <w:color w:val="262626" w:themeColor="text1" w:themeTint="D9"/>
          <w:sz w:val="32"/>
          <w:szCs w:val="32"/>
          <w:lang w:eastAsia="en-US"/>
        </w:rPr>
        <w:lastRenderedPageBreak/>
        <w:drawing>
          <wp:inline distT="0" distB="0" distL="0" distR="0" wp14:anchorId="630BE761" wp14:editId="0A3710BA">
            <wp:extent cx="5943600" cy="1676400"/>
            <wp:effectExtent l="0" t="0" r="0" b="0"/>
            <wp:docPr id="12" name="Picture 12" descr="Screen%20Shot%202017-08-22%20at%203.08.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8-22%20at%203.08.53%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14:paraId="1BDD3E31" w14:textId="77777777" w:rsidR="00387D24" w:rsidRDefault="00387D24" w:rsidP="0099582B">
      <w:pPr>
        <w:rPr>
          <w:color w:val="262626" w:themeColor="text1" w:themeTint="D9"/>
          <w:sz w:val="32"/>
          <w:szCs w:val="32"/>
        </w:rPr>
      </w:pPr>
    </w:p>
    <w:p w14:paraId="11A78C09" w14:textId="7EBAB89C" w:rsidR="00387D24" w:rsidRDefault="00387D24" w:rsidP="0099582B">
      <w:pPr>
        <w:rPr>
          <w:color w:val="262626" w:themeColor="text1" w:themeTint="D9"/>
          <w:sz w:val="32"/>
          <w:szCs w:val="32"/>
        </w:rPr>
      </w:pPr>
      <w:r>
        <w:rPr>
          <w:color w:val="262626" w:themeColor="text1" w:themeTint="D9"/>
          <w:sz w:val="32"/>
          <w:szCs w:val="32"/>
        </w:rPr>
        <w:t xml:space="preserve">In the above code self means base screen i.e. we are saying that </w:t>
      </w:r>
      <w:proofErr w:type="spellStart"/>
      <w:r>
        <w:rPr>
          <w:color w:val="262626" w:themeColor="text1" w:themeTint="D9"/>
          <w:sz w:val="32"/>
          <w:szCs w:val="32"/>
        </w:rPr>
        <w:t>SelectionVC</w:t>
      </w:r>
      <w:proofErr w:type="spellEnd"/>
      <w:r>
        <w:rPr>
          <w:color w:val="262626" w:themeColor="text1" w:themeTint="D9"/>
          <w:sz w:val="32"/>
          <w:szCs w:val="32"/>
        </w:rPr>
        <w:t xml:space="preserve"> i.e. </w:t>
      </w:r>
      <w:proofErr w:type="spellStart"/>
      <w:r>
        <w:rPr>
          <w:color w:val="262626" w:themeColor="text1" w:themeTint="D9"/>
          <w:sz w:val="32"/>
          <w:szCs w:val="32"/>
        </w:rPr>
        <w:t>SelectionSCreen</w:t>
      </w:r>
      <w:proofErr w:type="spellEnd"/>
      <w:r>
        <w:rPr>
          <w:color w:val="262626" w:themeColor="text1" w:themeTint="D9"/>
          <w:sz w:val="32"/>
          <w:szCs w:val="32"/>
        </w:rPr>
        <w:t xml:space="preserve">(Boss) have variable called </w:t>
      </w:r>
      <w:proofErr w:type="spellStart"/>
      <w:r>
        <w:rPr>
          <w:color w:val="262626" w:themeColor="text1" w:themeTint="D9"/>
          <w:sz w:val="32"/>
          <w:szCs w:val="32"/>
        </w:rPr>
        <w:t>selectionDelegate</w:t>
      </w:r>
      <w:proofErr w:type="spellEnd"/>
      <w:r>
        <w:rPr>
          <w:color w:val="262626" w:themeColor="text1" w:themeTint="D9"/>
          <w:sz w:val="32"/>
          <w:szCs w:val="32"/>
        </w:rPr>
        <w:t xml:space="preserve"> which is an intern of </w:t>
      </w:r>
      <w:proofErr w:type="spellStart"/>
      <w:r>
        <w:rPr>
          <w:color w:val="262626" w:themeColor="text1" w:themeTint="D9"/>
          <w:sz w:val="32"/>
          <w:szCs w:val="32"/>
        </w:rPr>
        <w:t>SelectionSCreen</w:t>
      </w:r>
      <w:proofErr w:type="spellEnd"/>
      <w:r>
        <w:rPr>
          <w:color w:val="262626" w:themeColor="text1" w:themeTint="D9"/>
          <w:sz w:val="32"/>
          <w:szCs w:val="32"/>
        </w:rPr>
        <w:t xml:space="preserve"> and Base screen is saying that it would like to be an intern of </w:t>
      </w:r>
      <w:proofErr w:type="spellStart"/>
      <w:r>
        <w:rPr>
          <w:color w:val="262626" w:themeColor="text1" w:themeTint="D9"/>
          <w:sz w:val="32"/>
          <w:szCs w:val="32"/>
        </w:rPr>
        <w:t>SelectionScreen</w:t>
      </w:r>
      <w:proofErr w:type="spellEnd"/>
      <w:r>
        <w:rPr>
          <w:color w:val="262626" w:themeColor="text1" w:themeTint="D9"/>
          <w:sz w:val="32"/>
          <w:szCs w:val="32"/>
        </w:rPr>
        <w:t xml:space="preserve"> </w:t>
      </w:r>
      <w:proofErr w:type="spellStart"/>
      <w:r>
        <w:rPr>
          <w:color w:val="262626" w:themeColor="text1" w:themeTint="D9"/>
          <w:sz w:val="32"/>
          <w:szCs w:val="32"/>
        </w:rPr>
        <w:t>i.</w:t>
      </w:r>
      <w:proofErr w:type="gramStart"/>
      <w:r>
        <w:rPr>
          <w:color w:val="262626" w:themeColor="text1" w:themeTint="D9"/>
          <w:sz w:val="32"/>
          <w:szCs w:val="32"/>
        </w:rPr>
        <w:t>e.Boss</w:t>
      </w:r>
      <w:proofErr w:type="spellEnd"/>
      <w:proofErr w:type="gramEnd"/>
    </w:p>
    <w:p w14:paraId="5C493461" w14:textId="68A4B5EF" w:rsidR="00387D24" w:rsidRDefault="00387D24" w:rsidP="0099582B">
      <w:pPr>
        <w:rPr>
          <w:color w:val="262626" w:themeColor="text1" w:themeTint="D9"/>
          <w:sz w:val="32"/>
          <w:szCs w:val="32"/>
        </w:rPr>
      </w:pPr>
      <w:r>
        <w:rPr>
          <w:color w:val="262626" w:themeColor="text1" w:themeTint="D9"/>
          <w:sz w:val="32"/>
          <w:szCs w:val="32"/>
        </w:rPr>
        <w:t xml:space="preserve">Whenever you have </w:t>
      </w:r>
      <w:proofErr w:type="gramStart"/>
      <w:r>
        <w:rPr>
          <w:color w:val="262626" w:themeColor="text1" w:themeTint="D9"/>
          <w:sz w:val="32"/>
          <w:szCs w:val="32"/>
        </w:rPr>
        <w:t>have</w:t>
      </w:r>
      <w:proofErr w:type="gramEnd"/>
      <w:r>
        <w:rPr>
          <w:color w:val="262626" w:themeColor="text1" w:themeTint="D9"/>
          <w:sz w:val="32"/>
          <w:szCs w:val="32"/>
        </w:rPr>
        <w:t xml:space="preserve"> delegate</w:t>
      </w:r>
      <w:r w:rsidR="003F1A87">
        <w:rPr>
          <w:color w:val="262626" w:themeColor="text1" w:themeTint="D9"/>
          <w:sz w:val="32"/>
          <w:szCs w:val="32"/>
        </w:rPr>
        <w:t>,</w:t>
      </w:r>
      <w:r>
        <w:rPr>
          <w:color w:val="262626" w:themeColor="text1" w:themeTint="D9"/>
          <w:sz w:val="32"/>
          <w:szCs w:val="32"/>
        </w:rPr>
        <w:t xml:space="preserve"> your intern has to conform to that delegate</w:t>
      </w:r>
    </w:p>
    <w:p w14:paraId="2F3F597A" w14:textId="0612479A" w:rsidR="009268BF" w:rsidRDefault="009268BF" w:rsidP="0099582B">
      <w:pPr>
        <w:rPr>
          <w:color w:val="262626" w:themeColor="text1" w:themeTint="D9"/>
          <w:sz w:val="32"/>
          <w:szCs w:val="32"/>
        </w:rPr>
      </w:pPr>
      <w:r>
        <w:rPr>
          <w:color w:val="262626" w:themeColor="text1" w:themeTint="D9"/>
          <w:sz w:val="32"/>
          <w:szCs w:val="32"/>
        </w:rPr>
        <w:t xml:space="preserve">We have to define </w:t>
      </w:r>
      <w:proofErr w:type="spellStart"/>
      <w:proofErr w:type="gramStart"/>
      <w:r>
        <w:rPr>
          <w:color w:val="262626" w:themeColor="text1" w:themeTint="D9"/>
          <w:sz w:val="32"/>
          <w:szCs w:val="32"/>
        </w:rPr>
        <w:t>didTap</w:t>
      </w:r>
      <w:proofErr w:type="spellEnd"/>
      <w:r>
        <w:rPr>
          <w:color w:val="262626" w:themeColor="text1" w:themeTint="D9"/>
          <w:sz w:val="32"/>
          <w:szCs w:val="32"/>
        </w:rPr>
        <w:t>(</w:t>
      </w:r>
      <w:proofErr w:type="gramEnd"/>
      <w:r>
        <w:rPr>
          <w:color w:val="262626" w:themeColor="text1" w:themeTint="D9"/>
          <w:sz w:val="32"/>
          <w:szCs w:val="32"/>
        </w:rPr>
        <w:t xml:space="preserve">) </w:t>
      </w:r>
      <w:r w:rsidR="007939D1">
        <w:rPr>
          <w:color w:val="262626" w:themeColor="text1" w:themeTint="D9"/>
          <w:sz w:val="32"/>
          <w:szCs w:val="32"/>
        </w:rPr>
        <w:t xml:space="preserve">here in the </w:t>
      </w:r>
      <w:proofErr w:type="spellStart"/>
      <w:r w:rsidR="007939D1">
        <w:rPr>
          <w:color w:val="262626" w:themeColor="text1" w:themeTint="D9"/>
          <w:sz w:val="32"/>
          <w:szCs w:val="32"/>
        </w:rPr>
        <w:t>BaseSCreen</w:t>
      </w:r>
      <w:proofErr w:type="spellEnd"/>
      <w:r w:rsidR="007939D1">
        <w:rPr>
          <w:color w:val="262626" w:themeColor="text1" w:themeTint="D9"/>
          <w:sz w:val="32"/>
          <w:szCs w:val="32"/>
        </w:rPr>
        <w:t>(intern)</w:t>
      </w:r>
    </w:p>
    <w:p w14:paraId="06519785" w14:textId="717EACBF" w:rsidR="007939D1" w:rsidRDefault="007939D1" w:rsidP="0099582B">
      <w:pPr>
        <w:rPr>
          <w:color w:val="262626" w:themeColor="text1" w:themeTint="D9"/>
          <w:sz w:val="32"/>
          <w:szCs w:val="32"/>
        </w:rPr>
      </w:pPr>
      <w:r>
        <w:rPr>
          <w:color w:val="262626" w:themeColor="text1" w:themeTint="D9"/>
          <w:sz w:val="32"/>
          <w:szCs w:val="32"/>
        </w:rPr>
        <w:t xml:space="preserve">This function will get called whenever will click buttons in the </w:t>
      </w:r>
      <w:proofErr w:type="spellStart"/>
      <w:r>
        <w:rPr>
          <w:color w:val="262626" w:themeColor="text1" w:themeTint="D9"/>
          <w:sz w:val="32"/>
          <w:szCs w:val="32"/>
        </w:rPr>
        <w:t>SelectionSCreen</w:t>
      </w:r>
      <w:proofErr w:type="spellEnd"/>
      <w:r>
        <w:rPr>
          <w:color w:val="262626" w:themeColor="text1" w:themeTint="D9"/>
          <w:sz w:val="32"/>
          <w:szCs w:val="32"/>
        </w:rPr>
        <w:t>(Boss</w:t>
      </w:r>
      <w:proofErr w:type="gramStart"/>
      <w:r>
        <w:rPr>
          <w:color w:val="262626" w:themeColor="text1" w:themeTint="D9"/>
          <w:sz w:val="32"/>
          <w:szCs w:val="32"/>
        </w:rPr>
        <w:t>).We</w:t>
      </w:r>
      <w:proofErr w:type="gramEnd"/>
      <w:r>
        <w:rPr>
          <w:color w:val="262626" w:themeColor="text1" w:themeTint="D9"/>
          <w:sz w:val="32"/>
          <w:szCs w:val="32"/>
        </w:rPr>
        <w:t xml:space="preserve"> don’t have to call it in the </w:t>
      </w:r>
      <w:proofErr w:type="spellStart"/>
      <w:r>
        <w:rPr>
          <w:color w:val="262626" w:themeColor="text1" w:themeTint="D9"/>
          <w:sz w:val="32"/>
          <w:szCs w:val="32"/>
        </w:rPr>
        <w:t>BaseScreen</w:t>
      </w:r>
      <w:proofErr w:type="spellEnd"/>
      <w:r>
        <w:rPr>
          <w:color w:val="262626" w:themeColor="text1" w:themeTint="D9"/>
          <w:sz w:val="32"/>
          <w:szCs w:val="32"/>
        </w:rPr>
        <w:t>(intern)</w:t>
      </w:r>
    </w:p>
    <w:p w14:paraId="23B61718" w14:textId="61E3B4F6" w:rsidR="007939D1" w:rsidRDefault="007939D1" w:rsidP="0099582B">
      <w:pPr>
        <w:rPr>
          <w:color w:val="262626" w:themeColor="text1" w:themeTint="D9"/>
          <w:sz w:val="32"/>
          <w:szCs w:val="32"/>
        </w:rPr>
      </w:pPr>
      <w:r>
        <w:rPr>
          <w:noProof/>
          <w:color w:val="262626" w:themeColor="text1" w:themeTint="D9"/>
          <w:sz w:val="32"/>
          <w:szCs w:val="32"/>
          <w:lang w:eastAsia="en-US"/>
        </w:rPr>
        <w:drawing>
          <wp:inline distT="0" distB="0" distL="0" distR="0" wp14:anchorId="0259BFDE" wp14:editId="752685B0">
            <wp:extent cx="5943600" cy="1447800"/>
            <wp:effectExtent l="0" t="0" r="0" b="0"/>
            <wp:docPr id="13" name="Picture 13" descr="Screen%20Shot%202017-08-22%20at%203.36.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8-22%20at%203.36.08%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14:paraId="475652D0" w14:textId="77777777" w:rsidR="00E75092" w:rsidRDefault="00E75092" w:rsidP="0099582B">
      <w:pPr>
        <w:rPr>
          <w:color w:val="262626" w:themeColor="text1" w:themeTint="D9"/>
          <w:sz w:val="32"/>
          <w:szCs w:val="32"/>
        </w:rPr>
      </w:pPr>
    </w:p>
    <w:p w14:paraId="55B3E235" w14:textId="77777777" w:rsidR="00E75092" w:rsidRDefault="00E75092" w:rsidP="0099582B">
      <w:pPr>
        <w:rPr>
          <w:color w:val="262626" w:themeColor="text1" w:themeTint="D9"/>
          <w:sz w:val="32"/>
          <w:szCs w:val="32"/>
        </w:rPr>
      </w:pPr>
    </w:p>
    <w:p w14:paraId="70F9F3A0" w14:textId="77777777" w:rsidR="00E75092" w:rsidRDefault="00E75092" w:rsidP="0099582B">
      <w:pPr>
        <w:rPr>
          <w:color w:val="262626" w:themeColor="text1" w:themeTint="D9"/>
          <w:sz w:val="32"/>
          <w:szCs w:val="32"/>
        </w:rPr>
      </w:pPr>
    </w:p>
    <w:p w14:paraId="5F68DD1C" w14:textId="77777777" w:rsidR="00C45E50" w:rsidRDefault="00C45E50" w:rsidP="0099582B">
      <w:pPr>
        <w:rPr>
          <w:color w:val="262626" w:themeColor="text1" w:themeTint="D9"/>
          <w:sz w:val="32"/>
          <w:szCs w:val="32"/>
        </w:rPr>
      </w:pPr>
    </w:p>
    <w:p w14:paraId="54F756CF" w14:textId="77777777" w:rsidR="00C45E50" w:rsidRDefault="00C45E50" w:rsidP="0099582B">
      <w:pPr>
        <w:rPr>
          <w:color w:val="262626" w:themeColor="text1" w:themeTint="D9"/>
          <w:sz w:val="32"/>
          <w:szCs w:val="32"/>
        </w:rPr>
      </w:pPr>
    </w:p>
    <w:p w14:paraId="2FCA22A9" w14:textId="77777777" w:rsidR="00C45E50" w:rsidRDefault="00C45E50" w:rsidP="0099582B">
      <w:pPr>
        <w:rPr>
          <w:color w:val="262626" w:themeColor="text1" w:themeTint="D9"/>
          <w:sz w:val="32"/>
          <w:szCs w:val="32"/>
        </w:rPr>
      </w:pPr>
    </w:p>
    <w:p w14:paraId="78A0709A" w14:textId="0A691C02" w:rsidR="00C45E50" w:rsidRDefault="00C45E50" w:rsidP="00C45E50">
      <w:pPr>
        <w:jc w:val="center"/>
        <w:rPr>
          <w:b/>
          <w:color w:val="FF0000"/>
          <w:sz w:val="40"/>
          <w:szCs w:val="40"/>
        </w:rPr>
      </w:pPr>
      <w:r w:rsidRPr="00C45E50">
        <w:rPr>
          <w:b/>
          <w:color w:val="FF0000"/>
          <w:sz w:val="40"/>
          <w:szCs w:val="40"/>
        </w:rPr>
        <w:t xml:space="preserve">Notification </w:t>
      </w:r>
      <w:proofErr w:type="gramStart"/>
      <w:r w:rsidRPr="00C45E50">
        <w:rPr>
          <w:b/>
          <w:color w:val="FF0000"/>
          <w:sz w:val="40"/>
          <w:szCs w:val="40"/>
        </w:rPr>
        <w:t>And</w:t>
      </w:r>
      <w:proofErr w:type="gramEnd"/>
      <w:r w:rsidRPr="00C45E50">
        <w:rPr>
          <w:b/>
          <w:color w:val="FF0000"/>
          <w:sz w:val="40"/>
          <w:szCs w:val="40"/>
        </w:rPr>
        <w:t xml:space="preserve"> Observers</w:t>
      </w:r>
    </w:p>
    <w:p w14:paraId="77A88F83" w14:textId="18968236" w:rsidR="00213921" w:rsidRPr="00213921" w:rsidRDefault="00213921" w:rsidP="00213921">
      <w:pPr>
        <w:rPr>
          <w:color w:val="404040" w:themeColor="text1" w:themeTint="BF"/>
          <w:sz w:val="32"/>
          <w:szCs w:val="32"/>
        </w:rPr>
      </w:pPr>
      <w:r>
        <w:rPr>
          <w:color w:val="404040" w:themeColor="text1" w:themeTint="BF"/>
          <w:sz w:val="32"/>
          <w:szCs w:val="32"/>
        </w:rPr>
        <w:t>This is one-to-many communication pattern</w:t>
      </w:r>
    </w:p>
    <w:p w14:paraId="17DFC658" w14:textId="77777777" w:rsidR="00EB0E7E" w:rsidRDefault="00EB0E7E" w:rsidP="00EB0E7E">
      <w:pPr>
        <w:jc w:val="both"/>
        <w:rPr>
          <w:b/>
          <w:color w:val="FF0000"/>
          <w:sz w:val="40"/>
          <w:szCs w:val="40"/>
        </w:rPr>
      </w:pPr>
    </w:p>
    <w:p w14:paraId="7D642288" w14:textId="77777777" w:rsidR="00C45E50" w:rsidRPr="00C45E50" w:rsidRDefault="00C45E50" w:rsidP="00C45E50">
      <w:pPr>
        <w:rPr>
          <w:color w:val="FF0000"/>
          <w:sz w:val="32"/>
          <w:szCs w:val="32"/>
        </w:rPr>
      </w:pPr>
    </w:p>
    <w:p w14:paraId="3E0CC187" w14:textId="77777777" w:rsidR="00C45E50" w:rsidRDefault="00C45E50" w:rsidP="0099582B">
      <w:pPr>
        <w:rPr>
          <w:color w:val="262626" w:themeColor="text1" w:themeTint="D9"/>
          <w:sz w:val="32"/>
          <w:szCs w:val="32"/>
        </w:rPr>
      </w:pPr>
    </w:p>
    <w:p w14:paraId="4004424D" w14:textId="77777777" w:rsidR="00E75092" w:rsidRDefault="00E75092" w:rsidP="0099582B">
      <w:pPr>
        <w:rPr>
          <w:color w:val="262626" w:themeColor="text1" w:themeTint="D9"/>
          <w:sz w:val="32"/>
          <w:szCs w:val="32"/>
        </w:rPr>
      </w:pPr>
    </w:p>
    <w:p w14:paraId="7E706381" w14:textId="77777777" w:rsidR="00E75092" w:rsidRDefault="00E75092" w:rsidP="0099582B">
      <w:pPr>
        <w:rPr>
          <w:color w:val="262626" w:themeColor="text1" w:themeTint="D9"/>
          <w:sz w:val="32"/>
          <w:szCs w:val="32"/>
        </w:rPr>
      </w:pPr>
    </w:p>
    <w:p w14:paraId="38A63C68" w14:textId="77777777" w:rsidR="00E75092" w:rsidRDefault="00E75092" w:rsidP="0099582B">
      <w:pPr>
        <w:rPr>
          <w:color w:val="262626" w:themeColor="text1" w:themeTint="D9"/>
          <w:sz w:val="32"/>
          <w:szCs w:val="32"/>
        </w:rPr>
      </w:pPr>
    </w:p>
    <w:p w14:paraId="5C683506" w14:textId="061C5957" w:rsidR="00E75092" w:rsidRDefault="00E75092" w:rsidP="00E75092">
      <w:pPr>
        <w:jc w:val="center"/>
        <w:rPr>
          <w:b/>
          <w:color w:val="FF0000"/>
          <w:sz w:val="40"/>
          <w:szCs w:val="40"/>
        </w:rPr>
      </w:pPr>
      <w:r>
        <w:rPr>
          <w:b/>
          <w:color w:val="FF0000"/>
          <w:sz w:val="40"/>
          <w:szCs w:val="40"/>
        </w:rPr>
        <w:t xml:space="preserve">View </w:t>
      </w:r>
      <w:proofErr w:type="spellStart"/>
      <w:r>
        <w:rPr>
          <w:b/>
          <w:color w:val="FF0000"/>
          <w:sz w:val="40"/>
          <w:szCs w:val="40"/>
        </w:rPr>
        <w:t>LifeCycle</w:t>
      </w:r>
      <w:proofErr w:type="spellEnd"/>
    </w:p>
    <w:p w14:paraId="24C71FD1" w14:textId="3C42CD7E" w:rsidR="00E75092" w:rsidRDefault="00E75092" w:rsidP="00E75092">
      <w:pPr>
        <w:rPr>
          <w:color w:val="404040" w:themeColor="text1" w:themeTint="BF"/>
          <w:sz w:val="32"/>
          <w:szCs w:val="32"/>
        </w:rPr>
      </w:pPr>
      <w:proofErr w:type="spellStart"/>
      <w:r w:rsidRPr="00E75092">
        <w:rPr>
          <w:color w:val="404040" w:themeColor="text1" w:themeTint="BF"/>
          <w:sz w:val="32"/>
          <w:szCs w:val="32"/>
        </w:rPr>
        <w:t>viewDidLoad</w:t>
      </w:r>
      <w:proofErr w:type="spellEnd"/>
      <w:r w:rsidRPr="00E75092">
        <w:rPr>
          <w:color w:val="404040" w:themeColor="text1" w:themeTint="BF"/>
          <w:sz w:val="32"/>
          <w:szCs w:val="32"/>
        </w:rPr>
        <w:t>(</w:t>
      </w:r>
      <w:proofErr w:type="gramStart"/>
      <w:r w:rsidRPr="00E75092">
        <w:rPr>
          <w:color w:val="404040" w:themeColor="text1" w:themeTint="BF"/>
          <w:sz w:val="32"/>
          <w:szCs w:val="32"/>
        </w:rPr>
        <w:t>)</w:t>
      </w:r>
      <w:r>
        <w:rPr>
          <w:color w:val="404040" w:themeColor="text1" w:themeTint="BF"/>
          <w:sz w:val="32"/>
          <w:szCs w:val="32"/>
        </w:rPr>
        <w:t>,</w:t>
      </w:r>
      <w:proofErr w:type="spellStart"/>
      <w:r>
        <w:rPr>
          <w:color w:val="404040" w:themeColor="text1" w:themeTint="BF"/>
          <w:sz w:val="32"/>
          <w:szCs w:val="32"/>
        </w:rPr>
        <w:t>viewWillAppear</w:t>
      </w:r>
      <w:proofErr w:type="spellEnd"/>
      <w:proofErr w:type="gramEnd"/>
      <w:r>
        <w:rPr>
          <w:color w:val="404040" w:themeColor="text1" w:themeTint="BF"/>
          <w:sz w:val="32"/>
          <w:szCs w:val="32"/>
        </w:rPr>
        <w:t>(),</w:t>
      </w:r>
      <w:proofErr w:type="spellStart"/>
      <w:r>
        <w:rPr>
          <w:color w:val="404040" w:themeColor="text1" w:themeTint="BF"/>
          <w:sz w:val="32"/>
          <w:szCs w:val="32"/>
        </w:rPr>
        <w:t>viewWillLayoutSu</w:t>
      </w:r>
      <w:r w:rsidR="00F10AC5">
        <w:rPr>
          <w:color w:val="404040" w:themeColor="text1" w:themeTint="BF"/>
          <w:sz w:val="32"/>
          <w:szCs w:val="32"/>
        </w:rPr>
        <w:t>bviews</w:t>
      </w:r>
      <w:proofErr w:type="spellEnd"/>
      <w:r w:rsidR="00F10AC5">
        <w:rPr>
          <w:color w:val="404040" w:themeColor="text1" w:themeTint="BF"/>
          <w:sz w:val="32"/>
          <w:szCs w:val="32"/>
        </w:rPr>
        <w:t>(),</w:t>
      </w:r>
      <w:proofErr w:type="spellStart"/>
      <w:r w:rsidR="00F10AC5">
        <w:rPr>
          <w:color w:val="404040" w:themeColor="text1" w:themeTint="BF"/>
          <w:sz w:val="32"/>
          <w:szCs w:val="32"/>
        </w:rPr>
        <w:t>viewDidLayoutSubviews</w:t>
      </w:r>
      <w:proofErr w:type="spellEnd"/>
      <w:r w:rsidR="00F10AC5">
        <w:rPr>
          <w:color w:val="404040" w:themeColor="text1" w:themeTint="BF"/>
          <w:sz w:val="32"/>
          <w:szCs w:val="32"/>
        </w:rPr>
        <w:t>(),</w:t>
      </w:r>
      <w:proofErr w:type="spellStart"/>
      <w:r w:rsidR="00F10AC5">
        <w:rPr>
          <w:color w:val="404040" w:themeColor="text1" w:themeTint="BF"/>
          <w:sz w:val="32"/>
          <w:szCs w:val="32"/>
        </w:rPr>
        <w:t>viewDidAppear</w:t>
      </w:r>
      <w:proofErr w:type="spellEnd"/>
      <w:r w:rsidR="00F10AC5">
        <w:rPr>
          <w:color w:val="404040" w:themeColor="text1" w:themeTint="BF"/>
          <w:sz w:val="32"/>
          <w:szCs w:val="32"/>
        </w:rPr>
        <w:t>() these are called while creating the view</w:t>
      </w:r>
    </w:p>
    <w:p w14:paraId="3396D3A9" w14:textId="69D21F1B" w:rsidR="00F10AC5" w:rsidRDefault="00F10AC5" w:rsidP="00E75092">
      <w:pPr>
        <w:rPr>
          <w:color w:val="404040" w:themeColor="text1" w:themeTint="BF"/>
          <w:sz w:val="32"/>
          <w:szCs w:val="32"/>
        </w:rPr>
      </w:pPr>
      <w:r>
        <w:rPr>
          <w:color w:val="404040" w:themeColor="text1" w:themeTint="BF"/>
          <w:sz w:val="32"/>
          <w:szCs w:val="32"/>
        </w:rPr>
        <w:t xml:space="preserve">And getting rid of the view is </w:t>
      </w:r>
      <w:proofErr w:type="spellStart"/>
      <w:proofErr w:type="gramStart"/>
      <w:r>
        <w:rPr>
          <w:color w:val="404040" w:themeColor="text1" w:themeTint="BF"/>
          <w:sz w:val="32"/>
          <w:szCs w:val="32"/>
        </w:rPr>
        <w:t>viewWillDisappear</w:t>
      </w:r>
      <w:proofErr w:type="spellEnd"/>
      <w:r>
        <w:rPr>
          <w:color w:val="404040" w:themeColor="text1" w:themeTint="BF"/>
          <w:sz w:val="32"/>
          <w:szCs w:val="32"/>
        </w:rPr>
        <w:t>(</w:t>
      </w:r>
      <w:proofErr w:type="gramEnd"/>
      <w:r>
        <w:rPr>
          <w:color w:val="404040" w:themeColor="text1" w:themeTint="BF"/>
          <w:sz w:val="32"/>
          <w:szCs w:val="32"/>
        </w:rPr>
        <w:t xml:space="preserve">) and </w:t>
      </w:r>
      <w:proofErr w:type="spellStart"/>
      <w:r>
        <w:rPr>
          <w:color w:val="404040" w:themeColor="text1" w:themeTint="BF"/>
          <w:sz w:val="32"/>
          <w:szCs w:val="32"/>
        </w:rPr>
        <w:t>viewDidDisappear</w:t>
      </w:r>
      <w:proofErr w:type="spellEnd"/>
      <w:r>
        <w:rPr>
          <w:color w:val="404040" w:themeColor="text1" w:themeTint="BF"/>
          <w:sz w:val="32"/>
          <w:szCs w:val="32"/>
        </w:rPr>
        <w:t>()</w:t>
      </w:r>
    </w:p>
    <w:p w14:paraId="3D0041D3" w14:textId="77777777" w:rsidR="00F10AC5" w:rsidRDefault="00F10AC5" w:rsidP="00E75092">
      <w:pPr>
        <w:rPr>
          <w:color w:val="404040" w:themeColor="text1" w:themeTint="BF"/>
          <w:sz w:val="32"/>
          <w:szCs w:val="32"/>
        </w:rPr>
      </w:pPr>
    </w:p>
    <w:p w14:paraId="4DEA0E86" w14:textId="43EAFAF9" w:rsidR="00F10AC5" w:rsidRDefault="00F10AC5" w:rsidP="00E75092">
      <w:pPr>
        <w:rPr>
          <w:color w:val="404040" w:themeColor="text1" w:themeTint="BF"/>
          <w:sz w:val="32"/>
          <w:szCs w:val="32"/>
        </w:rPr>
      </w:pPr>
      <w:proofErr w:type="spellStart"/>
      <w:proofErr w:type="gramStart"/>
      <w:r>
        <w:rPr>
          <w:color w:val="404040" w:themeColor="text1" w:themeTint="BF"/>
          <w:sz w:val="32"/>
          <w:szCs w:val="32"/>
        </w:rPr>
        <w:t>viewDidLoad</w:t>
      </w:r>
      <w:proofErr w:type="spellEnd"/>
      <w:r>
        <w:rPr>
          <w:color w:val="404040" w:themeColor="text1" w:themeTint="BF"/>
          <w:sz w:val="32"/>
          <w:szCs w:val="32"/>
        </w:rPr>
        <w:t>(</w:t>
      </w:r>
      <w:proofErr w:type="gramEnd"/>
      <w:r>
        <w:rPr>
          <w:color w:val="404040" w:themeColor="text1" w:themeTint="BF"/>
          <w:sz w:val="32"/>
          <w:szCs w:val="32"/>
        </w:rPr>
        <w:t>) gets called very first time view is loaded into memory and it only gets called once</w:t>
      </w:r>
    </w:p>
    <w:p w14:paraId="28AAF435" w14:textId="5511B32F" w:rsidR="00F10AC5" w:rsidRDefault="00F10AC5" w:rsidP="00E75092">
      <w:pPr>
        <w:rPr>
          <w:color w:val="404040" w:themeColor="text1" w:themeTint="BF"/>
          <w:sz w:val="32"/>
          <w:szCs w:val="32"/>
        </w:rPr>
      </w:pPr>
      <w:proofErr w:type="spellStart"/>
      <w:proofErr w:type="gramStart"/>
      <w:r>
        <w:rPr>
          <w:color w:val="404040" w:themeColor="text1" w:themeTint="BF"/>
          <w:sz w:val="32"/>
          <w:szCs w:val="32"/>
        </w:rPr>
        <w:t>viewWillAppear</w:t>
      </w:r>
      <w:proofErr w:type="spellEnd"/>
      <w:r>
        <w:rPr>
          <w:color w:val="404040" w:themeColor="text1" w:themeTint="BF"/>
          <w:sz w:val="32"/>
          <w:szCs w:val="32"/>
        </w:rPr>
        <w:t>(</w:t>
      </w:r>
      <w:proofErr w:type="gramEnd"/>
      <w:r>
        <w:rPr>
          <w:color w:val="404040" w:themeColor="text1" w:themeTint="BF"/>
          <w:sz w:val="32"/>
          <w:szCs w:val="32"/>
        </w:rPr>
        <w:t xml:space="preserve">) gets called every time the view </w:t>
      </w:r>
      <w:proofErr w:type="spellStart"/>
      <w:r>
        <w:rPr>
          <w:color w:val="404040" w:themeColor="text1" w:themeTint="BF"/>
          <w:sz w:val="32"/>
          <w:szCs w:val="32"/>
        </w:rPr>
        <w:t>appears.If</w:t>
      </w:r>
      <w:proofErr w:type="spellEnd"/>
      <w:r>
        <w:rPr>
          <w:color w:val="404040" w:themeColor="text1" w:themeTint="BF"/>
          <w:sz w:val="32"/>
          <w:szCs w:val="32"/>
        </w:rPr>
        <w:t xml:space="preserve"> you want to do something whenever view appears such as animation you can do it in </w:t>
      </w:r>
      <w:proofErr w:type="spellStart"/>
      <w:r>
        <w:rPr>
          <w:color w:val="404040" w:themeColor="text1" w:themeTint="BF"/>
          <w:sz w:val="32"/>
          <w:szCs w:val="32"/>
        </w:rPr>
        <w:t>viewWillAppear</w:t>
      </w:r>
      <w:proofErr w:type="spellEnd"/>
      <w:r>
        <w:rPr>
          <w:color w:val="404040" w:themeColor="text1" w:themeTint="BF"/>
          <w:sz w:val="32"/>
          <w:szCs w:val="32"/>
        </w:rPr>
        <w:t>()</w:t>
      </w:r>
    </w:p>
    <w:p w14:paraId="231400E5" w14:textId="77777777" w:rsidR="00F10AC5" w:rsidRDefault="00F10AC5" w:rsidP="00E75092">
      <w:pPr>
        <w:rPr>
          <w:color w:val="404040" w:themeColor="text1" w:themeTint="BF"/>
          <w:sz w:val="32"/>
          <w:szCs w:val="32"/>
        </w:rPr>
      </w:pPr>
    </w:p>
    <w:p w14:paraId="51731D78" w14:textId="69AE9E0E" w:rsidR="00F10AC5" w:rsidRDefault="00F10AC5" w:rsidP="00E75092">
      <w:pPr>
        <w:rPr>
          <w:color w:val="404040" w:themeColor="text1" w:themeTint="BF"/>
          <w:sz w:val="32"/>
          <w:szCs w:val="32"/>
        </w:rPr>
      </w:pPr>
      <w:proofErr w:type="spellStart"/>
      <w:proofErr w:type="gramStart"/>
      <w:r>
        <w:rPr>
          <w:color w:val="404040" w:themeColor="text1" w:themeTint="BF"/>
          <w:sz w:val="32"/>
          <w:szCs w:val="32"/>
        </w:rPr>
        <w:t>viewWillLayoutSubviews</w:t>
      </w:r>
      <w:proofErr w:type="spellEnd"/>
      <w:r>
        <w:rPr>
          <w:color w:val="404040" w:themeColor="text1" w:themeTint="BF"/>
          <w:sz w:val="32"/>
          <w:szCs w:val="32"/>
        </w:rPr>
        <w:t>(</w:t>
      </w:r>
      <w:proofErr w:type="gramEnd"/>
      <w:r>
        <w:rPr>
          <w:color w:val="404040" w:themeColor="text1" w:themeTint="BF"/>
          <w:sz w:val="32"/>
          <w:szCs w:val="32"/>
        </w:rPr>
        <w:t xml:space="preserve">) and </w:t>
      </w:r>
      <w:proofErr w:type="spellStart"/>
      <w:r>
        <w:rPr>
          <w:color w:val="404040" w:themeColor="text1" w:themeTint="BF"/>
          <w:sz w:val="32"/>
          <w:szCs w:val="32"/>
        </w:rPr>
        <w:t>viewDidLayoutSubviews</w:t>
      </w:r>
      <w:proofErr w:type="spellEnd"/>
      <w:r>
        <w:rPr>
          <w:color w:val="404040" w:themeColor="text1" w:themeTint="BF"/>
          <w:sz w:val="32"/>
          <w:szCs w:val="32"/>
        </w:rPr>
        <w:t xml:space="preserve">()  these are called when the view is actually laying out all the </w:t>
      </w:r>
      <w:proofErr w:type="spellStart"/>
      <w:r>
        <w:rPr>
          <w:color w:val="404040" w:themeColor="text1" w:themeTint="BF"/>
          <w:sz w:val="32"/>
          <w:szCs w:val="32"/>
        </w:rPr>
        <w:t>subviews</w:t>
      </w:r>
      <w:proofErr w:type="spellEnd"/>
      <w:r>
        <w:rPr>
          <w:color w:val="404040" w:themeColor="text1" w:themeTint="BF"/>
          <w:sz w:val="32"/>
          <w:szCs w:val="32"/>
        </w:rPr>
        <w:t xml:space="preserve"> the </w:t>
      </w:r>
      <w:proofErr w:type="spellStart"/>
      <w:r>
        <w:rPr>
          <w:color w:val="404040" w:themeColor="text1" w:themeTint="BF"/>
          <w:sz w:val="32"/>
          <w:szCs w:val="32"/>
        </w:rPr>
        <w:t>constraints,the</w:t>
      </w:r>
      <w:proofErr w:type="spellEnd"/>
      <w:r>
        <w:rPr>
          <w:color w:val="404040" w:themeColor="text1" w:themeTint="BF"/>
          <w:sz w:val="32"/>
          <w:szCs w:val="32"/>
        </w:rPr>
        <w:t xml:space="preserve"> sizing and everything</w:t>
      </w:r>
    </w:p>
    <w:p w14:paraId="6AF26270" w14:textId="77777777" w:rsidR="00F10AC5" w:rsidRDefault="00F10AC5" w:rsidP="00E75092">
      <w:pPr>
        <w:rPr>
          <w:color w:val="404040" w:themeColor="text1" w:themeTint="BF"/>
          <w:sz w:val="32"/>
          <w:szCs w:val="32"/>
        </w:rPr>
      </w:pPr>
    </w:p>
    <w:p w14:paraId="6FB75D58" w14:textId="6884E025" w:rsidR="00F10AC5" w:rsidRDefault="00F10AC5" w:rsidP="00E75092">
      <w:pPr>
        <w:rPr>
          <w:color w:val="404040" w:themeColor="text1" w:themeTint="BF"/>
          <w:sz w:val="32"/>
          <w:szCs w:val="32"/>
        </w:rPr>
      </w:pPr>
      <w:proofErr w:type="spellStart"/>
      <w:proofErr w:type="gramStart"/>
      <w:r>
        <w:rPr>
          <w:color w:val="404040" w:themeColor="text1" w:themeTint="BF"/>
          <w:sz w:val="32"/>
          <w:szCs w:val="32"/>
        </w:rPr>
        <w:lastRenderedPageBreak/>
        <w:t>viewDidAppear</w:t>
      </w:r>
      <w:proofErr w:type="spellEnd"/>
      <w:r>
        <w:rPr>
          <w:color w:val="404040" w:themeColor="text1" w:themeTint="BF"/>
          <w:sz w:val="32"/>
          <w:szCs w:val="32"/>
        </w:rPr>
        <w:t>(</w:t>
      </w:r>
      <w:proofErr w:type="gramEnd"/>
      <w:r>
        <w:rPr>
          <w:color w:val="404040" w:themeColor="text1" w:themeTint="BF"/>
          <w:sz w:val="32"/>
          <w:szCs w:val="32"/>
        </w:rPr>
        <w:t xml:space="preserve">) </w:t>
      </w:r>
      <w:proofErr w:type="spellStart"/>
      <w:r>
        <w:rPr>
          <w:color w:val="404040" w:themeColor="text1" w:themeTint="BF"/>
          <w:sz w:val="32"/>
          <w:szCs w:val="32"/>
        </w:rPr>
        <w:t>meand</w:t>
      </w:r>
      <w:proofErr w:type="spellEnd"/>
      <w:r>
        <w:rPr>
          <w:color w:val="404040" w:themeColor="text1" w:themeTint="BF"/>
          <w:sz w:val="32"/>
          <w:szCs w:val="32"/>
        </w:rPr>
        <w:t xml:space="preserve"> the view is completely loaded</w:t>
      </w:r>
    </w:p>
    <w:p w14:paraId="4C97C9ED" w14:textId="77777777" w:rsidR="00F10AC5" w:rsidRDefault="00F10AC5" w:rsidP="00E75092">
      <w:pPr>
        <w:rPr>
          <w:color w:val="404040" w:themeColor="text1" w:themeTint="BF"/>
          <w:sz w:val="32"/>
          <w:szCs w:val="32"/>
        </w:rPr>
      </w:pPr>
    </w:p>
    <w:p w14:paraId="762A64CF" w14:textId="2E17C2A7" w:rsidR="00F10AC5" w:rsidRDefault="00F10AC5" w:rsidP="00E75092">
      <w:pPr>
        <w:rPr>
          <w:color w:val="404040" w:themeColor="text1" w:themeTint="BF"/>
          <w:sz w:val="32"/>
          <w:szCs w:val="32"/>
        </w:rPr>
      </w:pPr>
      <w:proofErr w:type="spellStart"/>
      <w:proofErr w:type="gramStart"/>
      <w:r>
        <w:rPr>
          <w:color w:val="404040" w:themeColor="text1" w:themeTint="BF"/>
          <w:sz w:val="32"/>
          <w:szCs w:val="32"/>
        </w:rPr>
        <w:t>viewWillDisappear</w:t>
      </w:r>
      <w:proofErr w:type="spellEnd"/>
      <w:r>
        <w:rPr>
          <w:color w:val="404040" w:themeColor="text1" w:themeTint="BF"/>
          <w:sz w:val="32"/>
          <w:szCs w:val="32"/>
        </w:rPr>
        <w:t>(</w:t>
      </w:r>
      <w:proofErr w:type="gramEnd"/>
      <w:r>
        <w:rPr>
          <w:color w:val="404040" w:themeColor="text1" w:themeTint="BF"/>
          <w:sz w:val="32"/>
          <w:szCs w:val="32"/>
        </w:rPr>
        <w:t>)</w:t>
      </w:r>
    </w:p>
    <w:p w14:paraId="536A3FA0" w14:textId="60935F3A" w:rsidR="00F10AC5" w:rsidRDefault="00F10AC5" w:rsidP="00E75092">
      <w:pPr>
        <w:rPr>
          <w:color w:val="404040" w:themeColor="text1" w:themeTint="BF"/>
          <w:sz w:val="32"/>
          <w:szCs w:val="32"/>
        </w:rPr>
      </w:pPr>
      <w:proofErr w:type="spellStart"/>
      <w:proofErr w:type="gramStart"/>
      <w:r>
        <w:rPr>
          <w:color w:val="404040" w:themeColor="text1" w:themeTint="BF"/>
          <w:sz w:val="32"/>
          <w:szCs w:val="32"/>
        </w:rPr>
        <w:t>viewDidDisappear</w:t>
      </w:r>
      <w:proofErr w:type="spellEnd"/>
      <w:r>
        <w:rPr>
          <w:color w:val="404040" w:themeColor="text1" w:themeTint="BF"/>
          <w:sz w:val="32"/>
          <w:szCs w:val="32"/>
        </w:rPr>
        <w:t>(</w:t>
      </w:r>
      <w:proofErr w:type="gramEnd"/>
      <w:r>
        <w:rPr>
          <w:color w:val="404040" w:themeColor="text1" w:themeTint="BF"/>
          <w:sz w:val="32"/>
          <w:szCs w:val="32"/>
        </w:rPr>
        <w:t>)</w:t>
      </w:r>
    </w:p>
    <w:p w14:paraId="10B916C1" w14:textId="77777777" w:rsidR="00F10AC5" w:rsidRDefault="00F10AC5" w:rsidP="00E75092">
      <w:pPr>
        <w:rPr>
          <w:color w:val="404040" w:themeColor="text1" w:themeTint="BF"/>
          <w:sz w:val="32"/>
          <w:szCs w:val="32"/>
        </w:rPr>
      </w:pPr>
    </w:p>
    <w:p w14:paraId="27AAA60F" w14:textId="77777777" w:rsidR="00F10AC5" w:rsidRDefault="00F10AC5" w:rsidP="00E75092">
      <w:pPr>
        <w:rPr>
          <w:color w:val="404040" w:themeColor="text1" w:themeTint="BF"/>
          <w:sz w:val="32"/>
          <w:szCs w:val="32"/>
        </w:rPr>
      </w:pPr>
    </w:p>
    <w:p w14:paraId="58B14CEA" w14:textId="77777777" w:rsidR="00F10AC5" w:rsidRDefault="00F10AC5" w:rsidP="00E75092">
      <w:pPr>
        <w:rPr>
          <w:color w:val="404040" w:themeColor="text1" w:themeTint="BF"/>
          <w:sz w:val="32"/>
          <w:szCs w:val="32"/>
        </w:rPr>
      </w:pPr>
    </w:p>
    <w:p w14:paraId="24E08114" w14:textId="53C4AE76" w:rsidR="00F10AC5" w:rsidRDefault="00F10AC5" w:rsidP="00F10AC5">
      <w:pPr>
        <w:jc w:val="center"/>
        <w:rPr>
          <w:color w:val="FF0000"/>
          <w:sz w:val="40"/>
          <w:szCs w:val="40"/>
        </w:rPr>
      </w:pPr>
      <w:r>
        <w:rPr>
          <w:color w:val="FF0000"/>
          <w:sz w:val="40"/>
          <w:szCs w:val="40"/>
        </w:rPr>
        <w:t>Which Apple Framework you like and Why?</w:t>
      </w:r>
    </w:p>
    <w:p w14:paraId="6E65EEE2" w14:textId="77777777" w:rsidR="008A3C13" w:rsidRDefault="008A3C13" w:rsidP="00F10AC5">
      <w:pPr>
        <w:jc w:val="center"/>
        <w:rPr>
          <w:color w:val="FF0000"/>
          <w:sz w:val="40"/>
          <w:szCs w:val="40"/>
        </w:rPr>
      </w:pPr>
    </w:p>
    <w:p w14:paraId="578A44DE" w14:textId="77777777" w:rsidR="008A3C13" w:rsidRDefault="008A3C13" w:rsidP="00F10AC5">
      <w:pPr>
        <w:jc w:val="center"/>
        <w:rPr>
          <w:color w:val="FF0000"/>
          <w:sz w:val="40"/>
          <w:szCs w:val="40"/>
        </w:rPr>
      </w:pPr>
    </w:p>
    <w:p w14:paraId="6E80E0B9" w14:textId="6139FE82" w:rsidR="008A3C13" w:rsidRDefault="008A3C13" w:rsidP="00F10AC5">
      <w:pPr>
        <w:jc w:val="center"/>
        <w:rPr>
          <w:b/>
          <w:color w:val="FF0000"/>
          <w:sz w:val="40"/>
          <w:szCs w:val="40"/>
        </w:rPr>
      </w:pPr>
      <w:r w:rsidRPr="008A3C13">
        <w:rPr>
          <w:b/>
          <w:color w:val="FF0000"/>
          <w:sz w:val="40"/>
          <w:szCs w:val="40"/>
        </w:rPr>
        <w:t xml:space="preserve">Classes Vs </w:t>
      </w:r>
      <w:proofErr w:type="spellStart"/>
      <w:r w:rsidRPr="008A3C13">
        <w:rPr>
          <w:b/>
          <w:color w:val="FF0000"/>
          <w:sz w:val="40"/>
          <w:szCs w:val="40"/>
        </w:rPr>
        <w:t>Structs</w:t>
      </w:r>
      <w:proofErr w:type="spellEnd"/>
    </w:p>
    <w:p w14:paraId="08E5B13F" w14:textId="6ECD8691" w:rsidR="008A3C13" w:rsidRDefault="008A3C13" w:rsidP="008A3C13">
      <w:pPr>
        <w:rPr>
          <w:color w:val="262626" w:themeColor="text1" w:themeTint="D9"/>
          <w:sz w:val="32"/>
          <w:szCs w:val="32"/>
        </w:rPr>
      </w:pPr>
      <w:r>
        <w:rPr>
          <w:color w:val="262626" w:themeColor="text1" w:themeTint="D9"/>
          <w:sz w:val="32"/>
          <w:szCs w:val="32"/>
        </w:rPr>
        <w:t xml:space="preserve">Classes are reference types and </w:t>
      </w:r>
      <w:proofErr w:type="spellStart"/>
      <w:r>
        <w:rPr>
          <w:color w:val="262626" w:themeColor="text1" w:themeTint="D9"/>
          <w:sz w:val="32"/>
          <w:szCs w:val="32"/>
        </w:rPr>
        <w:t>structs</w:t>
      </w:r>
      <w:proofErr w:type="spellEnd"/>
      <w:r>
        <w:rPr>
          <w:color w:val="262626" w:themeColor="text1" w:themeTint="D9"/>
          <w:sz w:val="32"/>
          <w:szCs w:val="32"/>
        </w:rPr>
        <w:t xml:space="preserve"> are value types</w:t>
      </w:r>
    </w:p>
    <w:p w14:paraId="4F395EB7" w14:textId="77777777" w:rsidR="00272F1C" w:rsidRDefault="00272F1C" w:rsidP="008A3C13">
      <w:pPr>
        <w:rPr>
          <w:color w:val="262626" w:themeColor="text1" w:themeTint="D9"/>
          <w:sz w:val="32"/>
          <w:szCs w:val="32"/>
        </w:rPr>
      </w:pPr>
    </w:p>
    <w:p w14:paraId="66F378E8" w14:textId="390BA043" w:rsidR="00272F1C" w:rsidRDefault="00272F1C" w:rsidP="008A3C13">
      <w:pPr>
        <w:rPr>
          <w:color w:val="262626" w:themeColor="text1" w:themeTint="D9"/>
          <w:sz w:val="32"/>
          <w:szCs w:val="32"/>
        </w:rPr>
      </w:pPr>
      <w:r>
        <w:rPr>
          <w:color w:val="262626" w:themeColor="text1" w:themeTint="D9"/>
          <w:sz w:val="32"/>
          <w:szCs w:val="32"/>
        </w:rPr>
        <w:t>Value types of swift are passed around by copies</w:t>
      </w:r>
    </w:p>
    <w:p w14:paraId="0E0FF57F" w14:textId="1549C3BC" w:rsidR="00272F1C" w:rsidRDefault="00272F1C" w:rsidP="008A3C13">
      <w:pPr>
        <w:rPr>
          <w:color w:val="262626" w:themeColor="text1" w:themeTint="D9"/>
          <w:sz w:val="32"/>
          <w:szCs w:val="32"/>
        </w:rPr>
      </w:pPr>
      <w:r>
        <w:rPr>
          <w:color w:val="262626" w:themeColor="text1" w:themeTint="D9"/>
          <w:sz w:val="32"/>
          <w:szCs w:val="32"/>
        </w:rPr>
        <w:t>Reference types of swift are passed around by original copies</w:t>
      </w:r>
    </w:p>
    <w:p w14:paraId="78C2801F" w14:textId="32FBBED4" w:rsidR="00272F1C" w:rsidRDefault="00272F1C" w:rsidP="008A3C13">
      <w:pPr>
        <w:rPr>
          <w:color w:val="262626" w:themeColor="text1" w:themeTint="D9"/>
          <w:sz w:val="32"/>
          <w:szCs w:val="32"/>
        </w:rPr>
      </w:pPr>
      <w:r>
        <w:rPr>
          <w:noProof/>
          <w:color w:val="262626" w:themeColor="text1" w:themeTint="D9"/>
          <w:sz w:val="32"/>
          <w:szCs w:val="32"/>
          <w:lang w:eastAsia="en-US"/>
        </w:rPr>
        <w:drawing>
          <wp:inline distT="0" distB="0" distL="0" distR="0" wp14:anchorId="79220DA1" wp14:editId="5A8171E8">
            <wp:extent cx="5930900" cy="2641600"/>
            <wp:effectExtent l="0" t="0" r="12700" b="0"/>
            <wp:docPr id="15" name="Picture 15" descr="Screen%20Shot%202017-08-23%20at%2011.20.0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23%20at%2011.20.04%20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0900" cy="2641600"/>
                    </a:xfrm>
                    <a:prstGeom prst="rect">
                      <a:avLst/>
                    </a:prstGeom>
                    <a:noFill/>
                    <a:ln>
                      <a:noFill/>
                    </a:ln>
                  </pic:spPr>
                </pic:pic>
              </a:graphicData>
            </a:graphic>
          </wp:inline>
        </w:drawing>
      </w:r>
    </w:p>
    <w:p w14:paraId="7ED493EB" w14:textId="1CEA9FC0" w:rsidR="00272F1C" w:rsidRDefault="00272F1C" w:rsidP="00272F1C">
      <w:pPr>
        <w:jc w:val="center"/>
        <w:rPr>
          <w:color w:val="262626" w:themeColor="text1" w:themeTint="D9"/>
          <w:sz w:val="32"/>
          <w:szCs w:val="32"/>
        </w:rPr>
      </w:pPr>
      <w:r>
        <w:rPr>
          <w:color w:val="262626" w:themeColor="text1" w:themeTint="D9"/>
          <w:sz w:val="32"/>
          <w:szCs w:val="32"/>
        </w:rPr>
        <w:t>1]Classes are reference types</w:t>
      </w:r>
    </w:p>
    <w:p w14:paraId="7124E118" w14:textId="55FE6EB9" w:rsidR="00272F1C" w:rsidRDefault="00272F1C" w:rsidP="008A3C13">
      <w:pPr>
        <w:rPr>
          <w:color w:val="262626" w:themeColor="text1" w:themeTint="D9"/>
          <w:sz w:val="32"/>
          <w:szCs w:val="32"/>
        </w:rPr>
      </w:pPr>
      <w:r>
        <w:rPr>
          <w:color w:val="262626" w:themeColor="text1" w:themeTint="D9"/>
          <w:sz w:val="32"/>
          <w:szCs w:val="32"/>
        </w:rPr>
        <w:lastRenderedPageBreak/>
        <w:t xml:space="preserve">Now </w:t>
      </w:r>
      <w:proofErr w:type="spellStart"/>
      <w:r>
        <w:rPr>
          <w:color w:val="262626" w:themeColor="text1" w:themeTint="D9"/>
          <w:sz w:val="32"/>
          <w:szCs w:val="32"/>
        </w:rPr>
        <w:t>MacBook.color</w:t>
      </w:r>
      <w:proofErr w:type="spellEnd"/>
      <w:r>
        <w:rPr>
          <w:color w:val="262626" w:themeColor="text1" w:themeTint="D9"/>
          <w:sz w:val="32"/>
          <w:szCs w:val="32"/>
        </w:rPr>
        <w:t xml:space="preserve"> will be black</w:t>
      </w:r>
    </w:p>
    <w:p w14:paraId="6FFF5BD8" w14:textId="77777777" w:rsidR="00272F1C" w:rsidRDefault="00272F1C" w:rsidP="008A3C13">
      <w:pPr>
        <w:rPr>
          <w:color w:val="262626" w:themeColor="text1" w:themeTint="D9"/>
          <w:sz w:val="32"/>
          <w:szCs w:val="32"/>
        </w:rPr>
      </w:pPr>
    </w:p>
    <w:p w14:paraId="588493FE" w14:textId="2438CB2D" w:rsidR="00791AAF" w:rsidRDefault="00791AAF" w:rsidP="008A3C13">
      <w:pPr>
        <w:rPr>
          <w:color w:val="262626" w:themeColor="text1" w:themeTint="D9"/>
          <w:sz w:val="32"/>
          <w:szCs w:val="32"/>
        </w:rPr>
      </w:pPr>
      <w:r w:rsidRPr="00791AAF">
        <w:rPr>
          <w:noProof/>
          <w:color w:val="262626" w:themeColor="text1" w:themeTint="D9"/>
          <w:sz w:val="32"/>
          <w:szCs w:val="32"/>
          <w:lang w:eastAsia="en-US"/>
        </w:rPr>
        <w:drawing>
          <wp:inline distT="0" distB="0" distL="0" distR="0" wp14:anchorId="31D7340C" wp14:editId="4E8C3CD3">
            <wp:extent cx="5943600" cy="1524000"/>
            <wp:effectExtent l="0" t="0" r="0" b="0"/>
            <wp:docPr id="16" name="Picture 16" descr="Screen%20Shot%202017-08-23%20at%2011.29.1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8-23%20at%2011.29.13%20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14:paraId="712E4E7D" w14:textId="0F9D837F" w:rsidR="00791AAF" w:rsidRDefault="00791AAF" w:rsidP="00791AAF">
      <w:pPr>
        <w:jc w:val="center"/>
        <w:rPr>
          <w:color w:val="262626" w:themeColor="text1" w:themeTint="D9"/>
          <w:sz w:val="32"/>
          <w:szCs w:val="32"/>
        </w:rPr>
      </w:pPr>
    </w:p>
    <w:p w14:paraId="28CA5769" w14:textId="203E50BF" w:rsidR="00791AAF" w:rsidRDefault="00791AAF" w:rsidP="00791AAF">
      <w:pPr>
        <w:rPr>
          <w:color w:val="262626" w:themeColor="text1" w:themeTint="D9"/>
          <w:sz w:val="32"/>
          <w:szCs w:val="32"/>
        </w:rPr>
      </w:pPr>
      <w:r>
        <w:rPr>
          <w:noProof/>
          <w:color w:val="262626" w:themeColor="text1" w:themeTint="D9"/>
          <w:sz w:val="32"/>
          <w:szCs w:val="32"/>
          <w:lang w:eastAsia="en-US"/>
        </w:rPr>
        <w:drawing>
          <wp:inline distT="0" distB="0" distL="0" distR="0" wp14:anchorId="016ACC26" wp14:editId="621A265B">
            <wp:extent cx="5943600" cy="1358900"/>
            <wp:effectExtent l="0" t="0" r="0" b="12700"/>
            <wp:docPr id="17" name="Picture 17" descr="Screen%20Shot%202017-08-23%20at%2011.30.1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8-23%20at%2011.30.16%20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358900"/>
                    </a:xfrm>
                    <a:prstGeom prst="rect">
                      <a:avLst/>
                    </a:prstGeom>
                    <a:noFill/>
                    <a:ln>
                      <a:noFill/>
                    </a:ln>
                  </pic:spPr>
                </pic:pic>
              </a:graphicData>
            </a:graphic>
          </wp:inline>
        </w:drawing>
      </w:r>
    </w:p>
    <w:p w14:paraId="11AC6124" w14:textId="5FEFFC46" w:rsidR="00791AAF" w:rsidRDefault="00791AAF" w:rsidP="00791AAF">
      <w:pPr>
        <w:jc w:val="center"/>
        <w:rPr>
          <w:color w:val="262626" w:themeColor="text1" w:themeTint="D9"/>
          <w:sz w:val="32"/>
          <w:szCs w:val="32"/>
        </w:rPr>
      </w:pPr>
      <w:r>
        <w:rPr>
          <w:color w:val="262626" w:themeColor="text1" w:themeTint="D9"/>
          <w:sz w:val="32"/>
          <w:szCs w:val="32"/>
        </w:rPr>
        <w:t>2]</w:t>
      </w:r>
      <w:proofErr w:type="spellStart"/>
      <w:r>
        <w:rPr>
          <w:color w:val="262626" w:themeColor="text1" w:themeTint="D9"/>
          <w:sz w:val="32"/>
          <w:szCs w:val="32"/>
        </w:rPr>
        <w:t>Structs</w:t>
      </w:r>
      <w:proofErr w:type="spellEnd"/>
      <w:r>
        <w:rPr>
          <w:color w:val="262626" w:themeColor="text1" w:themeTint="D9"/>
          <w:sz w:val="32"/>
          <w:szCs w:val="32"/>
        </w:rPr>
        <w:t xml:space="preserve"> are pass by value</w:t>
      </w:r>
    </w:p>
    <w:p w14:paraId="46EF9211" w14:textId="77777777" w:rsidR="00791AAF" w:rsidRDefault="00791AAF" w:rsidP="008A3C13">
      <w:pPr>
        <w:rPr>
          <w:color w:val="262626" w:themeColor="text1" w:themeTint="D9"/>
          <w:sz w:val="32"/>
          <w:szCs w:val="32"/>
        </w:rPr>
      </w:pPr>
    </w:p>
    <w:p w14:paraId="7CEA75DC" w14:textId="77777777" w:rsidR="00AA0A83" w:rsidRDefault="00AA0A83" w:rsidP="008A3C13">
      <w:pPr>
        <w:rPr>
          <w:color w:val="262626" w:themeColor="text1" w:themeTint="D9"/>
          <w:sz w:val="32"/>
          <w:szCs w:val="32"/>
        </w:rPr>
      </w:pPr>
    </w:p>
    <w:p w14:paraId="49B87AC6" w14:textId="62084076" w:rsidR="00AA0A83" w:rsidRDefault="00AA0A83" w:rsidP="00AA0A83">
      <w:pPr>
        <w:jc w:val="center"/>
        <w:rPr>
          <w:b/>
          <w:color w:val="FF0000"/>
          <w:sz w:val="32"/>
          <w:szCs w:val="32"/>
        </w:rPr>
      </w:pPr>
      <w:r>
        <w:rPr>
          <w:b/>
          <w:color w:val="FF0000"/>
          <w:sz w:val="32"/>
          <w:szCs w:val="32"/>
        </w:rPr>
        <w:t xml:space="preserve">Atomic vs </w:t>
      </w:r>
      <w:proofErr w:type="spellStart"/>
      <w:r>
        <w:rPr>
          <w:b/>
          <w:color w:val="FF0000"/>
          <w:sz w:val="32"/>
          <w:szCs w:val="32"/>
        </w:rPr>
        <w:t>NonAutomic</w:t>
      </w:r>
      <w:proofErr w:type="spellEnd"/>
    </w:p>
    <w:p w14:paraId="454ACF87" w14:textId="77777777" w:rsidR="00AA0A83" w:rsidRPr="009213F6" w:rsidRDefault="00AA0A83" w:rsidP="00AA0A83">
      <w:pPr>
        <w:rPr>
          <w:color w:val="FF0000"/>
          <w:sz w:val="32"/>
          <w:szCs w:val="32"/>
        </w:rPr>
      </w:pPr>
    </w:p>
    <w:p w14:paraId="555CFAB0" w14:textId="77777777" w:rsidR="009213F6" w:rsidRDefault="009213F6" w:rsidP="009213F6">
      <w:pPr>
        <w:widowControl w:val="0"/>
        <w:autoSpaceDE w:val="0"/>
        <w:autoSpaceDN w:val="0"/>
        <w:adjustRightInd w:val="0"/>
        <w:spacing w:after="0" w:line="240" w:lineRule="auto"/>
        <w:rPr>
          <w:rFonts w:ascii="Lato-Regular" w:hAnsi="Lato-Regular" w:cs="Lato-Regular"/>
          <w:color w:val="262626"/>
          <w:sz w:val="48"/>
          <w:szCs w:val="48"/>
        </w:rPr>
      </w:pPr>
      <w:r>
        <w:rPr>
          <w:rFonts w:ascii="Lato-Regular" w:hAnsi="Lato-Regular" w:cs="Lato-Regular"/>
          <w:color w:val="262626"/>
          <w:sz w:val="48"/>
          <w:szCs w:val="48"/>
        </w:rPr>
        <w:t>atomic</w:t>
      </w:r>
    </w:p>
    <w:p w14:paraId="6B0A21CE" w14:textId="77777777" w:rsidR="009213F6" w:rsidRDefault="009213F6" w:rsidP="009213F6">
      <w:pPr>
        <w:widowControl w:val="0"/>
        <w:autoSpaceDE w:val="0"/>
        <w:autoSpaceDN w:val="0"/>
        <w:adjustRightInd w:val="0"/>
        <w:spacing w:after="0" w:line="240" w:lineRule="auto"/>
        <w:rPr>
          <w:rFonts w:ascii="Lato-Light" w:hAnsi="Lato-Light" w:cs="Lato-Light"/>
          <w:color w:val="262626"/>
          <w:sz w:val="36"/>
          <w:szCs w:val="36"/>
        </w:rPr>
      </w:pPr>
      <w:r>
        <w:rPr>
          <w:rFonts w:ascii="Lato-Light" w:hAnsi="Lato-Light" w:cs="Lato-Light"/>
          <w:color w:val="262626"/>
          <w:sz w:val="36"/>
          <w:szCs w:val="36"/>
        </w:rPr>
        <w:t xml:space="preserve">Properties are atomic by default, so if you don’t write </w:t>
      </w:r>
      <w:proofErr w:type="spellStart"/>
      <w:r>
        <w:rPr>
          <w:rFonts w:ascii="Lato-Light" w:hAnsi="Lato-Light" w:cs="Lato-Light"/>
          <w:color w:val="262626"/>
          <w:sz w:val="36"/>
          <w:szCs w:val="36"/>
        </w:rPr>
        <w:t>nonatomic</w:t>
      </w:r>
      <w:proofErr w:type="spellEnd"/>
      <w:r>
        <w:rPr>
          <w:rFonts w:ascii="Lato-Light" w:hAnsi="Lato-Light" w:cs="Lato-Light"/>
          <w:color w:val="262626"/>
          <w:sz w:val="36"/>
          <w:szCs w:val="36"/>
        </w:rPr>
        <w:t xml:space="preserve">, it will be atomic (whether you write it or not).  Atomic basically ensures that data is written or read atomically.  So if thread A is still in the getter when thread B calls the setter, thread A will get a viable value.  It is not necessarily thread-safe, but much safer than </w:t>
      </w:r>
      <w:proofErr w:type="spellStart"/>
      <w:r>
        <w:rPr>
          <w:rFonts w:ascii="Lato-Light" w:hAnsi="Lato-Light" w:cs="Lato-Light"/>
          <w:color w:val="262626"/>
          <w:sz w:val="36"/>
          <w:szCs w:val="36"/>
        </w:rPr>
        <w:t>nonatomic</w:t>
      </w:r>
      <w:proofErr w:type="spellEnd"/>
      <w:r>
        <w:rPr>
          <w:rFonts w:ascii="Lato-Light" w:hAnsi="Lato-Light" w:cs="Lato-Light"/>
          <w:color w:val="262626"/>
          <w:sz w:val="36"/>
          <w:szCs w:val="36"/>
        </w:rPr>
        <w:t xml:space="preserve">.  The problem with atomic though, is that it is quite slow compared to its opposite.  Also, you must either implement both the </w:t>
      </w:r>
      <w:r>
        <w:rPr>
          <w:rFonts w:ascii="Lato-Light" w:hAnsi="Lato-Light" w:cs="Lato-Light"/>
          <w:color w:val="262626"/>
          <w:sz w:val="36"/>
          <w:szCs w:val="36"/>
        </w:rPr>
        <w:lastRenderedPageBreak/>
        <w:t>setter and the getter, or neither. You cannot have a custom getter and a synthesized setter in an atomic property.</w:t>
      </w:r>
    </w:p>
    <w:p w14:paraId="7EBFBCF1" w14:textId="77777777" w:rsidR="009213F6" w:rsidRDefault="009213F6" w:rsidP="009213F6">
      <w:pPr>
        <w:widowControl w:val="0"/>
        <w:autoSpaceDE w:val="0"/>
        <w:autoSpaceDN w:val="0"/>
        <w:adjustRightInd w:val="0"/>
        <w:spacing w:after="0" w:line="240" w:lineRule="auto"/>
        <w:rPr>
          <w:rFonts w:ascii="Lato-Regular" w:hAnsi="Lato-Regular" w:cs="Lato-Regular"/>
          <w:color w:val="262626"/>
          <w:sz w:val="48"/>
          <w:szCs w:val="48"/>
        </w:rPr>
      </w:pPr>
      <w:proofErr w:type="spellStart"/>
      <w:r>
        <w:rPr>
          <w:rFonts w:ascii="Lato-Regular" w:hAnsi="Lato-Regular" w:cs="Lato-Regular"/>
          <w:color w:val="262626"/>
          <w:sz w:val="48"/>
          <w:szCs w:val="48"/>
        </w:rPr>
        <w:t>nonatomic</w:t>
      </w:r>
      <w:proofErr w:type="spellEnd"/>
    </w:p>
    <w:p w14:paraId="1885FBBC" w14:textId="1CC052FA" w:rsidR="00791AAF" w:rsidRDefault="009213F6" w:rsidP="009213F6">
      <w:pPr>
        <w:rPr>
          <w:color w:val="262626" w:themeColor="text1" w:themeTint="D9"/>
          <w:sz w:val="32"/>
          <w:szCs w:val="32"/>
        </w:rPr>
      </w:pPr>
      <w:r>
        <w:rPr>
          <w:rFonts w:ascii="Lato-Light" w:hAnsi="Lato-Light" w:cs="Lato-Light"/>
          <w:color w:val="262626"/>
          <w:sz w:val="36"/>
          <w:szCs w:val="36"/>
        </w:rPr>
        <w:t xml:space="preserve">This makes no such guarantees about atomicity (which is quite a cool word) as </w:t>
      </w:r>
      <w:proofErr w:type="spellStart"/>
      <w:r>
        <w:rPr>
          <w:rFonts w:ascii="Lato-Light" w:hAnsi="Lato-Light" w:cs="Lato-Light"/>
          <w:color w:val="262626"/>
          <w:sz w:val="36"/>
          <w:szCs w:val="36"/>
        </w:rPr>
        <w:t>nonatomic</w:t>
      </w:r>
      <w:proofErr w:type="spellEnd"/>
      <w:r>
        <w:rPr>
          <w:rFonts w:ascii="Lato-Light" w:hAnsi="Lato-Light" w:cs="Lato-Light"/>
          <w:color w:val="262626"/>
          <w:sz w:val="36"/>
          <w:szCs w:val="36"/>
        </w:rPr>
        <w:t xml:space="preserve">.  If thread A is in the middle of a getter for a </w:t>
      </w:r>
      <w:proofErr w:type="spellStart"/>
      <w:r>
        <w:rPr>
          <w:rFonts w:ascii="Lato-Light" w:hAnsi="Lato-Light" w:cs="Lato-Light"/>
          <w:color w:val="262626"/>
          <w:sz w:val="36"/>
          <w:szCs w:val="36"/>
        </w:rPr>
        <w:t>nonatomic</w:t>
      </w:r>
      <w:proofErr w:type="spellEnd"/>
      <w:r>
        <w:rPr>
          <w:rFonts w:ascii="Lato-Light" w:hAnsi="Lato-Light" w:cs="Lato-Light"/>
          <w:color w:val="262626"/>
          <w:sz w:val="36"/>
          <w:szCs w:val="36"/>
        </w:rPr>
        <w:t xml:space="preserve"> </w:t>
      </w:r>
      <w:proofErr w:type="spellStart"/>
      <w:r>
        <w:rPr>
          <w:rFonts w:ascii="Lato-Light" w:hAnsi="Lato-Light" w:cs="Lato-Light"/>
          <w:color w:val="262626"/>
          <w:sz w:val="36"/>
          <w:szCs w:val="36"/>
        </w:rPr>
        <w:t>NSString</w:t>
      </w:r>
      <w:proofErr w:type="spellEnd"/>
      <w:r>
        <w:rPr>
          <w:rFonts w:ascii="Lato-Light" w:hAnsi="Lato-Light" w:cs="Lato-Light"/>
          <w:color w:val="262626"/>
          <w:sz w:val="36"/>
          <w:szCs w:val="36"/>
        </w:rPr>
        <w:t>, and Thread B tries to set it to “Microwave”, and Thread C tries to set it to “Refrigerator”, you might get “</w:t>
      </w:r>
      <w:proofErr w:type="spellStart"/>
      <w:r>
        <w:rPr>
          <w:rFonts w:ascii="Lato-Light" w:hAnsi="Lato-Light" w:cs="Lato-Light"/>
          <w:color w:val="262626"/>
          <w:sz w:val="36"/>
          <w:szCs w:val="36"/>
        </w:rPr>
        <w:t>Microgerator</w:t>
      </w:r>
      <w:proofErr w:type="spellEnd"/>
      <w:r>
        <w:rPr>
          <w:rFonts w:ascii="Lato-Light" w:hAnsi="Lato-Light" w:cs="Lato-Light"/>
          <w:color w:val="262626"/>
          <w:sz w:val="36"/>
          <w:szCs w:val="36"/>
        </w:rPr>
        <w:t xml:space="preserve">”, or it may just be completely unreadable and crash the program.  You never know, so if you use </w:t>
      </w:r>
      <w:proofErr w:type="spellStart"/>
      <w:r>
        <w:rPr>
          <w:rFonts w:ascii="Lato-Light" w:hAnsi="Lato-Light" w:cs="Lato-Light"/>
          <w:color w:val="262626"/>
          <w:sz w:val="36"/>
          <w:szCs w:val="36"/>
        </w:rPr>
        <w:t>nonatomic</w:t>
      </w:r>
      <w:proofErr w:type="spellEnd"/>
      <w:r>
        <w:rPr>
          <w:rFonts w:ascii="Lato-Light" w:hAnsi="Lato-Light" w:cs="Lato-Light"/>
          <w:color w:val="262626"/>
          <w:sz w:val="36"/>
          <w:szCs w:val="36"/>
        </w:rPr>
        <w:t xml:space="preserve">, you must implement your own thread safety and atomicity.  You will more often use </w:t>
      </w:r>
      <w:proofErr w:type="spellStart"/>
      <w:r>
        <w:rPr>
          <w:rFonts w:ascii="Lato-Light" w:hAnsi="Lato-Light" w:cs="Lato-Light"/>
          <w:color w:val="262626"/>
          <w:sz w:val="36"/>
          <w:szCs w:val="36"/>
        </w:rPr>
        <w:t>nonatomic</w:t>
      </w:r>
      <w:proofErr w:type="spellEnd"/>
      <w:r>
        <w:rPr>
          <w:rFonts w:ascii="Lato-Light" w:hAnsi="Lato-Light" w:cs="Lato-Light"/>
          <w:color w:val="262626"/>
          <w:sz w:val="36"/>
          <w:szCs w:val="36"/>
        </w:rPr>
        <w:t xml:space="preserve"> properties though, because they are FAST when compared to atomic ones.</w:t>
      </w:r>
    </w:p>
    <w:p w14:paraId="2EDC56E6" w14:textId="77777777" w:rsidR="00272F1C" w:rsidRDefault="00272F1C" w:rsidP="008A3C13">
      <w:pPr>
        <w:rPr>
          <w:color w:val="262626" w:themeColor="text1" w:themeTint="D9"/>
          <w:sz w:val="32"/>
          <w:szCs w:val="32"/>
        </w:rPr>
      </w:pPr>
    </w:p>
    <w:p w14:paraId="533A59C8" w14:textId="77777777" w:rsidR="004B5BA7" w:rsidRDefault="004B5BA7" w:rsidP="008A3C13">
      <w:pPr>
        <w:rPr>
          <w:color w:val="262626" w:themeColor="text1" w:themeTint="D9"/>
          <w:sz w:val="32"/>
          <w:szCs w:val="32"/>
        </w:rPr>
      </w:pPr>
    </w:p>
    <w:p w14:paraId="009330A4" w14:textId="781BA51E" w:rsidR="004B5BA7" w:rsidRDefault="00F72FC9" w:rsidP="00F72FC9">
      <w:pPr>
        <w:jc w:val="center"/>
        <w:rPr>
          <w:b/>
          <w:color w:val="FF0000"/>
          <w:sz w:val="40"/>
          <w:szCs w:val="40"/>
        </w:rPr>
      </w:pPr>
      <w:proofErr w:type="spellStart"/>
      <w:proofErr w:type="gramStart"/>
      <w:r w:rsidRPr="00F72FC9">
        <w:rPr>
          <w:b/>
          <w:color w:val="FF0000"/>
          <w:sz w:val="40"/>
          <w:szCs w:val="40"/>
        </w:rPr>
        <w:t>Filter,Map</w:t>
      </w:r>
      <w:proofErr w:type="spellEnd"/>
      <w:proofErr w:type="gramEnd"/>
      <w:r w:rsidRPr="00F72FC9">
        <w:rPr>
          <w:b/>
          <w:color w:val="FF0000"/>
          <w:sz w:val="40"/>
          <w:szCs w:val="40"/>
        </w:rPr>
        <w:t xml:space="preserve"> And Reduce</w:t>
      </w:r>
    </w:p>
    <w:p w14:paraId="02797881" w14:textId="0BC86AB0" w:rsidR="0071405A" w:rsidRDefault="0071405A" w:rsidP="0071405A">
      <w:pPr>
        <w:rPr>
          <w:b/>
          <w:color w:val="FF0000"/>
          <w:sz w:val="40"/>
          <w:szCs w:val="40"/>
        </w:rPr>
      </w:pPr>
      <w:r>
        <w:rPr>
          <w:b/>
          <w:color w:val="FF0000"/>
          <w:sz w:val="40"/>
          <w:szCs w:val="40"/>
        </w:rPr>
        <w:t>Filter</w:t>
      </w:r>
    </w:p>
    <w:p w14:paraId="22B19F02" w14:textId="5DDD111B" w:rsidR="0071405A" w:rsidRDefault="0071405A" w:rsidP="0071405A">
      <w:pPr>
        <w:rPr>
          <w:b/>
          <w:color w:val="FF0000"/>
          <w:sz w:val="40"/>
          <w:szCs w:val="40"/>
        </w:rPr>
      </w:pPr>
      <w:r>
        <w:rPr>
          <w:rFonts w:ascii="Helvetica Neue" w:hAnsi="Helvetica Neue" w:cs="Helvetica Neue"/>
          <w:b/>
          <w:bCs/>
          <w:color w:val="242424"/>
          <w:sz w:val="40"/>
          <w:szCs w:val="40"/>
        </w:rPr>
        <w:t xml:space="preserve">Use </w:t>
      </w:r>
      <w:r>
        <w:rPr>
          <w:rFonts w:ascii="Menlo" w:hAnsi="Menlo" w:cs="Menlo"/>
          <w:b/>
          <w:bCs/>
          <w:color w:val="B04B57"/>
          <w:sz w:val="34"/>
          <w:szCs w:val="34"/>
        </w:rPr>
        <w:t>filter</w:t>
      </w:r>
      <w:r>
        <w:rPr>
          <w:rFonts w:ascii="Helvetica Neue" w:hAnsi="Helvetica Neue" w:cs="Helvetica Neue"/>
          <w:b/>
          <w:bCs/>
          <w:color w:val="242424"/>
          <w:sz w:val="40"/>
          <w:szCs w:val="40"/>
        </w:rPr>
        <w:t xml:space="preserve"> to loop over a collection and return an </w:t>
      </w:r>
      <w:r>
        <w:rPr>
          <w:rFonts w:ascii="Menlo" w:hAnsi="Menlo" w:cs="Menlo"/>
          <w:b/>
          <w:bCs/>
          <w:color w:val="B04B57"/>
          <w:sz w:val="34"/>
          <w:szCs w:val="34"/>
        </w:rPr>
        <w:t>Array</w:t>
      </w:r>
      <w:r>
        <w:rPr>
          <w:rFonts w:ascii="Helvetica Neue" w:hAnsi="Helvetica Neue" w:cs="Helvetica Neue"/>
          <w:b/>
          <w:bCs/>
          <w:color w:val="242424"/>
          <w:sz w:val="40"/>
          <w:szCs w:val="40"/>
        </w:rPr>
        <w:t xml:space="preserve"> containing only those elements that match an include condition.</w:t>
      </w:r>
    </w:p>
    <w:p w14:paraId="579A5593" w14:textId="4AE435DD" w:rsidR="00F72FC9" w:rsidRDefault="00F72FC9" w:rsidP="00F72FC9">
      <w:pPr>
        <w:rPr>
          <w:color w:val="262626" w:themeColor="text1" w:themeTint="D9"/>
          <w:sz w:val="32"/>
          <w:szCs w:val="32"/>
        </w:rPr>
      </w:pPr>
      <w:r w:rsidRPr="00F72FC9">
        <w:rPr>
          <w:color w:val="262626" w:themeColor="text1" w:themeTint="D9"/>
          <w:sz w:val="32"/>
          <w:szCs w:val="32"/>
        </w:rPr>
        <w:t>These functions iterate over collection</w:t>
      </w:r>
      <w:r>
        <w:rPr>
          <w:color w:val="262626" w:themeColor="text1" w:themeTint="D9"/>
          <w:sz w:val="32"/>
          <w:szCs w:val="32"/>
        </w:rPr>
        <w:t xml:space="preserve"> </w:t>
      </w:r>
      <w:proofErr w:type="spellStart"/>
      <w:r>
        <w:rPr>
          <w:color w:val="262626" w:themeColor="text1" w:themeTint="D9"/>
          <w:sz w:val="32"/>
          <w:szCs w:val="32"/>
        </w:rPr>
        <w:t>e.g</w:t>
      </w:r>
      <w:proofErr w:type="spellEnd"/>
      <w:r>
        <w:rPr>
          <w:color w:val="262626" w:themeColor="text1" w:themeTint="D9"/>
          <w:sz w:val="32"/>
          <w:szCs w:val="32"/>
        </w:rPr>
        <w:t xml:space="preserve"> array and make changes into it and creates new array</w:t>
      </w:r>
    </w:p>
    <w:p w14:paraId="5D90AF11" w14:textId="77777777" w:rsidR="00300DF0" w:rsidRDefault="00300DF0" w:rsidP="00F72FC9">
      <w:pPr>
        <w:rPr>
          <w:color w:val="262626" w:themeColor="text1" w:themeTint="D9"/>
          <w:sz w:val="32"/>
          <w:szCs w:val="32"/>
        </w:rPr>
      </w:pPr>
    </w:p>
    <w:p w14:paraId="129909E0" w14:textId="2741C67D" w:rsidR="00300DF0" w:rsidRDefault="00300DF0" w:rsidP="00F72FC9">
      <w:pPr>
        <w:rPr>
          <w:color w:val="262626" w:themeColor="text1" w:themeTint="D9"/>
          <w:sz w:val="32"/>
          <w:szCs w:val="32"/>
        </w:rPr>
      </w:pPr>
      <w:r>
        <w:rPr>
          <w:color w:val="262626" w:themeColor="text1" w:themeTint="D9"/>
          <w:sz w:val="32"/>
          <w:szCs w:val="32"/>
        </w:rPr>
        <w:t xml:space="preserve">Let iPhones = </w:t>
      </w:r>
      <w:proofErr w:type="spellStart"/>
      <w:r>
        <w:rPr>
          <w:color w:val="262626" w:themeColor="text1" w:themeTint="D9"/>
          <w:sz w:val="32"/>
          <w:szCs w:val="32"/>
        </w:rPr>
        <w:t>myArray.filter</w:t>
      </w:r>
      <w:proofErr w:type="spellEnd"/>
      <w:r>
        <w:rPr>
          <w:color w:val="262626" w:themeColor="text1" w:themeTint="D9"/>
          <w:sz w:val="32"/>
          <w:szCs w:val="32"/>
        </w:rPr>
        <w:t>({return $</w:t>
      </w:r>
      <w:proofErr w:type="gramStart"/>
      <w:r>
        <w:rPr>
          <w:color w:val="262626" w:themeColor="text1" w:themeTint="D9"/>
          <w:sz w:val="32"/>
          <w:szCs w:val="32"/>
        </w:rPr>
        <w:t>0.type</w:t>
      </w:r>
      <w:proofErr w:type="gramEnd"/>
      <w:r>
        <w:rPr>
          <w:color w:val="262626" w:themeColor="text1" w:themeTint="D9"/>
          <w:sz w:val="32"/>
          <w:szCs w:val="32"/>
        </w:rPr>
        <w:t xml:space="preserve"> == “iPhone”})</w:t>
      </w:r>
    </w:p>
    <w:p w14:paraId="6D0E51C4" w14:textId="77777777" w:rsidR="00CD2604" w:rsidRPr="00F72FC9" w:rsidRDefault="00CD2604" w:rsidP="00F72FC9">
      <w:pPr>
        <w:rPr>
          <w:color w:val="262626" w:themeColor="text1" w:themeTint="D9"/>
          <w:sz w:val="32"/>
          <w:szCs w:val="32"/>
        </w:rPr>
      </w:pPr>
    </w:p>
    <w:p w14:paraId="29BDB508" w14:textId="77777777" w:rsidR="004B5BA7" w:rsidRDefault="004B5BA7" w:rsidP="008A3C13">
      <w:pPr>
        <w:rPr>
          <w:color w:val="262626" w:themeColor="text1" w:themeTint="D9"/>
          <w:sz w:val="32"/>
          <w:szCs w:val="32"/>
        </w:rPr>
      </w:pPr>
    </w:p>
    <w:p w14:paraId="216876AA" w14:textId="75BA36A5" w:rsidR="00300DF0" w:rsidRDefault="00300DF0" w:rsidP="008A3C13">
      <w:pPr>
        <w:rPr>
          <w:color w:val="262626" w:themeColor="text1" w:themeTint="D9"/>
          <w:sz w:val="32"/>
          <w:szCs w:val="32"/>
        </w:rPr>
      </w:pPr>
      <w:r>
        <w:rPr>
          <w:color w:val="262626" w:themeColor="text1" w:themeTint="D9"/>
          <w:sz w:val="32"/>
          <w:szCs w:val="32"/>
        </w:rPr>
        <w:lastRenderedPageBreak/>
        <w:t>Here $0 is just the placeholder for the object that it’s iterating over</w:t>
      </w:r>
    </w:p>
    <w:p w14:paraId="5963C3DD" w14:textId="77777777" w:rsidR="00CD2604" w:rsidRDefault="00CD2604" w:rsidP="008A3C13">
      <w:pPr>
        <w:rPr>
          <w:color w:val="262626" w:themeColor="text1" w:themeTint="D9"/>
          <w:sz w:val="32"/>
          <w:szCs w:val="32"/>
        </w:rPr>
      </w:pPr>
    </w:p>
    <w:p w14:paraId="635DD245" w14:textId="26570358" w:rsidR="00CD2604" w:rsidRDefault="00CD2604" w:rsidP="008A3C13">
      <w:pPr>
        <w:rPr>
          <w:color w:val="262626" w:themeColor="text1" w:themeTint="D9"/>
          <w:sz w:val="32"/>
          <w:szCs w:val="32"/>
        </w:rPr>
      </w:pPr>
      <w:r>
        <w:rPr>
          <w:color w:val="262626" w:themeColor="text1" w:themeTint="D9"/>
          <w:sz w:val="32"/>
          <w:szCs w:val="32"/>
        </w:rPr>
        <w:t>filter has closure inside</w:t>
      </w:r>
    </w:p>
    <w:p w14:paraId="07D72FB4" w14:textId="741F69CC" w:rsidR="00CD2604" w:rsidRDefault="00CD2604" w:rsidP="008A3C13">
      <w:pPr>
        <w:rPr>
          <w:b/>
          <w:color w:val="FF0000"/>
          <w:sz w:val="40"/>
          <w:szCs w:val="40"/>
        </w:rPr>
      </w:pPr>
      <w:r w:rsidRPr="00CD2604">
        <w:rPr>
          <w:b/>
          <w:color w:val="FF0000"/>
          <w:sz w:val="40"/>
          <w:szCs w:val="40"/>
        </w:rPr>
        <w:t>Closure</w:t>
      </w:r>
    </w:p>
    <w:p w14:paraId="7328192A" w14:textId="645A440F" w:rsidR="00CD2604" w:rsidRPr="00CD2604" w:rsidRDefault="00CD2604" w:rsidP="008A3C13">
      <w:pPr>
        <w:rPr>
          <w:color w:val="262626" w:themeColor="text1" w:themeTint="D9"/>
          <w:sz w:val="32"/>
          <w:szCs w:val="32"/>
        </w:rPr>
      </w:pPr>
      <w:r>
        <w:rPr>
          <w:color w:val="262626" w:themeColor="text1" w:themeTint="D9"/>
          <w:sz w:val="32"/>
          <w:szCs w:val="32"/>
        </w:rPr>
        <w:t xml:space="preserve">Closures are small blocks of code much like </w:t>
      </w:r>
      <w:proofErr w:type="spellStart"/>
      <w:proofErr w:type="gramStart"/>
      <w:r>
        <w:rPr>
          <w:color w:val="262626" w:themeColor="text1" w:themeTint="D9"/>
          <w:sz w:val="32"/>
          <w:szCs w:val="32"/>
        </w:rPr>
        <w:t>functions,but</w:t>
      </w:r>
      <w:proofErr w:type="spellEnd"/>
      <w:proofErr w:type="gramEnd"/>
      <w:r>
        <w:rPr>
          <w:color w:val="262626" w:themeColor="text1" w:themeTint="D9"/>
          <w:sz w:val="32"/>
          <w:szCs w:val="32"/>
        </w:rPr>
        <w:t xml:space="preserve"> without names</w:t>
      </w:r>
    </w:p>
    <w:p w14:paraId="6DD6C940" w14:textId="0030EC80" w:rsidR="004B5BA7" w:rsidRPr="00F83959" w:rsidRDefault="00F83959" w:rsidP="008A3C13">
      <w:pPr>
        <w:rPr>
          <w:color w:val="0070C0"/>
          <w:sz w:val="28"/>
          <w:szCs w:val="28"/>
        </w:rPr>
      </w:pPr>
      <w:r w:rsidRPr="00F83959">
        <w:rPr>
          <w:rFonts w:cs="Roboto-Regular"/>
          <w:color w:val="0070C0"/>
          <w:sz w:val="28"/>
          <w:szCs w:val="28"/>
          <w14:shadow w14:blurRad="50800" w14:dist="38100" w14:dir="2700000" w14:sx="100000" w14:sy="100000" w14:kx="0" w14:ky="0" w14:algn="tl">
            <w14:srgbClr w14:val="000000">
              <w14:alpha w14:val="60000"/>
            </w14:srgbClr>
          </w14:shadow>
        </w:rPr>
        <w:t>https://youtu.be/fVF_tNcIhfc</w:t>
      </w:r>
    </w:p>
    <w:p w14:paraId="63F37D51" w14:textId="4AE13976" w:rsidR="004B5BA7" w:rsidRDefault="00761ACB" w:rsidP="008A3C13">
      <w:pPr>
        <w:rPr>
          <w:color w:val="262626" w:themeColor="text1" w:themeTint="D9"/>
          <w:sz w:val="32"/>
          <w:szCs w:val="32"/>
        </w:rPr>
      </w:pPr>
      <w:r>
        <w:rPr>
          <w:noProof/>
          <w:color w:val="262626" w:themeColor="text1" w:themeTint="D9"/>
          <w:sz w:val="32"/>
          <w:szCs w:val="32"/>
          <w:lang w:eastAsia="en-US"/>
        </w:rPr>
        <w:drawing>
          <wp:inline distT="0" distB="0" distL="0" distR="0" wp14:anchorId="435CB407" wp14:editId="2230F2D9">
            <wp:extent cx="5930900" cy="2870200"/>
            <wp:effectExtent l="0" t="0" r="12700" b="0"/>
            <wp:docPr id="18" name="Picture 18" descr="Screen%20Shot%202017-08-30%20at%202.44.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8-30%20at%202.44.15%20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0900" cy="2870200"/>
                    </a:xfrm>
                    <a:prstGeom prst="rect">
                      <a:avLst/>
                    </a:prstGeom>
                    <a:noFill/>
                    <a:ln>
                      <a:noFill/>
                    </a:ln>
                  </pic:spPr>
                </pic:pic>
              </a:graphicData>
            </a:graphic>
          </wp:inline>
        </w:drawing>
      </w:r>
    </w:p>
    <w:p w14:paraId="0F1B8597" w14:textId="77777777" w:rsidR="004B5BA7" w:rsidRDefault="004B5BA7" w:rsidP="008A3C13">
      <w:pPr>
        <w:rPr>
          <w:color w:val="262626" w:themeColor="text1" w:themeTint="D9"/>
          <w:sz w:val="32"/>
          <w:szCs w:val="32"/>
        </w:rPr>
      </w:pPr>
    </w:p>
    <w:p w14:paraId="2DE09A51" w14:textId="77777777" w:rsidR="004B5BA7" w:rsidRDefault="004B5BA7" w:rsidP="008A3C13">
      <w:pPr>
        <w:rPr>
          <w:color w:val="262626" w:themeColor="text1" w:themeTint="D9"/>
          <w:sz w:val="32"/>
          <w:szCs w:val="32"/>
        </w:rPr>
      </w:pPr>
    </w:p>
    <w:p w14:paraId="1C8CF290" w14:textId="7E5DCC26" w:rsidR="004B5BA7" w:rsidRDefault="00761ACB" w:rsidP="008A3C13">
      <w:pPr>
        <w:rPr>
          <w:color w:val="262626" w:themeColor="text1" w:themeTint="D9"/>
          <w:sz w:val="32"/>
          <w:szCs w:val="32"/>
        </w:rPr>
      </w:pPr>
      <w:r>
        <w:rPr>
          <w:noProof/>
          <w:color w:val="262626" w:themeColor="text1" w:themeTint="D9"/>
          <w:sz w:val="32"/>
          <w:szCs w:val="32"/>
          <w:lang w:eastAsia="en-US"/>
        </w:rPr>
        <w:lastRenderedPageBreak/>
        <w:drawing>
          <wp:inline distT="0" distB="0" distL="0" distR="0" wp14:anchorId="15DBA01E" wp14:editId="612C5FA3">
            <wp:extent cx="5943600" cy="3556000"/>
            <wp:effectExtent l="0" t="0" r="0" b="0"/>
            <wp:docPr id="19" name="Picture 19" descr="Screen%20Shot%202017-08-30%20at%202.45.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45.20%20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56000"/>
                    </a:xfrm>
                    <a:prstGeom prst="rect">
                      <a:avLst/>
                    </a:prstGeom>
                    <a:noFill/>
                    <a:ln>
                      <a:noFill/>
                    </a:ln>
                  </pic:spPr>
                </pic:pic>
              </a:graphicData>
            </a:graphic>
          </wp:inline>
        </w:drawing>
      </w:r>
    </w:p>
    <w:p w14:paraId="15CD13A5" w14:textId="77777777" w:rsidR="00EC09B5" w:rsidRDefault="00EC09B5" w:rsidP="008A3C13">
      <w:pPr>
        <w:rPr>
          <w:color w:val="262626" w:themeColor="text1" w:themeTint="D9"/>
          <w:sz w:val="32"/>
          <w:szCs w:val="32"/>
        </w:rPr>
      </w:pPr>
    </w:p>
    <w:p w14:paraId="7777669F" w14:textId="1F197AD6" w:rsidR="00EC09B5" w:rsidRDefault="00EC09B5" w:rsidP="008A3C13">
      <w:pPr>
        <w:rPr>
          <w:b/>
          <w:color w:val="FF0000"/>
          <w:sz w:val="40"/>
          <w:szCs w:val="40"/>
        </w:rPr>
      </w:pPr>
      <w:r>
        <w:rPr>
          <w:b/>
          <w:color w:val="FF0000"/>
          <w:sz w:val="40"/>
          <w:szCs w:val="40"/>
        </w:rPr>
        <w:t>Memory Leak:</w:t>
      </w:r>
    </w:p>
    <w:p w14:paraId="7B845763" w14:textId="1E8E2DB2" w:rsidR="00EC09B5" w:rsidRPr="00EC09B5" w:rsidRDefault="001A1191" w:rsidP="008A3C13">
      <w:pPr>
        <w:rPr>
          <w:color w:val="262626" w:themeColor="text1" w:themeTint="D9"/>
          <w:sz w:val="32"/>
          <w:szCs w:val="32"/>
        </w:rPr>
      </w:pPr>
      <w:r>
        <w:rPr>
          <w:rFonts w:ascii="Lucida Grande" w:hAnsi="Lucida Grande" w:cs="Lucida Grande"/>
          <w:color w:val="auto"/>
          <w:sz w:val="26"/>
          <w:szCs w:val="26"/>
        </w:rPr>
        <w:t>Memory leaks are blocks of allocated memory that the program no longer references.</w:t>
      </w:r>
    </w:p>
    <w:p w14:paraId="3AA8DF1E" w14:textId="5BF86387" w:rsidR="00EC09B5" w:rsidRDefault="001A1191" w:rsidP="008A3C13">
      <w:pPr>
        <w:rPr>
          <w:rFonts w:ascii="Arial" w:hAnsi="Arial" w:cs="Arial"/>
          <w:color w:val="1B1D1F"/>
        </w:rPr>
      </w:pPr>
      <w:r>
        <w:rPr>
          <w:rFonts w:ascii="Arial" w:hAnsi="Arial" w:cs="Arial"/>
          <w:color w:val="1B1D1F"/>
        </w:rPr>
        <w:t xml:space="preserve">"Zombies" in Objective-C parlance are the opposite of leaks. A leak is a bit of allocated memory that you no longer have any references to, so you can't free it. A zombie is an object that </w:t>
      </w:r>
      <w:r>
        <w:rPr>
          <w:rFonts w:ascii="Arial" w:hAnsi="Arial" w:cs="Arial"/>
          <w:i/>
          <w:iCs/>
          <w:color w:val="1B1D1F"/>
        </w:rPr>
        <w:t>has</w:t>
      </w:r>
      <w:r>
        <w:rPr>
          <w:rFonts w:ascii="Arial" w:hAnsi="Arial" w:cs="Arial"/>
          <w:color w:val="1B1D1F"/>
        </w:rPr>
        <w:t xml:space="preserve"> been </w:t>
      </w:r>
      <w:proofErr w:type="spellStart"/>
      <w:r>
        <w:rPr>
          <w:rFonts w:ascii="Arial" w:hAnsi="Arial" w:cs="Arial"/>
          <w:color w:val="1B1D1F"/>
        </w:rPr>
        <w:t>deallocated</w:t>
      </w:r>
      <w:proofErr w:type="spellEnd"/>
      <w:r>
        <w:rPr>
          <w:rFonts w:ascii="Arial" w:hAnsi="Arial" w:cs="Arial"/>
          <w:color w:val="1B1D1F"/>
        </w:rPr>
        <w:t>, but references to it still exist and messages are still being sent to it (which can lead to all sorts of unpredictable behavior).</w:t>
      </w:r>
    </w:p>
    <w:p w14:paraId="4AF8B976" w14:textId="4267CE4C" w:rsidR="00D11F60" w:rsidRDefault="00D11F60" w:rsidP="008A3C13">
      <w:pPr>
        <w:rPr>
          <w:color w:val="262626" w:themeColor="text1" w:themeTint="D9"/>
          <w:sz w:val="32"/>
          <w:szCs w:val="32"/>
        </w:rPr>
      </w:pPr>
      <w:r w:rsidRPr="00D11F60">
        <w:rPr>
          <w:color w:val="262626" w:themeColor="text1" w:themeTint="D9"/>
          <w:sz w:val="32"/>
          <w:szCs w:val="32"/>
        </w:rPr>
        <w:t>http://basememara.com/memory-leaks-resource-management-swift-ios/</w:t>
      </w:r>
    </w:p>
    <w:p w14:paraId="66424FAF" w14:textId="457458F9" w:rsidR="004B5BA7" w:rsidRDefault="006C4AA8" w:rsidP="008A3C13">
      <w:pPr>
        <w:rPr>
          <w:b/>
          <w:color w:val="FF0000"/>
          <w:sz w:val="40"/>
          <w:szCs w:val="40"/>
        </w:rPr>
      </w:pPr>
      <w:proofErr w:type="gramStart"/>
      <w:r w:rsidRPr="006C4AA8">
        <w:rPr>
          <w:b/>
          <w:color w:val="FF0000"/>
          <w:sz w:val="40"/>
          <w:szCs w:val="40"/>
        </w:rPr>
        <w:t>map(</w:t>
      </w:r>
      <w:proofErr w:type="gramEnd"/>
      <w:r w:rsidRPr="006C4AA8">
        <w:rPr>
          <w:b/>
          <w:color w:val="FF0000"/>
          <w:sz w:val="40"/>
          <w:szCs w:val="40"/>
        </w:rPr>
        <w:t>)</w:t>
      </w:r>
    </w:p>
    <w:p w14:paraId="04E610A1" w14:textId="10AA942A" w:rsidR="0071405A" w:rsidRDefault="0071405A" w:rsidP="008A3C13">
      <w:pPr>
        <w:rPr>
          <w:b/>
          <w:color w:val="FF0000"/>
          <w:sz w:val="40"/>
          <w:szCs w:val="40"/>
        </w:rPr>
      </w:pPr>
      <w:r>
        <w:rPr>
          <w:rFonts w:ascii="Helvetica Neue" w:hAnsi="Helvetica Neue" w:cs="Helvetica Neue"/>
          <w:b/>
          <w:bCs/>
          <w:color w:val="242424"/>
          <w:sz w:val="40"/>
          <w:szCs w:val="40"/>
        </w:rPr>
        <w:t xml:space="preserve">Use </w:t>
      </w:r>
      <w:r>
        <w:rPr>
          <w:rFonts w:ascii="Menlo" w:hAnsi="Menlo" w:cs="Menlo"/>
          <w:b/>
          <w:bCs/>
          <w:color w:val="B04B57"/>
          <w:sz w:val="34"/>
          <w:szCs w:val="34"/>
        </w:rPr>
        <w:t>map</w:t>
      </w:r>
      <w:r>
        <w:rPr>
          <w:rFonts w:ascii="Helvetica Neue" w:hAnsi="Helvetica Neue" w:cs="Helvetica Neue"/>
          <w:b/>
          <w:bCs/>
          <w:color w:val="242424"/>
          <w:sz w:val="40"/>
          <w:szCs w:val="40"/>
        </w:rPr>
        <w:t xml:space="preserve"> to loop over a collection and apply the same operation to each element in the collection.</w:t>
      </w:r>
      <w:r>
        <w:rPr>
          <w:rFonts w:ascii="Helvetica Neue" w:hAnsi="Helvetica Neue" w:cs="Helvetica Neue"/>
          <w:color w:val="404040"/>
          <w:sz w:val="40"/>
          <w:szCs w:val="40"/>
        </w:rPr>
        <w:t xml:space="preserve"> The </w:t>
      </w:r>
      <w:r>
        <w:rPr>
          <w:rFonts w:ascii="Menlo" w:hAnsi="Menlo" w:cs="Menlo"/>
          <w:color w:val="B04B57"/>
          <w:sz w:val="34"/>
          <w:szCs w:val="34"/>
        </w:rPr>
        <w:t>map</w:t>
      </w:r>
      <w:r>
        <w:rPr>
          <w:rFonts w:ascii="Helvetica Neue" w:hAnsi="Helvetica Neue" w:cs="Helvetica Neue"/>
          <w:color w:val="404040"/>
          <w:sz w:val="40"/>
          <w:szCs w:val="40"/>
        </w:rPr>
        <w:t xml:space="preserve"> function returns an array </w:t>
      </w:r>
      <w:r>
        <w:rPr>
          <w:rFonts w:ascii="Helvetica Neue" w:hAnsi="Helvetica Neue" w:cs="Helvetica Neue"/>
          <w:color w:val="404040"/>
          <w:sz w:val="40"/>
          <w:szCs w:val="40"/>
        </w:rPr>
        <w:lastRenderedPageBreak/>
        <w:t>containing the results of applying a mapping or transform function to each item:</w:t>
      </w:r>
    </w:p>
    <w:p w14:paraId="28AFB13E" w14:textId="77777777" w:rsidR="006C4AA8" w:rsidRDefault="006C4AA8" w:rsidP="006C4AA8">
      <w:pPr>
        <w:widowControl w:val="0"/>
        <w:autoSpaceDE w:val="0"/>
        <w:autoSpaceDN w:val="0"/>
        <w:adjustRightInd w:val="0"/>
        <w:spacing w:after="0" w:line="240" w:lineRule="auto"/>
        <w:rPr>
          <w:rFonts w:ascii="SFProDisplay-Light" w:hAnsi="SFProDisplay-Light" w:cs="SFProDisplay-Light"/>
          <w:color w:val="262626"/>
          <w:sz w:val="44"/>
          <w:szCs w:val="44"/>
        </w:rPr>
      </w:pPr>
      <w:r>
        <w:rPr>
          <w:rFonts w:ascii="SFProDisplay-Light" w:hAnsi="SFProDisplay-Light" w:cs="SFProDisplay-Light"/>
          <w:color w:val="262626"/>
          <w:sz w:val="44"/>
          <w:szCs w:val="44"/>
        </w:rPr>
        <w:t>Returns an array containing the results of mapping the given closure over the sequence’s elements.</w:t>
      </w:r>
    </w:p>
    <w:p w14:paraId="1B862BF7" w14:textId="77777777" w:rsidR="006C4AA8" w:rsidRPr="006C4AA8" w:rsidRDefault="006C4AA8" w:rsidP="008A3C13">
      <w:pPr>
        <w:rPr>
          <w:b/>
          <w:color w:val="FF0000"/>
          <w:sz w:val="40"/>
          <w:szCs w:val="40"/>
        </w:rPr>
      </w:pPr>
    </w:p>
    <w:p w14:paraId="2869877D" w14:textId="77777777" w:rsidR="0071405A" w:rsidRDefault="0071405A" w:rsidP="0071405A">
      <w:pPr>
        <w:widowControl w:val="0"/>
        <w:autoSpaceDE w:val="0"/>
        <w:autoSpaceDN w:val="0"/>
        <w:adjustRightInd w:val="0"/>
        <w:spacing w:after="0" w:line="240" w:lineRule="auto"/>
        <w:rPr>
          <w:rFonts w:ascii="SFMono-Regular" w:hAnsi="SFMono-Regular" w:cs="SFMono-Regular"/>
          <w:i/>
          <w:iCs/>
          <w:color w:val="262626"/>
        </w:rPr>
      </w:pPr>
      <w:r>
        <w:rPr>
          <w:rFonts w:ascii="SFMono-Regular" w:hAnsi="SFMono-Regular" w:cs="SFMono-Regular"/>
          <w:i/>
          <w:iCs/>
          <w:color w:val="97007E"/>
        </w:rPr>
        <w:t>et</w:t>
      </w:r>
      <w:r>
        <w:rPr>
          <w:rFonts w:ascii="SFMono-Regular" w:hAnsi="SFMono-Regular" w:cs="SFMono-Regular"/>
          <w:i/>
          <w:iCs/>
          <w:color w:val="262626"/>
        </w:rPr>
        <w:t xml:space="preserve"> cast = [</w:t>
      </w:r>
      <w:r>
        <w:rPr>
          <w:rFonts w:ascii="SFMono-Regular" w:hAnsi="SFMono-Regular" w:cs="SFMono-Regular"/>
          <w:i/>
          <w:iCs/>
          <w:color w:val="B50013"/>
        </w:rPr>
        <w:t>"Vivien"</w:t>
      </w:r>
      <w:r>
        <w:rPr>
          <w:rFonts w:ascii="SFMono-Regular" w:hAnsi="SFMono-Regular" w:cs="SFMono-Regular"/>
          <w:i/>
          <w:iCs/>
          <w:color w:val="262626"/>
        </w:rPr>
        <w:t xml:space="preserve">, </w:t>
      </w:r>
      <w:r>
        <w:rPr>
          <w:rFonts w:ascii="SFMono-Regular" w:hAnsi="SFMono-Regular" w:cs="SFMono-Regular"/>
          <w:i/>
          <w:iCs/>
          <w:color w:val="B50013"/>
        </w:rPr>
        <w:t>"Marlon"</w:t>
      </w:r>
      <w:r>
        <w:rPr>
          <w:rFonts w:ascii="SFMono-Regular" w:hAnsi="SFMono-Regular" w:cs="SFMono-Regular"/>
          <w:i/>
          <w:iCs/>
          <w:color w:val="262626"/>
        </w:rPr>
        <w:t xml:space="preserve">, </w:t>
      </w:r>
      <w:r>
        <w:rPr>
          <w:rFonts w:ascii="SFMono-Regular" w:hAnsi="SFMono-Regular" w:cs="SFMono-Regular"/>
          <w:i/>
          <w:iCs/>
          <w:color w:val="B50013"/>
        </w:rPr>
        <w:t>"Kim"</w:t>
      </w:r>
      <w:r>
        <w:rPr>
          <w:rFonts w:ascii="SFMono-Regular" w:hAnsi="SFMono-Regular" w:cs="SFMono-Regular"/>
          <w:i/>
          <w:iCs/>
          <w:color w:val="262626"/>
        </w:rPr>
        <w:t xml:space="preserve">, </w:t>
      </w:r>
      <w:r>
        <w:rPr>
          <w:rFonts w:ascii="SFMono-Regular" w:hAnsi="SFMono-Regular" w:cs="SFMono-Regular"/>
          <w:i/>
          <w:iCs/>
          <w:color w:val="B50013"/>
        </w:rPr>
        <w:t>"Karl"</w:t>
      </w:r>
      <w:r>
        <w:rPr>
          <w:rFonts w:ascii="SFMono-Regular" w:hAnsi="SFMono-Regular" w:cs="SFMono-Regular"/>
          <w:i/>
          <w:iCs/>
          <w:color w:val="262626"/>
        </w:rPr>
        <w:t>]</w:t>
      </w:r>
    </w:p>
    <w:p w14:paraId="737F8532" w14:textId="77777777" w:rsidR="0071405A" w:rsidRDefault="0071405A" w:rsidP="0071405A">
      <w:pPr>
        <w:widowControl w:val="0"/>
        <w:autoSpaceDE w:val="0"/>
        <w:autoSpaceDN w:val="0"/>
        <w:adjustRightInd w:val="0"/>
        <w:spacing w:after="0" w:line="240" w:lineRule="auto"/>
        <w:rPr>
          <w:rFonts w:ascii="SFMono-Regular" w:hAnsi="SFMono-Regular" w:cs="SFMono-Regular"/>
          <w:i/>
          <w:iCs/>
          <w:color w:val="262626"/>
        </w:rPr>
      </w:pPr>
      <w:r>
        <w:rPr>
          <w:rFonts w:ascii="SFMono-Regular" w:hAnsi="SFMono-Regular" w:cs="SFMono-Regular"/>
          <w:i/>
          <w:iCs/>
          <w:color w:val="97007E"/>
        </w:rPr>
        <w:t>let</w:t>
      </w:r>
      <w:r>
        <w:rPr>
          <w:rFonts w:ascii="SFMono-Regular" w:hAnsi="SFMono-Regular" w:cs="SFMono-Regular"/>
          <w:i/>
          <w:iCs/>
          <w:color w:val="262626"/>
        </w:rPr>
        <w:t xml:space="preserve"> </w:t>
      </w:r>
      <w:proofErr w:type="spellStart"/>
      <w:r>
        <w:rPr>
          <w:rFonts w:ascii="SFMono-Regular" w:hAnsi="SFMono-Regular" w:cs="SFMono-Regular"/>
          <w:i/>
          <w:iCs/>
          <w:color w:val="262626"/>
        </w:rPr>
        <w:t>lowercaseNames</w:t>
      </w:r>
      <w:proofErr w:type="spellEnd"/>
      <w:r>
        <w:rPr>
          <w:rFonts w:ascii="SFMono-Regular" w:hAnsi="SFMono-Regular" w:cs="SFMono-Regular"/>
          <w:i/>
          <w:iCs/>
          <w:color w:val="262626"/>
        </w:rPr>
        <w:t xml:space="preserve"> = </w:t>
      </w:r>
      <w:proofErr w:type="spellStart"/>
      <w:r>
        <w:rPr>
          <w:rFonts w:ascii="SFMono-Regular" w:hAnsi="SFMono-Regular" w:cs="SFMono-Regular"/>
          <w:i/>
          <w:iCs/>
          <w:color w:val="262626"/>
        </w:rPr>
        <w:t>cast.</w:t>
      </w:r>
      <w:r>
        <w:rPr>
          <w:rFonts w:ascii="SFMono-Regular" w:hAnsi="SFMono-Regular" w:cs="SFMono-Regular"/>
          <w:i/>
          <w:iCs/>
          <w:color w:val="491187"/>
        </w:rPr>
        <w:t>map</w:t>
      </w:r>
      <w:proofErr w:type="spellEnd"/>
      <w:r>
        <w:rPr>
          <w:rFonts w:ascii="SFMono-Regular" w:hAnsi="SFMono-Regular" w:cs="SFMono-Regular"/>
          <w:i/>
          <w:iCs/>
          <w:color w:val="262626"/>
        </w:rPr>
        <w:t xml:space="preserve"> </w:t>
      </w:r>
      <w:proofErr w:type="gramStart"/>
      <w:r>
        <w:rPr>
          <w:rFonts w:ascii="SFMono-Regular" w:hAnsi="SFMono-Regular" w:cs="SFMono-Regular"/>
          <w:i/>
          <w:iCs/>
          <w:color w:val="262626"/>
        </w:rPr>
        <w:t>{ $</w:t>
      </w:r>
      <w:proofErr w:type="gramEnd"/>
      <w:r>
        <w:rPr>
          <w:rFonts w:ascii="SFMono-Regular" w:hAnsi="SFMono-Regular" w:cs="SFMono-Regular"/>
          <w:i/>
          <w:iCs/>
          <w:color w:val="1400C4"/>
        </w:rPr>
        <w:t>0</w:t>
      </w:r>
      <w:r>
        <w:rPr>
          <w:rFonts w:ascii="SFMono-Regular" w:hAnsi="SFMono-Regular" w:cs="SFMono-Regular"/>
          <w:i/>
          <w:iCs/>
          <w:color w:val="262626"/>
        </w:rPr>
        <w:t>.lowercaseString }</w:t>
      </w:r>
    </w:p>
    <w:p w14:paraId="7E25D79B" w14:textId="77777777" w:rsidR="0071405A" w:rsidRDefault="0071405A" w:rsidP="0071405A">
      <w:pPr>
        <w:widowControl w:val="0"/>
        <w:autoSpaceDE w:val="0"/>
        <w:autoSpaceDN w:val="0"/>
        <w:adjustRightInd w:val="0"/>
        <w:spacing w:after="0" w:line="240" w:lineRule="auto"/>
        <w:rPr>
          <w:rFonts w:ascii="SFMono-Regular" w:hAnsi="SFMono-Regular" w:cs="SFMono-Regular"/>
          <w:i/>
          <w:iCs/>
          <w:color w:val="262626"/>
        </w:rPr>
      </w:pPr>
      <w:r>
        <w:rPr>
          <w:rFonts w:ascii="SFMono-Regular" w:hAnsi="SFMono-Regular" w:cs="SFMono-Regular"/>
          <w:i/>
          <w:iCs/>
          <w:color w:val="0D6401"/>
        </w:rPr>
        <w:t>// '</w:t>
      </w:r>
      <w:proofErr w:type="spellStart"/>
      <w:r>
        <w:rPr>
          <w:rFonts w:ascii="SFMono-Regular" w:hAnsi="SFMono-Regular" w:cs="SFMono-Regular"/>
          <w:i/>
          <w:iCs/>
          <w:color w:val="0D6401"/>
        </w:rPr>
        <w:t>lowercaseNames</w:t>
      </w:r>
      <w:proofErr w:type="spellEnd"/>
      <w:r>
        <w:rPr>
          <w:rFonts w:ascii="SFMono-Regular" w:hAnsi="SFMono-Regular" w:cs="SFMono-Regular"/>
          <w:i/>
          <w:iCs/>
          <w:color w:val="0D6401"/>
        </w:rPr>
        <w:t>' == ["</w:t>
      </w:r>
      <w:proofErr w:type="spellStart"/>
      <w:r>
        <w:rPr>
          <w:rFonts w:ascii="SFMono-Regular" w:hAnsi="SFMono-Regular" w:cs="SFMono-Regular"/>
          <w:i/>
          <w:iCs/>
          <w:color w:val="0D6401"/>
        </w:rPr>
        <w:t>vivien</w:t>
      </w:r>
      <w:proofErr w:type="spellEnd"/>
      <w:r>
        <w:rPr>
          <w:rFonts w:ascii="SFMono-Regular" w:hAnsi="SFMono-Regular" w:cs="SFMono-Regular"/>
          <w:i/>
          <w:iCs/>
          <w:color w:val="0D6401"/>
        </w:rPr>
        <w:t>", "</w:t>
      </w:r>
      <w:proofErr w:type="spellStart"/>
      <w:r>
        <w:rPr>
          <w:rFonts w:ascii="SFMono-Regular" w:hAnsi="SFMono-Regular" w:cs="SFMono-Regular"/>
          <w:i/>
          <w:iCs/>
          <w:color w:val="0D6401"/>
        </w:rPr>
        <w:t>marlon</w:t>
      </w:r>
      <w:proofErr w:type="spellEnd"/>
      <w:r>
        <w:rPr>
          <w:rFonts w:ascii="SFMono-Regular" w:hAnsi="SFMono-Regular" w:cs="SFMono-Regular"/>
          <w:i/>
          <w:iCs/>
          <w:color w:val="0D6401"/>
        </w:rPr>
        <w:t>", "</w:t>
      </w:r>
      <w:proofErr w:type="spellStart"/>
      <w:r>
        <w:rPr>
          <w:rFonts w:ascii="SFMono-Regular" w:hAnsi="SFMono-Regular" w:cs="SFMono-Regular"/>
          <w:i/>
          <w:iCs/>
          <w:color w:val="0D6401"/>
        </w:rPr>
        <w:t>kim</w:t>
      </w:r>
      <w:proofErr w:type="spellEnd"/>
      <w:r>
        <w:rPr>
          <w:rFonts w:ascii="SFMono-Regular" w:hAnsi="SFMono-Regular" w:cs="SFMono-Regular"/>
          <w:i/>
          <w:iCs/>
          <w:color w:val="0D6401"/>
        </w:rPr>
        <w:t>", "</w:t>
      </w:r>
      <w:proofErr w:type="spellStart"/>
      <w:r>
        <w:rPr>
          <w:rFonts w:ascii="SFMono-Regular" w:hAnsi="SFMono-Regular" w:cs="SFMono-Regular"/>
          <w:i/>
          <w:iCs/>
          <w:color w:val="0D6401"/>
        </w:rPr>
        <w:t>karl</w:t>
      </w:r>
      <w:proofErr w:type="spellEnd"/>
      <w:r>
        <w:rPr>
          <w:rFonts w:ascii="SFMono-Regular" w:hAnsi="SFMono-Regular" w:cs="SFMono-Regular"/>
          <w:i/>
          <w:iCs/>
          <w:color w:val="0D6401"/>
        </w:rPr>
        <w:t>"]</w:t>
      </w:r>
    </w:p>
    <w:p w14:paraId="0CCD4CAC" w14:textId="77777777" w:rsidR="0071405A" w:rsidRDefault="0071405A" w:rsidP="0071405A">
      <w:pPr>
        <w:widowControl w:val="0"/>
        <w:autoSpaceDE w:val="0"/>
        <w:autoSpaceDN w:val="0"/>
        <w:adjustRightInd w:val="0"/>
        <w:spacing w:after="0" w:line="240" w:lineRule="auto"/>
        <w:rPr>
          <w:rFonts w:ascii="SFMono-Regular" w:hAnsi="SFMono-Regular" w:cs="SFMono-Regular"/>
          <w:i/>
          <w:iCs/>
          <w:color w:val="262626"/>
        </w:rPr>
      </w:pPr>
      <w:r>
        <w:rPr>
          <w:rFonts w:ascii="SFMono-Regular" w:hAnsi="SFMono-Regular" w:cs="SFMono-Regular"/>
          <w:i/>
          <w:iCs/>
          <w:color w:val="97007E"/>
        </w:rPr>
        <w:t>let</w:t>
      </w:r>
      <w:r>
        <w:rPr>
          <w:rFonts w:ascii="SFMono-Regular" w:hAnsi="SFMono-Regular" w:cs="SFMono-Regular"/>
          <w:i/>
          <w:iCs/>
          <w:color w:val="262626"/>
        </w:rPr>
        <w:t xml:space="preserve"> </w:t>
      </w:r>
      <w:proofErr w:type="spellStart"/>
      <w:r>
        <w:rPr>
          <w:rFonts w:ascii="SFMono-Regular" w:hAnsi="SFMono-Regular" w:cs="SFMono-Regular"/>
          <w:i/>
          <w:iCs/>
          <w:color w:val="262626"/>
        </w:rPr>
        <w:t>letterCounts</w:t>
      </w:r>
      <w:proofErr w:type="spellEnd"/>
      <w:r>
        <w:rPr>
          <w:rFonts w:ascii="SFMono-Regular" w:hAnsi="SFMono-Regular" w:cs="SFMono-Regular"/>
          <w:i/>
          <w:iCs/>
          <w:color w:val="262626"/>
        </w:rPr>
        <w:t xml:space="preserve"> = </w:t>
      </w:r>
      <w:proofErr w:type="spellStart"/>
      <w:r>
        <w:rPr>
          <w:rFonts w:ascii="SFMono-Regular" w:hAnsi="SFMono-Regular" w:cs="SFMono-Regular"/>
          <w:i/>
          <w:iCs/>
          <w:color w:val="262626"/>
        </w:rPr>
        <w:t>cast.</w:t>
      </w:r>
      <w:r>
        <w:rPr>
          <w:rFonts w:ascii="SFMono-Regular" w:hAnsi="SFMono-Regular" w:cs="SFMono-Regular"/>
          <w:i/>
          <w:iCs/>
          <w:color w:val="491187"/>
        </w:rPr>
        <w:t>map</w:t>
      </w:r>
      <w:proofErr w:type="spellEnd"/>
      <w:r>
        <w:rPr>
          <w:rFonts w:ascii="SFMono-Regular" w:hAnsi="SFMono-Regular" w:cs="SFMono-Regular"/>
          <w:i/>
          <w:iCs/>
          <w:color w:val="262626"/>
        </w:rPr>
        <w:t xml:space="preserve"> </w:t>
      </w:r>
      <w:proofErr w:type="gramStart"/>
      <w:r>
        <w:rPr>
          <w:rFonts w:ascii="SFMono-Regular" w:hAnsi="SFMono-Regular" w:cs="SFMono-Regular"/>
          <w:i/>
          <w:iCs/>
          <w:color w:val="262626"/>
        </w:rPr>
        <w:t>{ $</w:t>
      </w:r>
      <w:proofErr w:type="gramEnd"/>
      <w:r>
        <w:rPr>
          <w:rFonts w:ascii="SFMono-Regular" w:hAnsi="SFMono-Regular" w:cs="SFMono-Regular"/>
          <w:i/>
          <w:iCs/>
          <w:color w:val="1400C4"/>
        </w:rPr>
        <w:t>0</w:t>
      </w:r>
      <w:r>
        <w:rPr>
          <w:rFonts w:ascii="SFMono-Regular" w:hAnsi="SFMono-Regular" w:cs="SFMono-Regular"/>
          <w:i/>
          <w:iCs/>
          <w:color w:val="262626"/>
        </w:rPr>
        <w:t>.</w:t>
      </w:r>
      <w:r>
        <w:rPr>
          <w:rFonts w:ascii="SFMono-Regular" w:hAnsi="SFMono-Regular" w:cs="SFMono-Regular"/>
          <w:i/>
          <w:iCs/>
          <w:color w:val="491187"/>
        </w:rPr>
        <w:t>count</w:t>
      </w:r>
      <w:r>
        <w:rPr>
          <w:rFonts w:ascii="SFMono-Regular" w:hAnsi="SFMono-Regular" w:cs="SFMono-Regular"/>
          <w:i/>
          <w:iCs/>
          <w:color w:val="262626"/>
        </w:rPr>
        <w:t xml:space="preserve"> }</w:t>
      </w:r>
    </w:p>
    <w:p w14:paraId="61AD03B6" w14:textId="3B032399" w:rsidR="006C4AA8" w:rsidRDefault="0071405A" w:rsidP="0071405A">
      <w:pPr>
        <w:rPr>
          <w:color w:val="262626" w:themeColor="text1" w:themeTint="D9"/>
          <w:sz w:val="32"/>
          <w:szCs w:val="32"/>
        </w:rPr>
      </w:pPr>
      <w:r>
        <w:rPr>
          <w:rFonts w:ascii="SFMono-Regular" w:hAnsi="SFMono-Regular" w:cs="SFMono-Regular"/>
          <w:i/>
          <w:iCs/>
          <w:color w:val="0D6401"/>
        </w:rPr>
        <w:t>// '</w:t>
      </w:r>
      <w:proofErr w:type="spellStart"/>
      <w:r>
        <w:rPr>
          <w:rFonts w:ascii="SFMono-Regular" w:hAnsi="SFMono-Regular" w:cs="SFMono-Regular"/>
          <w:i/>
          <w:iCs/>
          <w:color w:val="0D6401"/>
        </w:rPr>
        <w:t>letterCounts</w:t>
      </w:r>
      <w:proofErr w:type="spellEnd"/>
      <w:r>
        <w:rPr>
          <w:rFonts w:ascii="SFMono-Regular" w:hAnsi="SFMono-Regular" w:cs="SFMono-Regular"/>
          <w:i/>
          <w:iCs/>
          <w:color w:val="0D6401"/>
        </w:rPr>
        <w:t>' == [6, 6, 3, 4]</w:t>
      </w:r>
    </w:p>
    <w:p w14:paraId="18F7D075" w14:textId="77777777" w:rsidR="004B5BA7" w:rsidRDefault="004B5BA7" w:rsidP="008A3C13">
      <w:pPr>
        <w:rPr>
          <w:color w:val="262626" w:themeColor="text1" w:themeTint="D9"/>
          <w:sz w:val="32"/>
          <w:szCs w:val="32"/>
        </w:rPr>
      </w:pPr>
    </w:p>
    <w:p w14:paraId="5B5C8C0B" w14:textId="32D51CEA" w:rsidR="00986C66" w:rsidRDefault="00B81032" w:rsidP="008A3C13">
      <w:pPr>
        <w:rPr>
          <w:b/>
          <w:color w:val="FF0000"/>
          <w:sz w:val="40"/>
          <w:szCs w:val="40"/>
        </w:rPr>
      </w:pPr>
      <w:r>
        <w:rPr>
          <w:b/>
          <w:color w:val="FF0000"/>
          <w:sz w:val="40"/>
          <w:szCs w:val="40"/>
        </w:rPr>
        <w:t>Concurrency</w:t>
      </w:r>
    </w:p>
    <w:p w14:paraId="0AAAF3D1" w14:textId="26B1552B" w:rsidR="00B81032" w:rsidRDefault="00AE0935" w:rsidP="008A3C13">
      <w:pPr>
        <w:rPr>
          <w:b/>
          <w:color w:val="FF0000"/>
          <w:sz w:val="40"/>
          <w:szCs w:val="40"/>
        </w:rPr>
      </w:pPr>
      <w:r w:rsidRPr="00AE0935">
        <w:rPr>
          <w:b/>
          <w:color w:val="FF0000"/>
          <w:sz w:val="40"/>
          <w:szCs w:val="40"/>
        </w:rPr>
        <w:t>https://videos.raywenderlich.com/courses/55-ios-concurrency-with-gcd-and-operations/lessons/1</w:t>
      </w:r>
    </w:p>
    <w:p w14:paraId="34C30EC1" w14:textId="3A19E279" w:rsidR="00B81032" w:rsidRDefault="00B81032" w:rsidP="008A3C13">
      <w:pPr>
        <w:rPr>
          <w:color w:val="262626" w:themeColor="text1" w:themeTint="D9"/>
          <w:sz w:val="32"/>
          <w:szCs w:val="32"/>
        </w:rPr>
      </w:pPr>
      <w:r w:rsidRPr="00B81032">
        <w:rPr>
          <w:color w:val="262626" w:themeColor="text1" w:themeTint="D9"/>
          <w:sz w:val="32"/>
          <w:szCs w:val="32"/>
        </w:rPr>
        <w:t>More than one task running at same time</w:t>
      </w:r>
    </w:p>
    <w:p w14:paraId="3BED253E" w14:textId="77777777" w:rsidR="000544FC" w:rsidRDefault="000544FC" w:rsidP="008A3C13">
      <w:pPr>
        <w:rPr>
          <w:color w:val="262626" w:themeColor="text1" w:themeTint="D9"/>
          <w:sz w:val="32"/>
          <w:szCs w:val="32"/>
        </w:rPr>
      </w:pPr>
    </w:p>
    <w:p w14:paraId="13BA94D7" w14:textId="77ECC35C" w:rsidR="000544FC" w:rsidRDefault="000544FC" w:rsidP="008A3C13">
      <w:pPr>
        <w:rPr>
          <w:color w:val="262626" w:themeColor="text1" w:themeTint="D9"/>
          <w:sz w:val="32"/>
          <w:szCs w:val="32"/>
        </w:rPr>
      </w:pPr>
      <w:r>
        <w:rPr>
          <w:color w:val="262626" w:themeColor="text1" w:themeTint="D9"/>
          <w:sz w:val="32"/>
          <w:szCs w:val="32"/>
        </w:rPr>
        <w:t>GCD is used to do simple jobs and Operations is used to do complex jobs</w:t>
      </w:r>
    </w:p>
    <w:p w14:paraId="510F96A8" w14:textId="1FAA1550" w:rsidR="000544FC" w:rsidRPr="00B81032" w:rsidRDefault="000544FC" w:rsidP="008A3C13">
      <w:pPr>
        <w:rPr>
          <w:color w:val="262626" w:themeColor="text1" w:themeTint="D9"/>
          <w:sz w:val="32"/>
          <w:szCs w:val="32"/>
        </w:rPr>
      </w:pPr>
      <w:r>
        <w:rPr>
          <w:color w:val="262626" w:themeColor="text1" w:themeTint="D9"/>
          <w:sz w:val="32"/>
          <w:szCs w:val="32"/>
        </w:rPr>
        <w:t>In GCD we r working with functions and Operations are objects they encapsulates data and functionality</w:t>
      </w:r>
    </w:p>
    <w:p w14:paraId="08756BB9" w14:textId="5B006924" w:rsidR="00986C66" w:rsidRDefault="000544FC" w:rsidP="008A3C13">
      <w:pPr>
        <w:rPr>
          <w:color w:val="262626" w:themeColor="text1" w:themeTint="D9"/>
          <w:sz w:val="32"/>
          <w:szCs w:val="32"/>
        </w:rPr>
      </w:pPr>
      <w:r w:rsidRPr="000544FC">
        <w:rPr>
          <w:color w:val="262626" w:themeColor="text1" w:themeTint="D9"/>
          <w:sz w:val="32"/>
          <w:szCs w:val="32"/>
        </w:rPr>
        <w:t>Tasks run on Threads.</w:t>
      </w:r>
    </w:p>
    <w:p w14:paraId="64291D4A" w14:textId="18558F61" w:rsidR="000544FC" w:rsidRDefault="000544FC" w:rsidP="008A3C13">
      <w:pPr>
        <w:rPr>
          <w:color w:val="262626" w:themeColor="text1" w:themeTint="D9"/>
          <w:sz w:val="32"/>
          <w:szCs w:val="32"/>
        </w:rPr>
      </w:pPr>
      <w:r>
        <w:rPr>
          <w:color w:val="262626" w:themeColor="text1" w:themeTint="D9"/>
          <w:sz w:val="32"/>
          <w:szCs w:val="32"/>
        </w:rPr>
        <w:t>UI runs on main thread</w:t>
      </w:r>
    </w:p>
    <w:p w14:paraId="256A3A81" w14:textId="2474EDBF" w:rsidR="000544FC" w:rsidRDefault="000544FC" w:rsidP="008F55E9">
      <w:pPr>
        <w:tabs>
          <w:tab w:val="left" w:pos="6540"/>
        </w:tabs>
        <w:rPr>
          <w:color w:val="262626" w:themeColor="text1" w:themeTint="D9"/>
          <w:sz w:val="32"/>
          <w:szCs w:val="32"/>
        </w:rPr>
      </w:pPr>
      <w:r>
        <w:rPr>
          <w:color w:val="262626" w:themeColor="text1" w:themeTint="D9"/>
          <w:sz w:val="32"/>
          <w:szCs w:val="32"/>
        </w:rPr>
        <w:t xml:space="preserve">We create units of </w:t>
      </w:r>
      <w:proofErr w:type="spellStart"/>
      <w:proofErr w:type="gramStart"/>
      <w:r>
        <w:rPr>
          <w:color w:val="262626" w:themeColor="text1" w:themeTint="D9"/>
          <w:sz w:val="32"/>
          <w:szCs w:val="32"/>
        </w:rPr>
        <w:t>work,tasks</w:t>
      </w:r>
      <w:proofErr w:type="spellEnd"/>
      <w:proofErr w:type="gramEnd"/>
      <w:r>
        <w:rPr>
          <w:color w:val="262626" w:themeColor="text1" w:themeTint="D9"/>
          <w:sz w:val="32"/>
          <w:szCs w:val="32"/>
        </w:rPr>
        <w:t xml:space="preserve"> or </w:t>
      </w:r>
      <w:r w:rsidR="008F55E9">
        <w:rPr>
          <w:color w:val="262626" w:themeColor="text1" w:themeTint="D9"/>
          <w:sz w:val="32"/>
          <w:szCs w:val="32"/>
        </w:rPr>
        <w:t>operations and run them off the main thread on dispatch or operation queues</w:t>
      </w:r>
    </w:p>
    <w:p w14:paraId="34D18916" w14:textId="77777777" w:rsidR="008F55E9" w:rsidRDefault="008F55E9" w:rsidP="008F55E9">
      <w:pPr>
        <w:tabs>
          <w:tab w:val="left" w:pos="6540"/>
        </w:tabs>
        <w:rPr>
          <w:color w:val="262626" w:themeColor="text1" w:themeTint="D9"/>
          <w:sz w:val="32"/>
          <w:szCs w:val="32"/>
        </w:rPr>
      </w:pPr>
    </w:p>
    <w:p w14:paraId="6584DC85" w14:textId="77777777" w:rsidR="008F55E9" w:rsidRDefault="008F55E9" w:rsidP="008F55E9">
      <w:pPr>
        <w:tabs>
          <w:tab w:val="left" w:pos="6540"/>
        </w:tabs>
        <w:rPr>
          <w:color w:val="262626" w:themeColor="text1" w:themeTint="D9"/>
          <w:sz w:val="32"/>
          <w:szCs w:val="32"/>
        </w:rPr>
      </w:pPr>
    </w:p>
    <w:p w14:paraId="350CB7C1" w14:textId="3CDB6308" w:rsidR="008F55E9" w:rsidRDefault="008F55E9" w:rsidP="008F55E9">
      <w:pPr>
        <w:tabs>
          <w:tab w:val="left" w:pos="6540"/>
        </w:tabs>
        <w:rPr>
          <w:color w:val="262626" w:themeColor="text1" w:themeTint="D9"/>
          <w:sz w:val="32"/>
          <w:szCs w:val="32"/>
        </w:rPr>
      </w:pPr>
      <w:r>
        <w:rPr>
          <w:color w:val="262626" w:themeColor="text1" w:themeTint="D9"/>
          <w:sz w:val="32"/>
          <w:szCs w:val="32"/>
        </w:rPr>
        <w:lastRenderedPageBreak/>
        <w:t>Concurrency Problems</w:t>
      </w:r>
    </w:p>
    <w:p w14:paraId="43F22DFF" w14:textId="2357DD11" w:rsidR="008F55E9" w:rsidRDefault="008F55E9" w:rsidP="008F55E9">
      <w:pPr>
        <w:tabs>
          <w:tab w:val="left" w:pos="6540"/>
        </w:tabs>
        <w:rPr>
          <w:color w:val="262626" w:themeColor="text1" w:themeTint="D9"/>
          <w:sz w:val="32"/>
          <w:szCs w:val="32"/>
        </w:rPr>
      </w:pPr>
      <w:r>
        <w:rPr>
          <w:color w:val="262626" w:themeColor="text1" w:themeTint="D9"/>
          <w:sz w:val="32"/>
          <w:szCs w:val="32"/>
        </w:rPr>
        <w:t>1]Race Condition</w:t>
      </w:r>
    </w:p>
    <w:p w14:paraId="47730A1D" w14:textId="7CC8A98B" w:rsidR="008F55E9" w:rsidRDefault="008F55E9" w:rsidP="008F55E9">
      <w:pPr>
        <w:tabs>
          <w:tab w:val="left" w:pos="6540"/>
        </w:tabs>
        <w:rPr>
          <w:color w:val="262626" w:themeColor="text1" w:themeTint="D9"/>
          <w:sz w:val="32"/>
          <w:szCs w:val="32"/>
        </w:rPr>
      </w:pPr>
      <w:r>
        <w:rPr>
          <w:color w:val="262626" w:themeColor="text1" w:themeTint="D9"/>
          <w:sz w:val="32"/>
          <w:szCs w:val="32"/>
        </w:rPr>
        <w:t>2]Priority inversion</w:t>
      </w:r>
    </w:p>
    <w:p w14:paraId="391D2791" w14:textId="2E83B913" w:rsidR="008F55E9" w:rsidRDefault="008F55E9" w:rsidP="008F55E9">
      <w:pPr>
        <w:tabs>
          <w:tab w:val="left" w:pos="6540"/>
        </w:tabs>
        <w:rPr>
          <w:color w:val="262626" w:themeColor="text1" w:themeTint="D9"/>
          <w:sz w:val="32"/>
          <w:szCs w:val="32"/>
        </w:rPr>
      </w:pPr>
      <w:r>
        <w:rPr>
          <w:color w:val="262626" w:themeColor="text1" w:themeTint="D9"/>
          <w:sz w:val="32"/>
          <w:szCs w:val="32"/>
        </w:rPr>
        <w:t>3]Deadlock</w:t>
      </w:r>
    </w:p>
    <w:p w14:paraId="0E5FC7C0" w14:textId="77777777" w:rsidR="008F55E9" w:rsidRDefault="008F55E9" w:rsidP="008F55E9">
      <w:pPr>
        <w:tabs>
          <w:tab w:val="left" w:pos="6540"/>
        </w:tabs>
        <w:rPr>
          <w:color w:val="262626" w:themeColor="text1" w:themeTint="D9"/>
          <w:sz w:val="32"/>
          <w:szCs w:val="32"/>
        </w:rPr>
      </w:pPr>
    </w:p>
    <w:p w14:paraId="0B7ECCEC" w14:textId="1A8827BE" w:rsidR="008F55E9" w:rsidRPr="000544FC" w:rsidRDefault="008F55E9" w:rsidP="008F55E9">
      <w:pPr>
        <w:tabs>
          <w:tab w:val="left" w:pos="6540"/>
        </w:tabs>
        <w:rPr>
          <w:color w:val="262626" w:themeColor="text1" w:themeTint="D9"/>
          <w:sz w:val="32"/>
          <w:szCs w:val="32"/>
        </w:rPr>
      </w:pPr>
      <w:r>
        <w:rPr>
          <w:color w:val="262626" w:themeColor="text1" w:themeTint="D9"/>
          <w:sz w:val="32"/>
          <w:szCs w:val="32"/>
        </w:rPr>
        <w:t>Race condition happen when two threads try to access same value</w:t>
      </w:r>
    </w:p>
    <w:p w14:paraId="1BB25700" w14:textId="6947B6B9" w:rsidR="00986C66" w:rsidRDefault="00AE0935" w:rsidP="008A3C13">
      <w:pPr>
        <w:rPr>
          <w:b/>
          <w:color w:val="262626" w:themeColor="text1" w:themeTint="D9"/>
          <w:sz w:val="32"/>
          <w:szCs w:val="32"/>
        </w:rPr>
      </w:pPr>
      <w:proofErr w:type="spellStart"/>
      <w:r w:rsidRPr="00AE0935">
        <w:rPr>
          <w:b/>
          <w:color w:val="262626" w:themeColor="text1" w:themeTint="D9"/>
          <w:sz w:val="32"/>
          <w:szCs w:val="32"/>
        </w:rPr>
        <w:t>XCode</w:t>
      </w:r>
      <w:proofErr w:type="spellEnd"/>
      <w:r w:rsidRPr="00AE0935">
        <w:rPr>
          <w:b/>
          <w:color w:val="262626" w:themeColor="text1" w:themeTint="D9"/>
          <w:sz w:val="32"/>
          <w:szCs w:val="32"/>
        </w:rPr>
        <w:t xml:space="preserve"> 8 introduces</w:t>
      </w:r>
      <w:r>
        <w:rPr>
          <w:b/>
          <w:color w:val="262626" w:themeColor="text1" w:themeTint="D9"/>
          <w:sz w:val="32"/>
          <w:szCs w:val="32"/>
        </w:rPr>
        <w:t xml:space="preserve"> </w:t>
      </w:r>
      <w:proofErr w:type="spellStart"/>
      <w:r>
        <w:rPr>
          <w:b/>
          <w:color w:val="262626" w:themeColor="text1" w:themeTint="D9"/>
          <w:sz w:val="32"/>
          <w:szCs w:val="32"/>
        </w:rPr>
        <w:t>ThreadSanitizer</w:t>
      </w:r>
      <w:proofErr w:type="spellEnd"/>
      <w:r>
        <w:rPr>
          <w:b/>
          <w:color w:val="262626" w:themeColor="text1" w:themeTint="D9"/>
          <w:sz w:val="32"/>
          <w:szCs w:val="32"/>
        </w:rPr>
        <w:t xml:space="preserve"> tool </w:t>
      </w:r>
      <w:proofErr w:type="spellStart"/>
      <w:r>
        <w:rPr>
          <w:b/>
          <w:color w:val="262626" w:themeColor="text1" w:themeTint="D9"/>
          <w:sz w:val="32"/>
          <w:szCs w:val="32"/>
        </w:rPr>
        <w:t>TSan</w:t>
      </w:r>
      <w:proofErr w:type="spellEnd"/>
      <w:r>
        <w:rPr>
          <w:b/>
          <w:color w:val="262626" w:themeColor="text1" w:themeTint="D9"/>
          <w:sz w:val="32"/>
          <w:szCs w:val="32"/>
        </w:rPr>
        <w:t xml:space="preserve"> which helps to find potential race condition in code</w:t>
      </w:r>
    </w:p>
    <w:p w14:paraId="7F39BCA8" w14:textId="77777777" w:rsidR="00AE0935" w:rsidRDefault="00AE0935" w:rsidP="008A3C13">
      <w:pPr>
        <w:rPr>
          <w:b/>
          <w:color w:val="262626" w:themeColor="text1" w:themeTint="D9"/>
          <w:sz w:val="32"/>
          <w:szCs w:val="32"/>
        </w:rPr>
      </w:pPr>
    </w:p>
    <w:p w14:paraId="650776FC" w14:textId="60BA8022" w:rsidR="00AE0935" w:rsidRDefault="00AE0935" w:rsidP="008A3C13">
      <w:pPr>
        <w:rPr>
          <w:b/>
          <w:color w:val="262626" w:themeColor="text1" w:themeTint="D9"/>
          <w:sz w:val="32"/>
          <w:szCs w:val="32"/>
        </w:rPr>
      </w:pPr>
      <w:r>
        <w:rPr>
          <w:b/>
          <w:color w:val="262626" w:themeColor="text1" w:themeTint="D9"/>
          <w:sz w:val="32"/>
          <w:szCs w:val="32"/>
        </w:rPr>
        <w:t>Priority inversion means low-priority task preempts a higher-priority</w:t>
      </w:r>
    </w:p>
    <w:p w14:paraId="6DD27D94" w14:textId="77777777" w:rsidR="00AE0935" w:rsidRDefault="00AE0935" w:rsidP="008A3C13">
      <w:pPr>
        <w:rPr>
          <w:b/>
          <w:color w:val="262626" w:themeColor="text1" w:themeTint="D9"/>
          <w:sz w:val="32"/>
          <w:szCs w:val="32"/>
        </w:rPr>
      </w:pPr>
    </w:p>
    <w:p w14:paraId="3F287FD1" w14:textId="77777777" w:rsidR="00AE0935" w:rsidRDefault="00AE0935" w:rsidP="008A3C13">
      <w:pPr>
        <w:rPr>
          <w:b/>
          <w:color w:val="262626" w:themeColor="text1" w:themeTint="D9"/>
          <w:sz w:val="32"/>
          <w:szCs w:val="32"/>
        </w:rPr>
      </w:pPr>
    </w:p>
    <w:p w14:paraId="0FBC41E1" w14:textId="35516C20" w:rsidR="00AE0935" w:rsidRDefault="00AE0935" w:rsidP="008A3C13">
      <w:pPr>
        <w:rPr>
          <w:b/>
          <w:color w:val="262626" w:themeColor="text1" w:themeTint="D9"/>
          <w:sz w:val="32"/>
          <w:szCs w:val="32"/>
        </w:rPr>
      </w:pPr>
      <w:r>
        <w:rPr>
          <w:b/>
          <w:color w:val="262626" w:themeColor="text1" w:themeTint="D9"/>
          <w:sz w:val="32"/>
          <w:szCs w:val="32"/>
        </w:rPr>
        <w:t>Deadlock is where two threads are each waiting fo</w:t>
      </w:r>
      <w:r w:rsidR="0038446C">
        <w:rPr>
          <w:b/>
          <w:color w:val="262626" w:themeColor="text1" w:themeTint="D9"/>
          <w:sz w:val="32"/>
          <w:szCs w:val="32"/>
        </w:rPr>
        <w:t>r other to release a shared resource</w:t>
      </w:r>
    </w:p>
    <w:p w14:paraId="0FADCFDC" w14:textId="77777777" w:rsidR="0038446C" w:rsidRDefault="0038446C" w:rsidP="008A3C13">
      <w:pPr>
        <w:rPr>
          <w:b/>
          <w:color w:val="262626" w:themeColor="text1" w:themeTint="D9"/>
          <w:sz w:val="32"/>
          <w:szCs w:val="32"/>
        </w:rPr>
      </w:pPr>
    </w:p>
    <w:p w14:paraId="1A0BE24C" w14:textId="54F53A00" w:rsidR="0038446C" w:rsidRDefault="0038446C" w:rsidP="008A3C13">
      <w:pPr>
        <w:rPr>
          <w:b/>
          <w:color w:val="262626" w:themeColor="text1" w:themeTint="D9"/>
          <w:sz w:val="32"/>
          <w:szCs w:val="32"/>
        </w:rPr>
      </w:pPr>
      <w:r>
        <w:rPr>
          <w:b/>
          <w:color w:val="262626" w:themeColor="text1" w:themeTint="D9"/>
          <w:sz w:val="32"/>
          <w:szCs w:val="32"/>
        </w:rPr>
        <w:t>Concurrent is not same as asynchronous</w:t>
      </w:r>
    </w:p>
    <w:p w14:paraId="5EBEFB46" w14:textId="12EBA929" w:rsidR="0038446C" w:rsidRDefault="0038446C" w:rsidP="008A3C13">
      <w:pPr>
        <w:rPr>
          <w:b/>
          <w:color w:val="262626" w:themeColor="text1" w:themeTint="D9"/>
          <w:sz w:val="32"/>
          <w:szCs w:val="32"/>
        </w:rPr>
      </w:pPr>
      <w:r>
        <w:rPr>
          <w:b/>
          <w:color w:val="262626" w:themeColor="text1" w:themeTint="D9"/>
          <w:sz w:val="32"/>
          <w:szCs w:val="32"/>
        </w:rPr>
        <w:t xml:space="preserve">Apple creating operation property </w:t>
      </w:r>
      <w:proofErr w:type="spellStart"/>
      <w:r>
        <w:rPr>
          <w:b/>
          <w:color w:val="262626" w:themeColor="text1" w:themeTint="D9"/>
          <w:sz w:val="32"/>
          <w:szCs w:val="32"/>
        </w:rPr>
        <w:t>isAsynchronous</w:t>
      </w:r>
      <w:proofErr w:type="spellEnd"/>
      <w:r>
        <w:rPr>
          <w:b/>
          <w:color w:val="262626" w:themeColor="text1" w:themeTint="D9"/>
          <w:sz w:val="32"/>
          <w:szCs w:val="32"/>
        </w:rPr>
        <w:t xml:space="preserve"> and deprecating </w:t>
      </w:r>
      <w:proofErr w:type="spellStart"/>
      <w:r>
        <w:rPr>
          <w:b/>
          <w:color w:val="262626" w:themeColor="text1" w:themeTint="D9"/>
          <w:sz w:val="32"/>
          <w:szCs w:val="32"/>
        </w:rPr>
        <w:t>isConcurrent</w:t>
      </w:r>
      <w:proofErr w:type="spellEnd"/>
    </w:p>
    <w:p w14:paraId="75C55891" w14:textId="018F57A9" w:rsidR="0038446C" w:rsidRDefault="0038446C" w:rsidP="008A3C13">
      <w:pPr>
        <w:rPr>
          <w:b/>
          <w:color w:val="262626" w:themeColor="text1" w:themeTint="D9"/>
          <w:sz w:val="32"/>
          <w:szCs w:val="32"/>
        </w:rPr>
      </w:pPr>
      <w:r>
        <w:rPr>
          <w:b/>
          <w:color w:val="262626" w:themeColor="text1" w:themeTint="D9"/>
          <w:sz w:val="32"/>
          <w:szCs w:val="32"/>
        </w:rPr>
        <w:t>If we run slow task asynchronously on another que</w:t>
      </w:r>
      <w:r w:rsidR="00EE6B32">
        <w:rPr>
          <w:b/>
          <w:color w:val="262626" w:themeColor="text1" w:themeTint="D9"/>
          <w:sz w:val="32"/>
          <w:szCs w:val="32"/>
        </w:rPr>
        <w:t>ue</w:t>
      </w:r>
      <w:r w:rsidR="00FA1ECB">
        <w:rPr>
          <w:b/>
          <w:color w:val="262626" w:themeColor="text1" w:themeTint="D9"/>
          <w:sz w:val="32"/>
          <w:szCs w:val="32"/>
        </w:rPr>
        <w:t xml:space="preserve"> the main queue can continue immediately</w:t>
      </w:r>
    </w:p>
    <w:p w14:paraId="73229B59" w14:textId="11AEA4F0" w:rsidR="00FA1ECB" w:rsidRDefault="00FA1ECB" w:rsidP="008A3C13">
      <w:pPr>
        <w:rPr>
          <w:b/>
          <w:color w:val="262626" w:themeColor="text1" w:themeTint="D9"/>
          <w:sz w:val="32"/>
          <w:szCs w:val="32"/>
        </w:rPr>
      </w:pPr>
      <w:r>
        <w:rPr>
          <w:b/>
          <w:color w:val="262626" w:themeColor="text1" w:themeTint="D9"/>
          <w:sz w:val="32"/>
          <w:szCs w:val="32"/>
        </w:rPr>
        <w:t>GCD queues manage threads</w:t>
      </w:r>
    </w:p>
    <w:p w14:paraId="73FA5716" w14:textId="09EA1FC8" w:rsidR="00FA1ECB" w:rsidRDefault="00FA1ECB" w:rsidP="008A3C13">
      <w:pPr>
        <w:rPr>
          <w:b/>
          <w:color w:val="262626" w:themeColor="text1" w:themeTint="D9"/>
          <w:sz w:val="32"/>
          <w:szCs w:val="32"/>
        </w:rPr>
      </w:pPr>
      <w:r>
        <w:rPr>
          <w:b/>
          <w:color w:val="262626" w:themeColor="text1" w:themeTint="D9"/>
          <w:sz w:val="32"/>
          <w:szCs w:val="32"/>
        </w:rPr>
        <w:t>We can run task asynchronously on serial or concurrent queue</w:t>
      </w:r>
    </w:p>
    <w:p w14:paraId="75D203F6" w14:textId="14EED913" w:rsidR="00FA1ECB" w:rsidRDefault="00FA1ECB" w:rsidP="008A3C13">
      <w:pPr>
        <w:rPr>
          <w:b/>
          <w:color w:val="262626" w:themeColor="text1" w:themeTint="D9"/>
          <w:sz w:val="32"/>
          <w:szCs w:val="32"/>
        </w:rPr>
      </w:pPr>
      <w:r>
        <w:rPr>
          <w:b/>
          <w:color w:val="262626" w:themeColor="text1" w:themeTint="D9"/>
          <w:sz w:val="32"/>
          <w:szCs w:val="32"/>
        </w:rPr>
        <w:t>Synchronous vs Asynchronous tells you whether current queue has to wait for the task to complete</w:t>
      </w:r>
    </w:p>
    <w:p w14:paraId="2A0A662D" w14:textId="6BFE8FA2" w:rsidR="00FA1ECB" w:rsidRPr="00AE0935" w:rsidRDefault="00FA1ECB" w:rsidP="008A3C13">
      <w:pPr>
        <w:rPr>
          <w:b/>
          <w:color w:val="262626" w:themeColor="text1" w:themeTint="D9"/>
          <w:sz w:val="32"/>
          <w:szCs w:val="32"/>
        </w:rPr>
      </w:pPr>
      <w:r>
        <w:rPr>
          <w:b/>
          <w:color w:val="262626" w:themeColor="text1" w:themeTint="D9"/>
          <w:sz w:val="32"/>
          <w:szCs w:val="32"/>
        </w:rPr>
        <w:t>Serial vs concurrent tell you whether a queue has one or many threads</w:t>
      </w:r>
    </w:p>
    <w:p w14:paraId="23C056B8" w14:textId="77777777" w:rsidR="00986C66" w:rsidRDefault="00986C66" w:rsidP="008A3C13">
      <w:pPr>
        <w:rPr>
          <w:b/>
          <w:color w:val="FF0000"/>
          <w:sz w:val="40"/>
          <w:szCs w:val="40"/>
        </w:rPr>
      </w:pPr>
    </w:p>
    <w:p w14:paraId="7604D0D9" w14:textId="31CD0573" w:rsidR="004B5BA7" w:rsidRDefault="004B5BA7" w:rsidP="008A3C13">
      <w:pPr>
        <w:rPr>
          <w:b/>
          <w:color w:val="FF0000"/>
          <w:sz w:val="40"/>
          <w:szCs w:val="40"/>
        </w:rPr>
      </w:pPr>
      <w:r w:rsidRPr="00605806">
        <w:rPr>
          <w:b/>
          <w:color w:val="FF0000"/>
          <w:sz w:val="40"/>
          <w:szCs w:val="40"/>
        </w:rPr>
        <w:t xml:space="preserve">Coding </w:t>
      </w:r>
      <w:proofErr w:type="spellStart"/>
      <w:r w:rsidRPr="00605806">
        <w:rPr>
          <w:b/>
          <w:color w:val="FF0000"/>
          <w:sz w:val="40"/>
          <w:szCs w:val="40"/>
        </w:rPr>
        <w:t>Challege</w:t>
      </w:r>
      <w:proofErr w:type="spellEnd"/>
      <w:r w:rsidRPr="00605806">
        <w:rPr>
          <w:b/>
          <w:color w:val="FF0000"/>
          <w:sz w:val="40"/>
          <w:szCs w:val="40"/>
        </w:rPr>
        <w:t xml:space="preserve"> on </w:t>
      </w:r>
      <w:proofErr w:type="spellStart"/>
      <w:r w:rsidRPr="00605806">
        <w:rPr>
          <w:b/>
          <w:color w:val="FF0000"/>
          <w:sz w:val="40"/>
          <w:szCs w:val="40"/>
        </w:rPr>
        <w:t>HackerRank</w:t>
      </w:r>
      <w:proofErr w:type="spellEnd"/>
    </w:p>
    <w:p w14:paraId="23079A95" w14:textId="62047E99" w:rsidR="00605806" w:rsidRDefault="00460812" w:rsidP="008A3C13">
      <w:pPr>
        <w:rPr>
          <w:color w:val="262626" w:themeColor="text1" w:themeTint="D9"/>
          <w:sz w:val="32"/>
          <w:szCs w:val="32"/>
        </w:rPr>
      </w:pPr>
      <w:hyperlink r:id="rId35" w:history="1">
        <w:r w:rsidR="00605806" w:rsidRPr="00531FFC">
          <w:rPr>
            <w:rStyle w:val="Hyperlink"/>
            <w:color w:val="9E2656" w:themeColor="hyperlink" w:themeTint="D9"/>
            <w:sz w:val="32"/>
            <w:szCs w:val="32"/>
          </w:rPr>
          <w:t>Pushpanjaliam55@gmail.com</w:t>
        </w:r>
      </w:hyperlink>
    </w:p>
    <w:p w14:paraId="3F176C5E" w14:textId="2BB52622" w:rsidR="00605806" w:rsidRDefault="00605806" w:rsidP="008A3C13">
      <w:pPr>
        <w:rPr>
          <w:color w:val="262626" w:themeColor="text1" w:themeTint="D9"/>
          <w:sz w:val="32"/>
          <w:szCs w:val="32"/>
        </w:rPr>
      </w:pPr>
      <w:proofErr w:type="spellStart"/>
      <w:r>
        <w:rPr>
          <w:color w:val="262626" w:themeColor="text1" w:themeTint="D9"/>
          <w:sz w:val="32"/>
          <w:szCs w:val="32"/>
        </w:rPr>
        <w:t>pushpanjalimane</w:t>
      </w:r>
      <w:proofErr w:type="spellEnd"/>
    </w:p>
    <w:p w14:paraId="617993B7" w14:textId="7EB1D8CD" w:rsidR="00605806" w:rsidRDefault="00605806" w:rsidP="008A3C13">
      <w:pPr>
        <w:rPr>
          <w:color w:val="262626" w:themeColor="text1" w:themeTint="D9"/>
          <w:sz w:val="32"/>
          <w:szCs w:val="32"/>
        </w:rPr>
      </w:pPr>
      <w:r>
        <w:rPr>
          <w:color w:val="262626" w:themeColor="text1" w:themeTint="D9"/>
          <w:sz w:val="32"/>
          <w:szCs w:val="32"/>
        </w:rPr>
        <w:t>abhijeet25190</w:t>
      </w:r>
    </w:p>
    <w:p w14:paraId="4EDAADF0" w14:textId="5794511C" w:rsidR="00605806" w:rsidRDefault="00605806" w:rsidP="00605806">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1]Input Format</w:t>
      </w:r>
    </w:p>
    <w:p w14:paraId="364FB425" w14:textId="77777777" w:rsidR="00605806" w:rsidRDefault="00605806" w:rsidP="00605806">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 xml:space="preserve">Code that reads input from </w:t>
      </w:r>
      <w:proofErr w:type="spellStart"/>
      <w:r>
        <w:rPr>
          <w:rFonts w:ascii="Avenir Book" w:hAnsi="Avenir Book" w:cs="Avenir Book"/>
          <w:color w:val="2B323D"/>
          <w:sz w:val="32"/>
          <w:szCs w:val="32"/>
        </w:rPr>
        <w:t>stdin</w:t>
      </w:r>
      <w:proofErr w:type="spellEnd"/>
      <w:r>
        <w:rPr>
          <w:rFonts w:ascii="Avenir Book" w:hAnsi="Avenir Book" w:cs="Avenir Book"/>
          <w:color w:val="2B323D"/>
          <w:sz w:val="32"/>
          <w:szCs w:val="32"/>
        </w:rPr>
        <w:t xml:space="preserve"> is provided for you in the editor. There are lines of input, and each line contains a single integer.</w:t>
      </w:r>
    </w:p>
    <w:p w14:paraId="2ABEAEC2" w14:textId="77777777" w:rsidR="00605806" w:rsidRDefault="00605806" w:rsidP="00605806">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Output Format</w:t>
      </w:r>
    </w:p>
    <w:p w14:paraId="5F84A4C4" w14:textId="70430E9B" w:rsidR="00605806" w:rsidRDefault="00605806" w:rsidP="00605806">
      <w:pPr>
        <w:rPr>
          <w:rFonts w:ascii="Avenir Book" w:hAnsi="Avenir Book" w:cs="Avenir Book"/>
          <w:color w:val="2B323D"/>
          <w:sz w:val="32"/>
          <w:szCs w:val="32"/>
        </w:rPr>
      </w:pPr>
      <w:r>
        <w:rPr>
          <w:rFonts w:ascii="Avenir Book" w:hAnsi="Avenir Book" w:cs="Avenir Book"/>
          <w:color w:val="2B323D"/>
          <w:sz w:val="32"/>
          <w:szCs w:val="32"/>
        </w:rPr>
        <w:t xml:space="preserve">Code that prints the sum calculated and returned by </w:t>
      </w:r>
      <w:proofErr w:type="spellStart"/>
      <w:r>
        <w:rPr>
          <w:rFonts w:ascii="Avenir Book" w:hAnsi="Avenir Book" w:cs="Avenir Book"/>
          <w:i/>
          <w:iCs/>
          <w:color w:val="2B323D"/>
          <w:sz w:val="32"/>
          <w:szCs w:val="32"/>
        </w:rPr>
        <w:t>solveMeFirst</w:t>
      </w:r>
      <w:proofErr w:type="spellEnd"/>
      <w:r>
        <w:rPr>
          <w:rFonts w:ascii="Avenir Book" w:hAnsi="Avenir Book" w:cs="Avenir Book"/>
          <w:color w:val="2B323D"/>
          <w:sz w:val="32"/>
          <w:szCs w:val="32"/>
        </w:rPr>
        <w:t xml:space="preserve"> is provided for you in the editor.</w:t>
      </w:r>
    </w:p>
    <w:p w14:paraId="26686DFD" w14:textId="77777777" w:rsidR="00605806" w:rsidRDefault="00605806" w:rsidP="00605806">
      <w:pPr>
        <w:rPr>
          <w:rFonts w:ascii="Avenir Book" w:hAnsi="Avenir Book" w:cs="Avenir Book"/>
          <w:color w:val="2B323D"/>
          <w:sz w:val="32"/>
          <w:szCs w:val="32"/>
        </w:rPr>
      </w:pPr>
    </w:p>
    <w:p w14:paraId="6DB30905" w14:textId="77777777" w:rsidR="00605806" w:rsidRPr="00605806" w:rsidRDefault="00605806" w:rsidP="00605806">
      <w:pPr>
        <w:rPr>
          <w:color w:val="262626" w:themeColor="text1" w:themeTint="D9"/>
          <w:sz w:val="32"/>
          <w:szCs w:val="32"/>
        </w:rPr>
      </w:pPr>
      <w:r w:rsidRPr="00605806">
        <w:rPr>
          <w:color w:val="262626" w:themeColor="text1" w:themeTint="D9"/>
          <w:sz w:val="32"/>
          <w:szCs w:val="32"/>
        </w:rPr>
        <w:t>// read integers line by line</w:t>
      </w:r>
    </w:p>
    <w:p w14:paraId="086DFAD5" w14:textId="77777777" w:rsidR="00605806" w:rsidRPr="00DB0467" w:rsidRDefault="00605806" w:rsidP="00605806">
      <w:pPr>
        <w:rPr>
          <w:color w:val="0070C0"/>
          <w:sz w:val="32"/>
          <w:szCs w:val="32"/>
        </w:rPr>
      </w:pPr>
      <w:proofErr w:type="spellStart"/>
      <w:r w:rsidRPr="00DB0467">
        <w:rPr>
          <w:color w:val="0070C0"/>
          <w:sz w:val="32"/>
          <w:szCs w:val="32"/>
        </w:rPr>
        <w:t>var</w:t>
      </w:r>
      <w:proofErr w:type="spellEnd"/>
      <w:r w:rsidRPr="00DB0467">
        <w:rPr>
          <w:color w:val="0070C0"/>
          <w:sz w:val="32"/>
          <w:szCs w:val="32"/>
        </w:rPr>
        <w:t xml:space="preserve"> a = </w:t>
      </w:r>
      <w:proofErr w:type="spellStart"/>
      <w:r w:rsidRPr="00DB0467">
        <w:rPr>
          <w:color w:val="0070C0"/>
          <w:sz w:val="32"/>
          <w:szCs w:val="32"/>
        </w:rPr>
        <w:t>Int</w:t>
      </w:r>
      <w:proofErr w:type="spellEnd"/>
      <w:r w:rsidRPr="00DB0467">
        <w:rPr>
          <w:color w:val="0070C0"/>
          <w:sz w:val="32"/>
          <w:szCs w:val="32"/>
        </w:rPr>
        <w:t>(</w:t>
      </w:r>
      <w:proofErr w:type="spellStart"/>
      <w:proofErr w:type="gramStart"/>
      <w:r w:rsidRPr="00DB0467">
        <w:rPr>
          <w:color w:val="0070C0"/>
          <w:sz w:val="32"/>
          <w:szCs w:val="32"/>
        </w:rPr>
        <w:t>readLine</w:t>
      </w:r>
      <w:proofErr w:type="spellEnd"/>
      <w:r w:rsidRPr="00DB0467">
        <w:rPr>
          <w:color w:val="0070C0"/>
          <w:sz w:val="32"/>
          <w:szCs w:val="32"/>
        </w:rPr>
        <w:t>(</w:t>
      </w:r>
      <w:proofErr w:type="gramEnd"/>
      <w:r w:rsidRPr="00DB0467">
        <w:rPr>
          <w:color w:val="0070C0"/>
          <w:sz w:val="32"/>
          <w:szCs w:val="32"/>
        </w:rPr>
        <w:t>)!)!</w:t>
      </w:r>
    </w:p>
    <w:p w14:paraId="7E3C7426" w14:textId="77777777" w:rsidR="00605806" w:rsidRPr="00DB0467" w:rsidRDefault="00605806" w:rsidP="00605806">
      <w:pPr>
        <w:rPr>
          <w:color w:val="0070C0"/>
          <w:sz w:val="32"/>
          <w:szCs w:val="32"/>
        </w:rPr>
      </w:pPr>
      <w:proofErr w:type="spellStart"/>
      <w:r w:rsidRPr="00DB0467">
        <w:rPr>
          <w:color w:val="0070C0"/>
          <w:sz w:val="32"/>
          <w:szCs w:val="32"/>
        </w:rPr>
        <w:t>var</w:t>
      </w:r>
      <w:proofErr w:type="spellEnd"/>
      <w:r w:rsidRPr="00DB0467">
        <w:rPr>
          <w:color w:val="0070C0"/>
          <w:sz w:val="32"/>
          <w:szCs w:val="32"/>
        </w:rPr>
        <w:t xml:space="preserve"> b = </w:t>
      </w:r>
      <w:proofErr w:type="spellStart"/>
      <w:r w:rsidRPr="00DB0467">
        <w:rPr>
          <w:color w:val="0070C0"/>
          <w:sz w:val="32"/>
          <w:szCs w:val="32"/>
        </w:rPr>
        <w:t>Int</w:t>
      </w:r>
      <w:proofErr w:type="spellEnd"/>
      <w:r w:rsidRPr="00DB0467">
        <w:rPr>
          <w:color w:val="0070C0"/>
          <w:sz w:val="32"/>
          <w:szCs w:val="32"/>
        </w:rPr>
        <w:t>(</w:t>
      </w:r>
      <w:proofErr w:type="spellStart"/>
      <w:proofErr w:type="gramStart"/>
      <w:r w:rsidRPr="00DB0467">
        <w:rPr>
          <w:color w:val="0070C0"/>
          <w:sz w:val="32"/>
          <w:szCs w:val="32"/>
        </w:rPr>
        <w:t>readLine</w:t>
      </w:r>
      <w:proofErr w:type="spellEnd"/>
      <w:r w:rsidRPr="00DB0467">
        <w:rPr>
          <w:color w:val="0070C0"/>
          <w:sz w:val="32"/>
          <w:szCs w:val="32"/>
        </w:rPr>
        <w:t>(</w:t>
      </w:r>
      <w:proofErr w:type="gramEnd"/>
      <w:r w:rsidRPr="00DB0467">
        <w:rPr>
          <w:color w:val="0070C0"/>
          <w:sz w:val="32"/>
          <w:szCs w:val="32"/>
        </w:rPr>
        <w:t>)!)!</w:t>
      </w:r>
    </w:p>
    <w:p w14:paraId="7040CD8A" w14:textId="77777777" w:rsidR="00605806" w:rsidRPr="00DB0467" w:rsidRDefault="00605806" w:rsidP="00605806">
      <w:pPr>
        <w:rPr>
          <w:color w:val="0070C0"/>
          <w:sz w:val="32"/>
          <w:szCs w:val="32"/>
        </w:rPr>
      </w:pPr>
    </w:p>
    <w:p w14:paraId="011A0B2B" w14:textId="77777777" w:rsidR="00605806" w:rsidRPr="00DB0467" w:rsidRDefault="00605806" w:rsidP="00605806">
      <w:pPr>
        <w:rPr>
          <w:color w:val="0070C0"/>
          <w:sz w:val="32"/>
          <w:szCs w:val="32"/>
        </w:rPr>
      </w:pPr>
      <w:r w:rsidRPr="00DB0467">
        <w:rPr>
          <w:color w:val="0070C0"/>
          <w:sz w:val="32"/>
          <w:szCs w:val="32"/>
        </w:rPr>
        <w:t xml:space="preserve">// Hint: Type </w:t>
      </w:r>
      <w:proofErr w:type="gramStart"/>
      <w:r w:rsidRPr="00DB0467">
        <w:rPr>
          <w:color w:val="0070C0"/>
          <w:sz w:val="32"/>
          <w:szCs w:val="32"/>
        </w:rPr>
        <w:t>print(</w:t>
      </w:r>
      <w:proofErr w:type="gramEnd"/>
      <w:r w:rsidRPr="00DB0467">
        <w:rPr>
          <w:color w:val="0070C0"/>
          <w:sz w:val="32"/>
          <w:szCs w:val="32"/>
        </w:rPr>
        <w:t>a + b) below</w:t>
      </w:r>
    </w:p>
    <w:p w14:paraId="5F2B109D" w14:textId="77777777" w:rsidR="00605806" w:rsidRPr="00DB0467" w:rsidRDefault="00605806" w:rsidP="00605806">
      <w:pPr>
        <w:rPr>
          <w:color w:val="0070C0"/>
          <w:sz w:val="32"/>
          <w:szCs w:val="32"/>
        </w:rPr>
      </w:pPr>
      <w:proofErr w:type="spellStart"/>
      <w:r w:rsidRPr="00DB0467">
        <w:rPr>
          <w:color w:val="0070C0"/>
          <w:sz w:val="32"/>
          <w:szCs w:val="32"/>
        </w:rPr>
        <w:t>func</w:t>
      </w:r>
      <w:proofErr w:type="spellEnd"/>
      <w:r w:rsidRPr="00DB0467">
        <w:rPr>
          <w:color w:val="0070C0"/>
          <w:sz w:val="32"/>
          <w:szCs w:val="32"/>
        </w:rPr>
        <w:t xml:space="preserve"> </w:t>
      </w:r>
      <w:proofErr w:type="spellStart"/>
      <w:proofErr w:type="gramStart"/>
      <w:r w:rsidRPr="00DB0467">
        <w:rPr>
          <w:color w:val="0070C0"/>
          <w:sz w:val="32"/>
          <w:szCs w:val="32"/>
        </w:rPr>
        <w:t>solveMeFirst</w:t>
      </w:r>
      <w:proofErr w:type="spellEnd"/>
      <w:r w:rsidRPr="00DB0467">
        <w:rPr>
          <w:color w:val="0070C0"/>
          <w:sz w:val="32"/>
          <w:szCs w:val="32"/>
        </w:rPr>
        <w:t>(</w:t>
      </w:r>
      <w:proofErr w:type="spellStart"/>
      <w:proofErr w:type="gramEnd"/>
      <w:r w:rsidRPr="00DB0467">
        <w:rPr>
          <w:color w:val="0070C0"/>
          <w:sz w:val="32"/>
          <w:szCs w:val="32"/>
        </w:rPr>
        <w:t>a:Int</w:t>
      </w:r>
      <w:proofErr w:type="spellEnd"/>
      <w:r w:rsidRPr="00DB0467">
        <w:rPr>
          <w:color w:val="0070C0"/>
          <w:sz w:val="32"/>
          <w:szCs w:val="32"/>
        </w:rPr>
        <w:t xml:space="preserve">, </w:t>
      </w:r>
      <w:proofErr w:type="spellStart"/>
      <w:r w:rsidRPr="00DB0467">
        <w:rPr>
          <w:color w:val="0070C0"/>
          <w:sz w:val="32"/>
          <w:szCs w:val="32"/>
        </w:rPr>
        <w:t>b:Int</w:t>
      </w:r>
      <w:proofErr w:type="spellEnd"/>
      <w:r w:rsidRPr="00DB0467">
        <w:rPr>
          <w:color w:val="0070C0"/>
          <w:sz w:val="32"/>
          <w:szCs w:val="32"/>
        </w:rPr>
        <w:t>)-&gt;</w:t>
      </w:r>
      <w:proofErr w:type="spellStart"/>
      <w:r w:rsidRPr="00DB0467">
        <w:rPr>
          <w:color w:val="0070C0"/>
          <w:sz w:val="32"/>
          <w:szCs w:val="32"/>
        </w:rPr>
        <w:t>Int</w:t>
      </w:r>
      <w:proofErr w:type="spellEnd"/>
      <w:r w:rsidRPr="00DB0467">
        <w:rPr>
          <w:color w:val="0070C0"/>
          <w:sz w:val="32"/>
          <w:szCs w:val="32"/>
        </w:rPr>
        <w:t>{</w:t>
      </w:r>
    </w:p>
    <w:p w14:paraId="12294662" w14:textId="77777777" w:rsidR="00605806" w:rsidRPr="00DB0467" w:rsidRDefault="00605806" w:rsidP="00605806">
      <w:pPr>
        <w:rPr>
          <w:color w:val="0070C0"/>
          <w:sz w:val="32"/>
          <w:szCs w:val="32"/>
        </w:rPr>
      </w:pPr>
      <w:r w:rsidRPr="00DB0467">
        <w:rPr>
          <w:color w:val="0070C0"/>
          <w:sz w:val="32"/>
          <w:szCs w:val="32"/>
        </w:rPr>
        <w:t xml:space="preserve">    return </w:t>
      </w:r>
      <w:proofErr w:type="spellStart"/>
      <w:r w:rsidRPr="00DB0467">
        <w:rPr>
          <w:color w:val="0070C0"/>
          <w:sz w:val="32"/>
          <w:szCs w:val="32"/>
        </w:rPr>
        <w:t>a+b</w:t>
      </w:r>
      <w:proofErr w:type="spellEnd"/>
    </w:p>
    <w:p w14:paraId="547DD965" w14:textId="77777777" w:rsidR="00605806" w:rsidRPr="00DB0467" w:rsidRDefault="00605806" w:rsidP="00605806">
      <w:pPr>
        <w:rPr>
          <w:color w:val="0070C0"/>
          <w:sz w:val="32"/>
          <w:szCs w:val="32"/>
        </w:rPr>
      </w:pPr>
    </w:p>
    <w:p w14:paraId="7B09CF94" w14:textId="77777777" w:rsidR="00605806" w:rsidRPr="00DB0467" w:rsidRDefault="00605806" w:rsidP="00605806">
      <w:pPr>
        <w:rPr>
          <w:color w:val="0070C0"/>
          <w:sz w:val="32"/>
          <w:szCs w:val="32"/>
        </w:rPr>
      </w:pPr>
      <w:r w:rsidRPr="00DB0467">
        <w:rPr>
          <w:color w:val="0070C0"/>
          <w:sz w:val="32"/>
          <w:szCs w:val="32"/>
        </w:rPr>
        <w:t>}</w:t>
      </w:r>
    </w:p>
    <w:p w14:paraId="426D6371" w14:textId="77777777" w:rsidR="00605806" w:rsidRPr="00DB0467" w:rsidRDefault="00605806" w:rsidP="00605806">
      <w:pPr>
        <w:rPr>
          <w:color w:val="0070C0"/>
          <w:sz w:val="32"/>
          <w:szCs w:val="32"/>
        </w:rPr>
      </w:pPr>
      <w:r w:rsidRPr="00DB0467">
        <w:rPr>
          <w:color w:val="0070C0"/>
          <w:sz w:val="32"/>
          <w:szCs w:val="32"/>
        </w:rPr>
        <w:t xml:space="preserve">let sum = </w:t>
      </w:r>
      <w:proofErr w:type="spellStart"/>
      <w:r w:rsidRPr="00DB0467">
        <w:rPr>
          <w:color w:val="0070C0"/>
          <w:sz w:val="32"/>
          <w:szCs w:val="32"/>
        </w:rPr>
        <w:t>solveMeFirst</w:t>
      </w:r>
      <w:proofErr w:type="spellEnd"/>
      <w:r w:rsidRPr="00DB0467">
        <w:rPr>
          <w:color w:val="0070C0"/>
          <w:sz w:val="32"/>
          <w:szCs w:val="32"/>
        </w:rPr>
        <w:t>(</w:t>
      </w:r>
      <w:proofErr w:type="spellStart"/>
      <w:proofErr w:type="gramStart"/>
      <w:r w:rsidRPr="00DB0467">
        <w:rPr>
          <w:color w:val="0070C0"/>
          <w:sz w:val="32"/>
          <w:szCs w:val="32"/>
        </w:rPr>
        <w:t>a:a</w:t>
      </w:r>
      <w:proofErr w:type="gramEnd"/>
      <w:r w:rsidRPr="00DB0467">
        <w:rPr>
          <w:color w:val="0070C0"/>
          <w:sz w:val="32"/>
          <w:szCs w:val="32"/>
        </w:rPr>
        <w:t>,b:b</w:t>
      </w:r>
      <w:proofErr w:type="spellEnd"/>
      <w:r w:rsidRPr="00DB0467">
        <w:rPr>
          <w:color w:val="0070C0"/>
          <w:sz w:val="32"/>
          <w:szCs w:val="32"/>
        </w:rPr>
        <w:t>)</w:t>
      </w:r>
    </w:p>
    <w:p w14:paraId="6FF8824D" w14:textId="798CB77F" w:rsidR="00605806" w:rsidRPr="00DB0467" w:rsidRDefault="00605806" w:rsidP="00605806">
      <w:pPr>
        <w:rPr>
          <w:color w:val="0070C0"/>
          <w:sz w:val="32"/>
          <w:szCs w:val="32"/>
        </w:rPr>
      </w:pPr>
      <w:r w:rsidRPr="00DB0467">
        <w:rPr>
          <w:color w:val="0070C0"/>
          <w:sz w:val="32"/>
          <w:szCs w:val="32"/>
        </w:rPr>
        <w:t>print(sum)</w:t>
      </w:r>
    </w:p>
    <w:p w14:paraId="4F562FD4" w14:textId="3EFBF5BB" w:rsidR="00DB0467" w:rsidRDefault="00DB0467" w:rsidP="00DB0467">
      <w:pPr>
        <w:widowControl w:val="0"/>
        <w:autoSpaceDE w:val="0"/>
        <w:autoSpaceDN w:val="0"/>
        <w:adjustRightInd w:val="0"/>
        <w:spacing w:after="0" w:line="240" w:lineRule="auto"/>
        <w:rPr>
          <w:rFonts w:ascii="Raleway-Regular" w:hAnsi="Raleway-Regular" w:cs="Raleway-Regular"/>
          <w:color w:val="262626"/>
          <w:sz w:val="44"/>
          <w:szCs w:val="44"/>
        </w:rPr>
      </w:pPr>
      <w:r>
        <w:rPr>
          <w:rFonts w:ascii="Raleway-Regular" w:hAnsi="Raleway-Regular" w:cs="Raleway-Regular"/>
          <w:color w:val="262626"/>
          <w:sz w:val="44"/>
          <w:szCs w:val="44"/>
        </w:rPr>
        <w:t>Higher order Functions</w:t>
      </w:r>
    </w:p>
    <w:p w14:paraId="3875C32A" w14:textId="77777777" w:rsidR="00DB0467" w:rsidRDefault="00DB0467" w:rsidP="00DB0467">
      <w:pPr>
        <w:widowControl w:val="0"/>
        <w:autoSpaceDE w:val="0"/>
        <w:autoSpaceDN w:val="0"/>
        <w:adjustRightInd w:val="0"/>
        <w:spacing w:after="0" w:line="240" w:lineRule="auto"/>
        <w:rPr>
          <w:rFonts w:ascii="Raleway-Regular" w:hAnsi="Raleway-Regular" w:cs="Raleway-Regular"/>
          <w:color w:val="262626"/>
          <w:sz w:val="44"/>
          <w:szCs w:val="44"/>
        </w:rPr>
      </w:pPr>
    </w:p>
    <w:p w14:paraId="6F62419A" w14:textId="77777777" w:rsidR="00DB0467" w:rsidRDefault="00DB0467" w:rsidP="00DB0467">
      <w:pPr>
        <w:widowControl w:val="0"/>
        <w:autoSpaceDE w:val="0"/>
        <w:autoSpaceDN w:val="0"/>
        <w:adjustRightInd w:val="0"/>
        <w:spacing w:after="0" w:line="240" w:lineRule="auto"/>
        <w:rPr>
          <w:rFonts w:ascii="Raleway-Regular" w:hAnsi="Raleway-Regular" w:cs="Raleway-Regular"/>
          <w:color w:val="262626"/>
          <w:sz w:val="44"/>
          <w:szCs w:val="44"/>
        </w:rPr>
      </w:pPr>
      <w:r>
        <w:rPr>
          <w:rFonts w:ascii="Raleway-Regular" w:hAnsi="Raleway-Regular" w:cs="Raleway-Regular"/>
          <w:color w:val="262626"/>
          <w:sz w:val="44"/>
          <w:szCs w:val="44"/>
        </w:rPr>
        <w:t>Reduce</w:t>
      </w:r>
    </w:p>
    <w:p w14:paraId="0EBBBF1B" w14:textId="277BB186" w:rsidR="00DB0467" w:rsidRDefault="00DB0467" w:rsidP="00DB0467">
      <w:pPr>
        <w:rPr>
          <w:rFonts w:ascii="OpenSans-Regular" w:hAnsi="OpenSans-Regular" w:cs="OpenSans-Regular"/>
          <w:color w:val="262626"/>
          <w:sz w:val="32"/>
          <w:szCs w:val="32"/>
        </w:rPr>
      </w:pPr>
      <w:r>
        <w:rPr>
          <w:rFonts w:ascii="OpenSans-Regular" w:hAnsi="OpenSans-Regular" w:cs="OpenSans-Regular"/>
          <w:color w:val="262626"/>
          <w:sz w:val="32"/>
          <w:szCs w:val="32"/>
        </w:rPr>
        <w:t>The reduce method solves the problem of combining the elements of an array to a single value</w:t>
      </w:r>
    </w:p>
    <w:p w14:paraId="43196F14" w14:textId="77777777" w:rsidR="00DB0467" w:rsidRPr="00DB0467" w:rsidRDefault="00DB0467" w:rsidP="00DB0467">
      <w:pPr>
        <w:widowControl w:val="0"/>
        <w:autoSpaceDE w:val="0"/>
        <w:autoSpaceDN w:val="0"/>
        <w:adjustRightInd w:val="0"/>
        <w:spacing w:after="0" w:line="240" w:lineRule="auto"/>
        <w:rPr>
          <w:rFonts w:ascii="Monaco" w:hAnsi="Monaco" w:cs="Monaco"/>
          <w:color w:val="0070C0"/>
          <w:sz w:val="24"/>
          <w:szCs w:val="24"/>
        </w:rPr>
      </w:pPr>
      <w:proofErr w:type="spellStart"/>
      <w:r w:rsidRPr="00DB0467">
        <w:rPr>
          <w:rFonts w:ascii="Monaco" w:hAnsi="Monaco" w:cs="Monaco"/>
          <w:color w:val="0070C0"/>
          <w:sz w:val="24"/>
          <w:szCs w:val="24"/>
        </w:rPr>
        <w:t>var</w:t>
      </w:r>
      <w:proofErr w:type="spellEnd"/>
      <w:r w:rsidRPr="00DB0467">
        <w:rPr>
          <w:rFonts w:ascii="Monaco" w:hAnsi="Monaco" w:cs="Monaco"/>
          <w:color w:val="0070C0"/>
          <w:sz w:val="24"/>
          <w:szCs w:val="24"/>
        </w:rPr>
        <w:t xml:space="preserve"> sum = 0</w:t>
      </w:r>
    </w:p>
    <w:p w14:paraId="41C7394B" w14:textId="77777777" w:rsidR="00DB0467" w:rsidRPr="00DB0467" w:rsidRDefault="00DB0467" w:rsidP="00DB0467">
      <w:pPr>
        <w:widowControl w:val="0"/>
        <w:autoSpaceDE w:val="0"/>
        <w:autoSpaceDN w:val="0"/>
        <w:adjustRightInd w:val="0"/>
        <w:spacing w:after="0" w:line="240" w:lineRule="auto"/>
        <w:rPr>
          <w:rFonts w:ascii="Monaco" w:hAnsi="Monaco" w:cs="Monaco"/>
          <w:color w:val="0070C0"/>
          <w:sz w:val="24"/>
          <w:szCs w:val="24"/>
        </w:rPr>
      </w:pPr>
      <w:r w:rsidRPr="00DB0467">
        <w:rPr>
          <w:rFonts w:ascii="Monaco" w:hAnsi="Monaco" w:cs="Monaco"/>
          <w:color w:val="0070C0"/>
          <w:sz w:val="24"/>
          <w:szCs w:val="24"/>
        </w:rPr>
        <w:t xml:space="preserve">for money in </w:t>
      </w:r>
      <w:proofErr w:type="spellStart"/>
      <w:r w:rsidRPr="00DB0467">
        <w:rPr>
          <w:rFonts w:ascii="Monaco" w:hAnsi="Monaco" w:cs="Monaco"/>
          <w:color w:val="0070C0"/>
          <w:sz w:val="24"/>
          <w:szCs w:val="24"/>
        </w:rPr>
        <w:t>moneyArray</w:t>
      </w:r>
      <w:proofErr w:type="spellEnd"/>
      <w:r w:rsidRPr="00DB0467">
        <w:rPr>
          <w:rFonts w:ascii="Monaco" w:hAnsi="Monaco" w:cs="Monaco"/>
          <w:color w:val="0070C0"/>
          <w:sz w:val="24"/>
          <w:szCs w:val="24"/>
        </w:rPr>
        <w:t xml:space="preserve"> {</w:t>
      </w:r>
    </w:p>
    <w:p w14:paraId="12EDC2B9" w14:textId="77777777" w:rsidR="00DB0467" w:rsidRPr="00DB0467" w:rsidRDefault="00DB0467" w:rsidP="00DB0467">
      <w:pPr>
        <w:widowControl w:val="0"/>
        <w:autoSpaceDE w:val="0"/>
        <w:autoSpaceDN w:val="0"/>
        <w:adjustRightInd w:val="0"/>
        <w:spacing w:after="0" w:line="240" w:lineRule="auto"/>
        <w:rPr>
          <w:rFonts w:ascii="Monaco" w:hAnsi="Monaco" w:cs="Monaco"/>
          <w:color w:val="0070C0"/>
          <w:sz w:val="24"/>
          <w:szCs w:val="24"/>
        </w:rPr>
      </w:pPr>
      <w:r w:rsidRPr="00DB0467">
        <w:rPr>
          <w:rFonts w:ascii="Monaco" w:hAnsi="Monaco" w:cs="Monaco"/>
          <w:color w:val="0070C0"/>
          <w:sz w:val="24"/>
          <w:szCs w:val="24"/>
        </w:rPr>
        <w:t xml:space="preserve">    sum = sum + money</w:t>
      </w:r>
    </w:p>
    <w:p w14:paraId="630ED023" w14:textId="4653E9D4" w:rsidR="00DB0467" w:rsidRPr="00DB0467" w:rsidRDefault="00DB0467" w:rsidP="00DB0467">
      <w:pPr>
        <w:rPr>
          <w:rFonts w:ascii="Monaco" w:hAnsi="Monaco" w:cs="Monaco"/>
          <w:color w:val="0070C0"/>
          <w:sz w:val="24"/>
          <w:szCs w:val="24"/>
        </w:rPr>
      </w:pPr>
      <w:r w:rsidRPr="00DB0467">
        <w:rPr>
          <w:rFonts w:ascii="Monaco" w:hAnsi="Monaco" w:cs="Monaco"/>
          <w:color w:val="0070C0"/>
          <w:sz w:val="24"/>
          <w:szCs w:val="24"/>
        </w:rPr>
        <w:t>}</w:t>
      </w:r>
    </w:p>
    <w:p w14:paraId="1C3E53D1" w14:textId="22CB9D89" w:rsidR="00DB0467" w:rsidRDefault="00DB0467" w:rsidP="00DB0467">
      <w:pPr>
        <w:rPr>
          <w:color w:val="262626" w:themeColor="text1" w:themeTint="D9"/>
          <w:sz w:val="32"/>
          <w:szCs w:val="32"/>
        </w:rPr>
      </w:pPr>
      <w:r>
        <w:rPr>
          <w:rFonts w:ascii="OpenSans-Regular" w:hAnsi="OpenSans-Regular" w:cs="OpenSans-Regular"/>
          <w:color w:val="262626"/>
          <w:sz w:val="32"/>
          <w:szCs w:val="32"/>
        </w:rPr>
        <w:t>Reduce is a method that let’s us quickly define this kind of operations by specifying an initial value and a method of combining elements.</w:t>
      </w:r>
    </w:p>
    <w:p w14:paraId="539F2189" w14:textId="77777777" w:rsidR="00DB0467" w:rsidRDefault="00DB0467" w:rsidP="00605806">
      <w:pPr>
        <w:rPr>
          <w:color w:val="262626" w:themeColor="text1" w:themeTint="D9"/>
          <w:sz w:val="32"/>
          <w:szCs w:val="32"/>
        </w:rPr>
      </w:pPr>
    </w:p>
    <w:p w14:paraId="568733FE" w14:textId="77777777" w:rsidR="00DB0467" w:rsidRDefault="00DB0467" w:rsidP="00DB0467">
      <w:pPr>
        <w:widowControl w:val="0"/>
        <w:autoSpaceDE w:val="0"/>
        <w:autoSpaceDN w:val="0"/>
        <w:adjustRightInd w:val="0"/>
        <w:spacing w:after="0" w:line="240" w:lineRule="auto"/>
        <w:rPr>
          <w:rFonts w:ascii="OpenSans-Regular" w:hAnsi="OpenSans-Regular" w:cs="OpenSans-Regular"/>
          <w:color w:val="262626"/>
          <w:sz w:val="32"/>
          <w:szCs w:val="32"/>
        </w:rPr>
      </w:pPr>
      <w:r>
        <w:rPr>
          <w:rFonts w:ascii="OpenSans-Regular" w:hAnsi="OpenSans-Regular" w:cs="OpenSans-Regular"/>
          <w:color w:val="262626"/>
          <w:sz w:val="32"/>
          <w:szCs w:val="32"/>
        </w:rPr>
        <w:t>To compute the sum of our array we can use:</w:t>
      </w:r>
    </w:p>
    <w:p w14:paraId="1BE26C18" w14:textId="77777777" w:rsidR="00DB0467" w:rsidRPr="00DB0467" w:rsidRDefault="00DB0467" w:rsidP="00DB0467">
      <w:pPr>
        <w:widowControl w:val="0"/>
        <w:autoSpaceDE w:val="0"/>
        <w:autoSpaceDN w:val="0"/>
        <w:adjustRightInd w:val="0"/>
        <w:spacing w:after="0" w:line="240" w:lineRule="auto"/>
        <w:rPr>
          <w:rFonts w:ascii="Monaco" w:hAnsi="Monaco" w:cs="Monaco"/>
          <w:color w:val="0070C0"/>
          <w:sz w:val="24"/>
          <w:szCs w:val="24"/>
        </w:rPr>
      </w:pPr>
      <w:r w:rsidRPr="00DB0467">
        <w:rPr>
          <w:rFonts w:ascii="Monaco" w:hAnsi="Monaco" w:cs="Monaco"/>
          <w:color w:val="0070C0"/>
          <w:sz w:val="24"/>
          <w:szCs w:val="24"/>
        </w:rPr>
        <w:t xml:space="preserve">sum = </w:t>
      </w:r>
      <w:proofErr w:type="spellStart"/>
      <w:r w:rsidRPr="00DB0467">
        <w:rPr>
          <w:rFonts w:ascii="Monaco" w:hAnsi="Monaco" w:cs="Monaco"/>
          <w:color w:val="0070C0"/>
          <w:sz w:val="24"/>
          <w:szCs w:val="24"/>
        </w:rPr>
        <w:t>moneyArray.reduce</w:t>
      </w:r>
      <w:proofErr w:type="spellEnd"/>
      <w:r w:rsidRPr="00DB0467">
        <w:rPr>
          <w:rFonts w:ascii="Monaco" w:hAnsi="Monaco" w:cs="Monaco"/>
          <w:color w:val="0070C0"/>
          <w:sz w:val="24"/>
          <w:szCs w:val="24"/>
        </w:rPr>
        <w:t>(</w:t>
      </w:r>
      <w:proofErr w:type="gramStart"/>
      <w:r w:rsidRPr="00DB0467">
        <w:rPr>
          <w:rFonts w:ascii="Monaco" w:hAnsi="Monaco" w:cs="Monaco"/>
          <w:color w:val="0070C0"/>
          <w:sz w:val="24"/>
          <w:szCs w:val="24"/>
        </w:rPr>
        <w:t>0,{</w:t>
      </w:r>
      <w:proofErr w:type="gramEnd"/>
      <w:r w:rsidRPr="00DB0467">
        <w:rPr>
          <w:rFonts w:ascii="Monaco" w:hAnsi="Monaco" w:cs="Monaco"/>
          <w:color w:val="0070C0"/>
          <w:sz w:val="24"/>
          <w:szCs w:val="24"/>
        </w:rPr>
        <w:t>$0 + $1})</w:t>
      </w:r>
    </w:p>
    <w:p w14:paraId="58599FDF" w14:textId="77777777" w:rsidR="00DB0467" w:rsidRDefault="00DB0467" w:rsidP="00DB0467">
      <w:pPr>
        <w:widowControl w:val="0"/>
        <w:autoSpaceDE w:val="0"/>
        <w:autoSpaceDN w:val="0"/>
        <w:adjustRightInd w:val="0"/>
        <w:spacing w:after="0" w:line="240" w:lineRule="auto"/>
        <w:rPr>
          <w:rFonts w:ascii="OpenSans-Regular" w:hAnsi="OpenSans-Regular" w:cs="OpenSans-Regular"/>
          <w:color w:val="262626"/>
          <w:sz w:val="32"/>
          <w:szCs w:val="32"/>
        </w:rPr>
      </w:pPr>
      <w:r>
        <w:rPr>
          <w:rFonts w:ascii="OpenSans-Regular" w:hAnsi="OpenSans-Regular" w:cs="OpenSans-Regular"/>
          <w:color w:val="262626"/>
          <w:sz w:val="32"/>
          <w:szCs w:val="32"/>
        </w:rPr>
        <w:t>We can take advantage of the fact that operators are methods in Swift and make using reduce even more convenient</w:t>
      </w:r>
    </w:p>
    <w:p w14:paraId="1AD65D7D" w14:textId="01570EF9" w:rsidR="00DB0467" w:rsidRDefault="00DB0467" w:rsidP="00DB0467">
      <w:pPr>
        <w:rPr>
          <w:rFonts w:ascii="Monaco" w:hAnsi="Monaco" w:cs="Monaco"/>
          <w:color w:val="0070C0"/>
          <w:sz w:val="24"/>
          <w:szCs w:val="24"/>
        </w:rPr>
      </w:pPr>
      <w:r w:rsidRPr="00DB0467">
        <w:rPr>
          <w:rFonts w:ascii="Monaco" w:hAnsi="Monaco" w:cs="Monaco"/>
          <w:color w:val="0070C0"/>
          <w:sz w:val="24"/>
          <w:szCs w:val="24"/>
        </w:rPr>
        <w:t xml:space="preserve">sum = </w:t>
      </w:r>
      <w:proofErr w:type="spellStart"/>
      <w:r w:rsidRPr="00DB0467">
        <w:rPr>
          <w:rFonts w:ascii="Monaco" w:hAnsi="Monaco" w:cs="Monaco"/>
          <w:color w:val="0070C0"/>
          <w:sz w:val="24"/>
          <w:szCs w:val="24"/>
        </w:rPr>
        <w:t>moneyArray.reduce</w:t>
      </w:r>
      <w:proofErr w:type="spellEnd"/>
      <w:r w:rsidRPr="00DB0467">
        <w:rPr>
          <w:rFonts w:ascii="Monaco" w:hAnsi="Monaco" w:cs="Monaco"/>
          <w:color w:val="0070C0"/>
          <w:sz w:val="24"/>
          <w:szCs w:val="24"/>
        </w:rPr>
        <w:t>(</w:t>
      </w:r>
      <w:proofErr w:type="gramStart"/>
      <w:r w:rsidRPr="00DB0467">
        <w:rPr>
          <w:rFonts w:ascii="Monaco" w:hAnsi="Monaco" w:cs="Monaco"/>
          <w:color w:val="0070C0"/>
          <w:sz w:val="24"/>
          <w:szCs w:val="24"/>
        </w:rPr>
        <w:t>0,+</w:t>
      </w:r>
      <w:proofErr w:type="gramEnd"/>
      <w:r w:rsidRPr="00DB0467">
        <w:rPr>
          <w:rFonts w:ascii="Monaco" w:hAnsi="Monaco" w:cs="Monaco"/>
          <w:color w:val="0070C0"/>
          <w:sz w:val="24"/>
          <w:szCs w:val="24"/>
        </w:rPr>
        <w:t>)</w:t>
      </w:r>
    </w:p>
    <w:p w14:paraId="03E61B96" w14:textId="77777777" w:rsidR="00DB0467" w:rsidRDefault="00DB0467" w:rsidP="00DB0467">
      <w:pPr>
        <w:rPr>
          <w:rFonts w:ascii="Monaco" w:hAnsi="Monaco" w:cs="Monaco"/>
          <w:color w:val="0070C0"/>
          <w:sz w:val="24"/>
          <w:szCs w:val="24"/>
        </w:rPr>
      </w:pPr>
    </w:p>
    <w:p w14:paraId="2DBCF4A7" w14:textId="77777777" w:rsidR="00DB0467" w:rsidRDefault="00DB0467" w:rsidP="00DB0467">
      <w:pPr>
        <w:rPr>
          <w:rFonts w:ascii="Monaco" w:hAnsi="Monaco" w:cs="Monaco"/>
          <w:color w:val="0070C0"/>
          <w:sz w:val="24"/>
          <w:szCs w:val="24"/>
        </w:rPr>
      </w:pPr>
    </w:p>
    <w:p w14:paraId="4502819E" w14:textId="2B24B386" w:rsidR="00DB0467" w:rsidRDefault="00DB0467" w:rsidP="00DB0467">
      <w:pPr>
        <w:jc w:val="center"/>
        <w:rPr>
          <w:rFonts w:cs="Monaco"/>
          <w:b/>
          <w:color w:val="FF0000"/>
          <w:sz w:val="40"/>
          <w:szCs w:val="40"/>
        </w:rPr>
      </w:pPr>
      <w:r>
        <w:rPr>
          <w:rFonts w:cs="Monaco"/>
          <w:b/>
          <w:color w:val="FF0000"/>
          <w:sz w:val="40"/>
          <w:szCs w:val="40"/>
        </w:rPr>
        <w:t>2]Simple Array Sum</w:t>
      </w:r>
    </w:p>
    <w:p w14:paraId="091A1EC6" w14:textId="77777777" w:rsidR="00DB0467" w:rsidRDefault="00DB0467" w:rsidP="00DB0467">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Given an array of integers, can you find the sum of its elements?</w:t>
      </w:r>
    </w:p>
    <w:p w14:paraId="4A1B3871" w14:textId="77777777" w:rsidR="00DB0467" w:rsidRDefault="00DB0467" w:rsidP="00DB0467">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Input Format</w:t>
      </w:r>
    </w:p>
    <w:p w14:paraId="11512ED4" w14:textId="77777777" w:rsidR="00DB0467" w:rsidRDefault="00DB0467" w:rsidP="00DB0467">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The first line contains an integer</w:t>
      </w:r>
      <w:proofErr w:type="gramStart"/>
      <w:r>
        <w:rPr>
          <w:rFonts w:ascii="Avenir Book" w:hAnsi="Avenir Book" w:cs="Avenir Book"/>
          <w:color w:val="2B323D"/>
          <w:sz w:val="32"/>
          <w:szCs w:val="32"/>
        </w:rPr>
        <w:t>, ,</w:t>
      </w:r>
      <w:proofErr w:type="gramEnd"/>
      <w:r>
        <w:rPr>
          <w:rFonts w:ascii="Avenir Book" w:hAnsi="Avenir Book" w:cs="Avenir Book"/>
          <w:color w:val="2B323D"/>
          <w:sz w:val="32"/>
          <w:szCs w:val="32"/>
        </w:rPr>
        <w:t xml:space="preserve"> denoting the size of the array. </w:t>
      </w:r>
    </w:p>
    <w:p w14:paraId="727E4471" w14:textId="77777777" w:rsidR="00DB0467" w:rsidRDefault="00DB0467" w:rsidP="00DB0467">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The second line contains space-separated integers representing the array's elements.</w:t>
      </w:r>
    </w:p>
    <w:p w14:paraId="7114A38D" w14:textId="77777777" w:rsidR="00DB0467" w:rsidRDefault="00DB0467" w:rsidP="00DB0467">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Output Format</w:t>
      </w:r>
    </w:p>
    <w:p w14:paraId="3FD345D8" w14:textId="77777777" w:rsidR="00DB0467" w:rsidRDefault="00DB0467" w:rsidP="00DB0467">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Print the sum of the array's elements as a single integer.</w:t>
      </w:r>
    </w:p>
    <w:p w14:paraId="272B3F6B" w14:textId="77777777" w:rsidR="00DB0467" w:rsidRDefault="00DB0467" w:rsidP="00DB0467">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Sample Input</w:t>
      </w:r>
    </w:p>
    <w:p w14:paraId="412CBE71" w14:textId="77777777" w:rsidR="00DB0467" w:rsidRDefault="00DB0467" w:rsidP="00DB0467">
      <w:pPr>
        <w:widowControl w:val="0"/>
        <w:autoSpaceDE w:val="0"/>
        <w:autoSpaceDN w:val="0"/>
        <w:adjustRightInd w:val="0"/>
        <w:spacing w:after="0" w:line="240" w:lineRule="auto"/>
        <w:rPr>
          <w:rFonts w:ascii="Menlo" w:hAnsi="Menlo" w:cs="Menlo"/>
          <w:color w:val="353B4C"/>
          <w:sz w:val="28"/>
          <w:szCs w:val="28"/>
        </w:rPr>
      </w:pPr>
      <w:r>
        <w:rPr>
          <w:rFonts w:ascii="Menlo" w:hAnsi="Menlo" w:cs="Menlo"/>
          <w:color w:val="353B4C"/>
          <w:sz w:val="28"/>
          <w:szCs w:val="28"/>
        </w:rPr>
        <w:t>6</w:t>
      </w:r>
    </w:p>
    <w:p w14:paraId="6C92D555" w14:textId="77777777" w:rsidR="00DB0467" w:rsidRDefault="00DB0467" w:rsidP="00DB0467">
      <w:pPr>
        <w:widowControl w:val="0"/>
        <w:autoSpaceDE w:val="0"/>
        <w:autoSpaceDN w:val="0"/>
        <w:adjustRightInd w:val="0"/>
        <w:spacing w:after="0" w:line="240" w:lineRule="auto"/>
        <w:rPr>
          <w:rFonts w:ascii="Menlo" w:hAnsi="Menlo" w:cs="Menlo"/>
          <w:color w:val="353B4C"/>
          <w:sz w:val="28"/>
          <w:szCs w:val="28"/>
        </w:rPr>
      </w:pPr>
      <w:r>
        <w:rPr>
          <w:rFonts w:ascii="Menlo" w:hAnsi="Menlo" w:cs="Menlo"/>
          <w:color w:val="353B4C"/>
          <w:sz w:val="28"/>
          <w:szCs w:val="28"/>
        </w:rPr>
        <w:t>1 2 3 4 10 11</w:t>
      </w:r>
    </w:p>
    <w:p w14:paraId="580F0760" w14:textId="77777777" w:rsidR="00DB0467" w:rsidRDefault="00DB0467" w:rsidP="00DB0467">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Sample Output</w:t>
      </w:r>
    </w:p>
    <w:p w14:paraId="3A07E988" w14:textId="539AE47C" w:rsidR="00DB0467" w:rsidRDefault="00DB0467" w:rsidP="00DB0467">
      <w:pPr>
        <w:rPr>
          <w:rFonts w:ascii="Menlo" w:hAnsi="Menlo" w:cs="Menlo"/>
          <w:color w:val="353B4C"/>
          <w:sz w:val="28"/>
          <w:szCs w:val="28"/>
        </w:rPr>
      </w:pPr>
      <w:r>
        <w:rPr>
          <w:rFonts w:ascii="Menlo" w:hAnsi="Menlo" w:cs="Menlo"/>
          <w:color w:val="353B4C"/>
          <w:sz w:val="28"/>
          <w:szCs w:val="28"/>
        </w:rPr>
        <w:lastRenderedPageBreak/>
        <w:t>31</w:t>
      </w:r>
    </w:p>
    <w:p w14:paraId="783C577D" w14:textId="77777777" w:rsidR="00DB0467" w:rsidRDefault="00DB0467" w:rsidP="00DB0467">
      <w:pPr>
        <w:rPr>
          <w:rFonts w:ascii="Menlo" w:hAnsi="Menlo" w:cs="Menlo"/>
          <w:color w:val="353B4C"/>
          <w:sz w:val="28"/>
          <w:szCs w:val="28"/>
        </w:rPr>
      </w:pPr>
    </w:p>
    <w:p w14:paraId="5FE46D58" w14:textId="77777777" w:rsidR="00DB0467" w:rsidRPr="00DB0467" w:rsidRDefault="00DB0467" w:rsidP="00DB0467">
      <w:pPr>
        <w:rPr>
          <w:color w:val="0070C0"/>
          <w:sz w:val="32"/>
          <w:szCs w:val="32"/>
        </w:rPr>
      </w:pPr>
      <w:r w:rsidRPr="00DB0467">
        <w:rPr>
          <w:color w:val="0070C0"/>
          <w:sz w:val="32"/>
          <w:szCs w:val="32"/>
        </w:rPr>
        <w:t>import Foundation</w:t>
      </w:r>
    </w:p>
    <w:p w14:paraId="5943B40A" w14:textId="77777777" w:rsidR="00DB0467" w:rsidRPr="00DB0467" w:rsidRDefault="00DB0467" w:rsidP="00DB0467">
      <w:pPr>
        <w:rPr>
          <w:color w:val="0070C0"/>
          <w:sz w:val="32"/>
          <w:szCs w:val="32"/>
        </w:rPr>
      </w:pPr>
    </w:p>
    <w:p w14:paraId="155ED321" w14:textId="77777777" w:rsidR="00DB0467" w:rsidRPr="00DB0467" w:rsidRDefault="00DB0467" w:rsidP="00DB0467">
      <w:pPr>
        <w:rPr>
          <w:color w:val="0070C0"/>
          <w:sz w:val="32"/>
          <w:szCs w:val="32"/>
        </w:rPr>
      </w:pPr>
      <w:r w:rsidRPr="00DB0467">
        <w:rPr>
          <w:color w:val="0070C0"/>
          <w:sz w:val="32"/>
          <w:szCs w:val="32"/>
        </w:rPr>
        <w:t>// number of elements</w:t>
      </w:r>
    </w:p>
    <w:p w14:paraId="71D65740" w14:textId="77777777" w:rsidR="00DB0467" w:rsidRPr="00DB0467" w:rsidRDefault="00DB0467" w:rsidP="00DB0467">
      <w:pPr>
        <w:rPr>
          <w:color w:val="0070C0"/>
          <w:sz w:val="32"/>
          <w:szCs w:val="32"/>
        </w:rPr>
      </w:pPr>
      <w:r w:rsidRPr="00DB0467">
        <w:rPr>
          <w:color w:val="0070C0"/>
          <w:sz w:val="32"/>
          <w:szCs w:val="32"/>
        </w:rPr>
        <w:t xml:space="preserve">let n = </w:t>
      </w:r>
      <w:proofErr w:type="spellStart"/>
      <w:r w:rsidRPr="00DB0467">
        <w:rPr>
          <w:color w:val="0070C0"/>
          <w:sz w:val="32"/>
          <w:szCs w:val="32"/>
        </w:rPr>
        <w:t>Int</w:t>
      </w:r>
      <w:proofErr w:type="spellEnd"/>
      <w:r w:rsidRPr="00DB0467">
        <w:rPr>
          <w:color w:val="0070C0"/>
          <w:sz w:val="32"/>
          <w:szCs w:val="32"/>
        </w:rPr>
        <w:t>(</w:t>
      </w:r>
      <w:proofErr w:type="spellStart"/>
      <w:proofErr w:type="gramStart"/>
      <w:r w:rsidRPr="00DB0467">
        <w:rPr>
          <w:color w:val="0070C0"/>
          <w:sz w:val="32"/>
          <w:szCs w:val="32"/>
        </w:rPr>
        <w:t>readLine</w:t>
      </w:r>
      <w:proofErr w:type="spellEnd"/>
      <w:r w:rsidRPr="00DB0467">
        <w:rPr>
          <w:color w:val="0070C0"/>
          <w:sz w:val="32"/>
          <w:szCs w:val="32"/>
        </w:rPr>
        <w:t>(</w:t>
      </w:r>
      <w:proofErr w:type="gramEnd"/>
      <w:r w:rsidRPr="00DB0467">
        <w:rPr>
          <w:color w:val="0070C0"/>
          <w:sz w:val="32"/>
          <w:szCs w:val="32"/>
        </w:rPr>
        <w:t>)!)!</w:t>
      </w:r>
    </w:p>
    <w:p w14:paraId="46DE3048" w14:textId="77777777" w:rsidR="00DB0467" w:rsidRPr="00DB0467" w:rsidRDefault="00DB0467" w:rsidP="00DB0467">
      <w:pPr>
        <w:rPr>
          <w:color w:val="0070C0"/>
          <w:sz w:val="32"/>
          <w:szCs w:val="32"/>
        </w:rPr>
      </w:pPr>
    </w:p>
    <w:p w14:paraId="54EF01B6" w14:textId="77777777" w:rsidR="00DB0467" w:rsidRPr="00DB0467" w:rsidRDefault="00DB0467" w:rsidP="00DB0467">
      <w:pPr>
        <w:rPr>
          <w:color w:val="0070C0"/>
          <w:sz w:val="32"/>
          <w:szCs w:val="32"/>
        </w:rPr>
      </w:pPr>
      <w:r w:rsidRPr="00DB0467">
        <w:rPr>
          <w:color w:val="0070C0"/>
          <w:sz w:val="32"/>
          <w:szCs w:val="32"/>
        </w:rPr>
        <w:t>// read array and map the elements to integer</w:t>
      </w:r>
    </w:p>
    <w:p w14:paraId="70218EDD" w14:textId="77777777" w:rsidR="00DB0467" w:rsidRPr="00DB0467" w:rsidRDefault="00DB0467" w:rsidP="00DB0467">
      <w:pPr>
        <w:rPr>
          <w:color w:val="0070C0"/>
          <w:sz w:val="32"/>
          <w:szCs w:val="32"/>
        </w:rPr>
      </w:pPr>
      <w:r w:rsidRPr="00DB0467">
        <w:rPr>
          <w:color w:val="0070C0"/>
          <w:sz w:val="32"/>
          <w:szCs w:val="32"/>
        </w:rPr>
        <w:t xml:space="preserve">let </w:t>
      </w:r>
      <w:proofErr w:type="spellStart"/>
      <w:r w:rsidRPr="00DB0467">
        <w:rPr>
          <w:color w:val="0070C0"/>
          <w:sz w:val="32"/>
          <w:szCs w:val="32"/>
        </w:rPr>
        <w:t>arr</w:t>
      </w:r>
      <w:proofErr w:type="spellEnd"/>
      <w:r w:rsidRPr="00DB0467">
        <w:rPr>
          <w:color w:val="0070C0"/>
          <w:sz w:val="32"/>
          <w:szCs w:val="32"/>
        </w:rPr>
        <w:t xml:space="preserve"> = </w:t>
      </w:r>
      <w:proofErr w:type="spellStart"/>
      <w:proofErr w:type="gramStart"/>
      <w:r w:rsidRPr="00DB0467">
        <w:rPr>
          <w:color w:val="0070C0"/>
          <w:sz w:val="32"/>
          <w:szCs w:val="32"/>
        </w:rPr>
        <w:t>readLine</w:t>
      </w:r>
      <w:proofErr w:type="spellEnd"/>
      <w:r w:rsidRPr="00DB0467">
        <w:rPr>
          <w:color w:val="0070C0"/>
          <w:sz w:val="32"/>
          <w:szCs w:val="32"/>
        </w:rPr>
        <w:t>(</w:t>
      </w:r>
      <w:proofErr w:type="gramEnd"/>
      <w:r w:rsidRPr="00DB0467">
        <w:rPr>
          <w:color w:val="0070C0"/>
          <w:sz w:val="32"/>
          <w:szCs w:val="32"/>
        </w:rPr>
        <w:t>)!.components(</w:t>
      </w:r>
      <w:proofErr w:type="spellStart"/>
      <w:r w:rsidRPr="00DB0467">
        <w:rPr>
          <w:color w:val="0070C0"/>
          <w:sz w:val="32"/>
          <w:szCs w:val="32"/>
        </w:rPr>
        <w:t>separatedBy</w:t>
      </w:r>
      <w:proofErr w:type="spellEnd"/>
      <w:r w:rsidRPr="00DB0467">
        <w:rPr>
          <w:color w:val="0070C0"/>
          <w:sz w:val="32"/>
          <w:szCs w:val="32"/>
        </w:rPr>
        <w:t xml:space="preserve">: " ").map{ </w:t>
      </w:r>
      <w:proofErr w:type="spellStart"/>
      <w:r w:rsidRPr="00DB0467">
        <w:rPr>
          <w:color w:val="0070C0"/>
          <w:sz w:val="32"/>
          <w:szCs w:val="32"/>
        </w:rPr>
        <w:t>Int</w:t>
      </w:r>
      <w:proofErr w:type="spellEnd"/>
      <w:r w:rsidRPr="00DB0467">
        <w:rPr>
          <w:color w:val="0070C0"/>
          <w:sz w:val="32"/>
          <w:szCs w:val="32"/>
        </w:rPr>
        <w:t>($0)! }</w:t>
      </w:r>
    </w:p>
    <w:p w14:paraId="527295C4" w14:textId="77777777" w:rsidR="00DB0467" w:rsidRPr="00DB0467" w:rsidRDefault="00DB0467" w:rsidP="00DB0467">
      <w:pPr>
        <w:rPr>
          <w:color w:val="0070C0"/>
          <w:sz w:val="32"/>
          <w:szCs w:val="32"/>
        </w:rPr>
      </w:pPr>
    </w:p>
    <w:p w14:paraId="10E8662F" w14:textId="77777777" w:rsidR="00DB0467" w:rsidRPr="00DB0467" w:rsidRDefault="00DB0467" w:rsidP="00DB0467">
      <w:pPr>
        <w:rPr>
          <w:color w:val="0070C0"/>
          <w:sz w:val="32"/>
          <w:szCs w:val="32"/>
        </w:rPr>
      </w:pPr>
      <w:r w:rsidRPr="00DB0467">
        <w:rPr>
          <w:color w:val="0070C0"/>
          <w:sz w:val="32"/>
          <w:szCs w:val="32"/>
        </w:rPr>
        <w:t>// find and print the sum of array</w:t>
      </w:r>
    </w:p>
    <w:p w14:paraId="3EA4D4B8" w14:textId="77777777" w:rsidR="00DB0467" w:rsidRPr="00DB0467" w:rsidRDefault="00DB0467" w:rsidP="00DB0467">
      <w:pPr>
        <w:rPr>
          <w:color w:val="0070C0"/>
          <w:sz w:val="32"/>
          <w:szCs w:val="32"/>
        </w:rPr>
      </w:pPr>
      <w:r w:rsidRPr="00DB0467">
        <w:rPr>
          <w:color w:val="0070C0"/>
          <w:sz w:val="32"/>
          <w:szCs w:val="32"/>
        </w:rPr>
        <w:t xml:space="preserve">let sum = </w:t>
      </w:r>
      <w:proofErr w:type="spellStart"/>
      <w:proofErr w:type="gramStart"/>
      <w:r w:rsidRPr="00DB0467">
        <w:rPr>
          <w:color w:val="0070C0"/>
          <w:sz w:val="32"/>
          <w:szCs w:val="32"/>
        </w:rPr>
        <w:t>arr.reduce</w:t>
      </w:r>
      <w:proofErr w:type="spellEnd"/>
      <w:proofErr w:type="gramEnd"/>
      <w:r w:rsidRPr="00DB0467">
        <w:rPr>
          <w:color w:val="0070C0"/>
          <w:sz w:val="32"/>
          <w:szCs w:val="32"/>
        </w:rPr>
        <w:t>(0,+)</w:t>
      </w:r>
    </w:p>
    <w:p w14:paraId="548160CC" w14:textId="77777777" w:rsidR="00DB0467" w:rsidRPr="00DB0467" w:rsidRDefault="00DB0467" w:rsidP="00DB0467">
      <w:pPr>
        <w:rPr>
          <w:color w:val="0070C0"/>
          <w:sz w:val="32"/>
          <w:szCs w:val="32"/>
        </w:rPr>
      </w:pPr>
      <w:r w:rsidRPr="00DB0467">
        <w:rPr>
          <w:color w:val="0070C0"/>
          <w:sz w:val="32"/>
          <w:szCs w:val="32"/>
        </w:rPr>
        <w:t>print(sum)</w:t>
      </w:r>
    </w:p>
    <w:p w14:paraId="3DF54C93" w14:textId="77777777" w:rsidR="00DB0467" w:rsidRDefault="00DB0467" w:rsidP="00DB0467">
      <w:pPr>
        <w:rPr>
          <w:b/>
          <w:color w:val="FF0000"/>
          <w:sz w:val="40"/>
          <w:szCs w:val="40"/>
        </w:rPr>
      </w:pPr>
    </w:p>
    <w:p w14:paraId="648C2C7D" w14:textId="77777777" w:rsidR="00502A04" w:rsidRDefault="00502A04" w:rsidP="00DB0467">
      <w:pPr>
        <w:rPr>
          <w:b/>
          <w:color w:val="FF0000"/>
          <w:sz w:val="40"/>
          <w:szCs w:val="40"/>
        </w:rPr>
      </w:pPr>
    </w:p>
    <w:p w14:paraId="7093A27B" w14:textId="77777777" w:rsidR="00502A04" w:rsidRDefault="00502A04" w:rsidP="00DB0467">
      <w:pPr>
        <w:rPr>
          <w:b/>
          <w:color w:val="FF0000"/>
          <w:sz w:val="40"/>
          <w:szCs w:val="40"/>
        </w:rPr>
      </w:pPr>
    </w:p>
    <w:p w14:paraId="6ACD382D" w14:textId="77777777" w:rsidR="00502A04" w:rsidRDefault="00502A04" w:rsidP="00DB0467">
      <w:pPr>
        <w:rPr>
          <w:b/>
          <w:color w:val="FF0000"/>
          <w:sz w:val="40"/>
          <w:szCs w:val="40"/>
        </w:rPr>
      </w:pPr>
    </w:p>
    <w:p w14:paraId="5DF0FAFA" w14:textId="77777777" w:rsidR="00502A04" w:rsidRDefault="00502A04" w:rsidP="00DB0467">
      <w:pPr>
        <w:rPr>
          <w:b/>
          <w:color w:val="FF0000"/>
          <w:sz w:val="40"/>
          <w:szCs w:val="40"/>
        </w:rPr>
      </w:pPr>
    </w:p>
    <w:p w14:paraId="00D92091" w14:textId="77777777" w:rsidR="00502A04" w:rsidRDefault="00502A04" w:rsidP="00DB0467">
      <w:pPr>
        <w:rPr>
          <w:b/>
          <w:color w:val="FF0000"/>
          <w:sz w:val="40"/>
          <w:szCs w:val="40"/>
        </w:rPr>
      </w:pPr>
    </w:p>
    <w:p w14:paraId="24C302B1" w14:textId="77777777" w:rsidR="00502A04" w:rsidRDefault="00502A04" w:rsidP="00DB0467">
      <w:pPr>
        <w:rPr>
          <w:b/>
          <w:color w:val="FF0000"/>
          <w:sz w:val="40"/>
          <w:szCs w:val="40"/>
        </w:rPr>
      </w:pPr>
    </w:p>
    <w:p w14:paraId="67D798AD" w14:textId="77777777" w:rsidR="00502A04" w:rsidRDefault="00502A04" w:rsidP="00502A04">
      <w:pPr>
        <w:widowControl w:val="0"/>
        <w:autoSpaceDE w:val="0"/>
        <w:autoSpaceDN w:val="0"/>
        <w:adjustRightInd w:val="0"/>
        <w:spacing w:after="0" w:line="240" w:lineRule="auto"/>
        <w:rPr>
          <w:rFonts w:ascii="PlayfairDisplay-Regular" w:hAnsi="PlayfairDisplay-Regular" w:cs="PlayfairDisplay-Regular"/>
          <w:color w:val="333333"/>
          <w:sz w:val="72"/>
          <w:szCs w:val="72"/>
        </w:rPr>
      </w:pPr>
    </w:p>
    <w:p w14:paraId="784D4772" w14:textId="77777777" w:rsidR="00502A04" w:rsidRDefault="00502A04" w:rsidP="00502A04">
      <w:pPr>
        <w:widowControl w:val="0"/>
        <w:autoSpaceDE w:val="0"/>
        <w:autoSpaceDN w:val="0"/>
        <w:adjustRightInd w:val="0"/>
        <w:spacing w:after="0" w:line="240" w:lineRule="auto"/>
        <w:rPr>
          <w:rFonts w:ascii="PlayfairDisplay-Regular" w:hAnsi="PlayfairDisplay-Regular" w:cs="PlayfairDisplay-Regular"/>
          <w:color w:val="333333"/>
          <w:sz w:val="72"/>
          <w:szCs w:val="72"/>
        </w:rPr>
      </w:pPr>
      <w:r>
        <w:rPr>
          <w:rFonts w:ascii="PlayfairDisplay-Regular" w:hAnsi="PlayfairDisplay-Regular" w:cs="PlayfairDisplay-Regular"/>
          <w:color w:val="333333"/>
          <w:sz w:val="72"/>
          <w:szCs w:val="72"/>
        </w:rPr>
        <w:t>Using the Filter Function</w:t>
      </w:r>
    </w:p>
    <w:p w14:paraId="684AF3A0" w14:textId="47BAE45D" w:rsidR="00502A04" w:rsidRDefault="00502A04" w:rsidP="00502A04">
      <w:pPr>
        <w:rPr>
          <w:rFonts w:ascii="Raleway-Light" w:hAnsi="Raleway-Light" w:cs="Raleway-Light"/>
          <w:color w:val="4F4F4F"/>
          <w:sz w:val="36"/>
          <w:szCs w:val="36"/>
        </w:rPr>
      </w:pPr>
      <w:r>
        <w:rPr>
          <w:rFonts w:ascii="Raleway-Bold" w:hAnsi="Raleway-Bold" w:cs="Raleway-Bold"/>
          <w:b/>
          <w:bCs/>
          <w:color w:val="4F4F4F"/>
          <w:sz w:val="36"/>
          <w:szCs w:val="36"/>
        </w:rPr>
        <w:lastRenderedPageBreak/>
        <w:t xml:space="preserve">The </w:t>
      </w:r>
      <w:r>
        <w:rPr>
          <w:rFonts w:ascii="Monaco" w:hAnsi="Monaco" w:cs="Monaco"/>
          <w:color w:val="491187"/>
          <w:sz w:val="24"/>
          <w:szCs w:val="24"/>
        </w:rPr>
        <w:t>filter</w:t>
      </w:r>
      <w:r>
        <w:rPr>
          <w:rFonts w:ascii="Raleway-Bold" w:hAnsi="Raleway-Bold" w:cs="Raleway-Bold"/>
          <w:b/>
          <w:bCs/>
          <w:color w:val="4F4F4F"/>
          <w:sz w:val="36"/>
          <w:szCs w:val="36"/>
        </w:rPr>
        <w:t xml:space="preserve"> function loops over every item in a collection, and returns a collection containing only items that satisfy an include condition.</w:t>
      </w:r>
      <w:r>
        <w:rPr>
          <w:rFonts w:ascii="Raleway-Light" w:hAnsi="Raleway-Light" w:cs="Raleway-Light"/>
          <w:color w:val="4F4F4F"/>
          <w:sz w:val="36"/>
          <w:szCs w:val="36"/>
        </w:rPr>
        <w:t xml:space="preserve"> It’s like applying an </w:t>
      </w:r>
      <w:r>
        <w:rPr>
          <w:rFonts w:ascii="Monaco" w:hAnsi="Monaco" w:cs="Monaco"/>
          <w:color w:val="97007E"/>
          <w:sz w:val="24"/>
          <w:szCs w:val="24"/>
        </w:rPr>
        <w:t>if</w:t>
      </w:r>
      <w:r>
        <w:rPr>
          <w:rFonts w:ascii="Raleway-Light" w:hAnsi="Raleway-Light" w:cs="Raleway-Light"/>
          <w:color w:val="4F4F4F"/>
          <w:sz w:val="36"/>
          <w:szCs w:val="36"/>
        </w:rPr>
        <w:t>-statement to a collection, and only getting the ones that pass the condition back.</w:t>
      </w:r>
    </w:p>
    <w:p w14:paraId="615069A3" w14:textId="77777777" w:rsidR="00E40390" w:rsidRDefault="00E40390" w:rsidP="00E40390">
      <w:pPr>
        <w:widowControl w:val="0"/>
        <w:autoSpaceDE w:val="0"/>
        <w:autoSpaceDN w:val="0"/>
        <w:adjustRightInd w:val="0"/>
        <w:spacing w:after="0" w:line="240" w:lineRule="auto"/>
        <w:rPr>
          <w:rFonts w:ascii="Monaco" w:hAnsi="Monaco" w:cs="Monaco"/>
          <w:color w:val="262626"/>
          <w:sz w:val="24"/>
          <w:szCs w:val="24"/>
        </w:rPr>
      </w:pPr>
      <w:r>
        <w:rPr>
          <w:rFonts w:ascii="Monaco" w:hAnsi="Monaco" w:cs="Monaco"/>
          <w:color w:val="97007E"/>
          <w:sz w:val="24"/>
          <w:szCs w:val="24"/>
        </w:rPr>
        <w:t>let</w:t>
      </w:r>
      <w:r>
        <w:rPr>
          <w:rFonts w:ascii="Monaco" w:hAnsi="Monaco" w:cs="Monaco"/>
          <w:color w:val="262626"/>
          <w:sz w:val="24"/>
          <w:szCs w:val="24"/>
        </w:rPr>
        <w:t xml:space="preserve"> values = [</w:t>
      </w:r>
      <w:r>
        <w:rPr>
          <w:rFonts w:ascii="Monaco" w:hAnsi="Monaco" w:cs="Monaco"/>
          <w:color w:val="1400C4"/>
          <w:sz w:val="24"/>
          <w:szCs w:val="24"/>
        </w:rPr>
        <w:t>11</w:t>
      </w:r>
      <w:r>
        <w:rPr>
          <w:rFonts w:ascii="Monaco" w:hAnsi="Monaco" w:cs="Monaco"/>
          <w:color w:val="262626"/>
          <w:sz w:val="24"/>
          <w:szCs w:val="24"/>
        </w:rPr>
        <w:t xml:space="preserve">, </w:t>
      </w:r>
      <w:r>
        <w:rPr>
          <w:rFonts w:ascii="Monaco" w:hAnsi="Monaco" w:cs="Monaco"/>
          <w:color w:val="1400C4"/>
          <w:sz w:val="24"/>
          <w:szCs w:val="24"/>
        </w:rPr>
        <w:t>13</w:t>
      </w:r>
      <w:r>
        <w:rPr>
          <w:rFonts w:ascii="Monaco" w:hAnsi="Monaco" w:cs="Monaco"/>
          <w:color w:val="262626"/>
          <w:sz w:val="24"/>
          <w:szCs w:val="24"/>
        </w:rPr>
        <w:t xml:space="preserve">, </w:t>
      </w:r>
      <w:r>
        <w:rPr>
          <w:rFonts w:ascii="Monaco" w:hAnsi="Monaco" w:cs="Monaco"/>
          <w:color w:val="1400C4"/>
          <w:sz w:val="24"/>
          <w:szCs w:val="24"/>
        </w:rPr>
        <w:t>14</w:t>
      </w:r>
      <w:r>
        <w:rPr>
          <w:rFonts w:ascii="Monaco" w:hAnsi="Monaco" w:cs="Monaco"/>
          <w:color w:val="262626"/>
          <w:sz w:val="24"/>
          <w:szCs w:val="24"/>
        </w:rPr>
        <w:t xml:space="preserve">, </w:t>
      </w:r>
      <w:r>
        <w:rPr>
          <w:rFonts w:ascii="Monaco" w:hAnsi="Monaco" w:cs="Monaco"/>
          <w:color w:val="1400C4"/>
          <w:sz w:val="24"/>
          <w:szCs w:val="24"/>
        </w:rPr>
        <w:t>17</w:t>
      </w:r>
      <w:r>
        <w:rPr>
          <w:rFonts w:ascii="Monaco" w:hAnsi="Monaco" w:cs="Monaco"/>
          <w:color w:val="262626"/>
          <w:sz w:val="24"/>
          <w:szCs w:val="24"/>
        </w:rPr>
        <w:t xml:space="preserve">, </w:t>
      </w:r>
      <w:r>
        <w:rPr>
          <w:rFonts w:ascii="Monaco" w:hAnsi="Monaco" w:cs="Monaco"/>
          <w:color w:val="1400C4"/>
          <w:sz w:val="24"/>
          <w:szCs w:val="24"/>
        </w:rPr>
        <w:t>21</w:t>
      </w:r>
      <w:r>
        <w:rPr>
          <w:rFonts w:ascii="Monaco" w:hAnsi="Monaco" w:cs="Monaco"/>
          <w:color w:val="262626"/>
          <w:sz w:val="24"/>
          <w:szCs w:val="24"/>
        </w:rPr>
        <w:t xml:space="preserve">, </w:t>
      </w:r>
      <w:r>
        <w:rPr>
          <w:rFonts w:ascii="Monaco" w:hAnsi="Monaco" w:cs="Monaco"/>
          <w:color w:val="1400C4"/>
          <w:sz w:val="24"/>
          <w:szCs w:val="24"/>
        </w:rPr>
        <w:t>33</w:t>
      </w:r>
      <w:r>
        <w:rPr>
          <w:rFonts w:ascii="Monaco" w:hAnsi="Monaco" w:cs="Monaco"/>
          <w:color w:val="262626"/>
          <w:sz w:val="24"/>
          <w:szCs w:val="24"/>
        </w:rPr>
        <w:t xml:space="preserve">, </w:t>
      </w:r>
      <w:r>
        <w:rPr>
          <w:rFonts w:ascii="Monaco" w:hAnsi="Monaco" w:cs="Monaco"/>
          <w:color w:val="1400C4"/>
          <w:sz w:val="24"/>
          <w:szCs w:val="24"/>
        </w:rPr>
        <w:t>22</w:t>
      </w:r>
      <w:r>
        <w:rPr>
          <w:rFonts w:ascii="Monaco" w:hAnsi="Monaco" w:cs="Monaco"/>
          <w:color w:val="262626"/>
          <w:sz w:val="24"/>
          <w:szCs w:val="24"/>
        </w:rPr>
        <w:t>]</w:t>
      </w:r>
    </w:p>
    <w:p w14:paraId="64F1871A" w14:textId="77777777" w:rsidR="00E40390" w:rsidRDefault="00E40390" w:rsidP="00E40390">
      <w:pPr>
        <w:widowControl w:val="0"/>
        <w:autoSpaceDE w:val="0"/>
        <w:autoSpaceDN w:val="0"/>
        <w:adjustRightInd w:val="0"/>
        <w:spacing w:after="0" w:line="240" w:lineRule="auto"/>
        <w:rPr>
          <w:rFonts w:ascii="Monaco" w:hAnsi="Monaco" w:cs="Monaco"/>
          <w:color w:val="262626"/>
          <w:sz w:val="24"/>
          <w:szCs w:val="24"/>
        </w:rPr>
      </w:pPr>
      <w:r>
        <w:rPr>
          <w:rFonts w:ascii="Monaco" w:hAnsi="Monaco" w:cs="Monaco"/>
          <w:color w:val="97007E"/>
          <w:sz w:val="24"/>
          <w:szCs w:val="24"/>
        </w:rPr>
        <w:t>let</w:t>
      </w:r>
      <w:r>
        <w:rPr>
          <w:rFonts w:ascii="Monaco" w:hAnsi="Monaco" w:cs="Monaco"/>
          <w:color w:val="262626"/>
          <w:sz w:val="24"/>
          <w:szCs w:val="24"/>
        </w:rPr>
        <w:t xml:space="preserve"> even = </w:t>
      </w:r>
      <w:proofErr w:type="spellStart"/>
      <w:proofErr w:type="gramStart"/>
      <w:r>
        <w:rPr>
          <w:rFonts w:ascii="Monaco" w:hAnsi="Monaco" w:cs="Monaco"/>
          <w:color w:val="262626"/>
          <w:sz w:val="24"/>
          <w:szCs w:val="24"/>
        </w:rPr>
        <w:t>values.</w:t>
      </w:r>
      <w:r>
        <w:rPr>
          <w:rFonts w:ascii="Monaco" w:hAnsi="Monaco" w:cs="Monaco"/>
          <w:color w:val="491187"/>
          <w:sz w:val="24"/>
          <w:szCs w:val="24"/>
        </w:rPr>
        <w:t>filter</w:t>
      </w:r>
      <w:proofErr w:type="spellEnd"/>
      <w:proofErr w:type="gramEnd"/>
      <w:r>
        <w:rPr>
          <w:rFonts w:ascii="Monaco" w:hAnsi="Monaco" w:cs="Monaco"/>
          <w:color w:val="262626"/>
          <w:sz w:val="24"/>
          <w:szCs w:val="24"/>
        </w:rPr>
        <w:t xml:space="preserve"> { $</w:t>
      </w:r>
      <w:r>
        <w:rPr>
          <w:rFonts w:ascii="Monaco" w:hAnsi="Monaco" w:cs="Monaco"/>
          <w:color w:val="1400C4"/>
          <w:sz w:val="24"/>
          <w:szCs w:val="24"/>
        </w:rPr>
        <w:t>0</w:t>
      </w:r>
      <w:r>
        <w:rPr>
          <w:rFonts w:ascii="Monaco" w:hAnsi="Monaco" w:cs="Monaco"/>
          <w:color w:val="262626"/>
          <w:sz w:val="24"/>
          <w:szCs w:val="24"/>
        </w:rPr>
        <w:t xml:space="preserve"> % </w:t>
      </w:r>
      <w:r>
        <w:rPr>
          <w:rFonts w:ascii="Monaco" w:hAnsi="Monaco" w:cs="Monaco"/>
          <w:color w:val="1400C4"/>
          <w:sz w:val="24"/>
          <w:szCs w:val="24"/>
        </w:rPr>
        <w:t>2</w:t>
      </w:r>
      <w:r>
        <w:rPr>
          <w:rFonts w:ascii="Monaco" w:hAnsi="Monaco" w:cs="Monaco"/>
          <w:color w:val="262626"/>
          <w:sz w:val="24"/>
          <w:szCs w:val="24"/>
        </w:rPr>
        <w:t xml:space="preserve"> == </w:t>
      </w:r>
      <w:r>
        <w:rPr>
          <w:rFonts w:ascii="Monaco" w:hAnsi="Monaco" w:cs="Monaco"/>
          <w:color w:val="1400C4"/>
          <w:sz w:val="24"/>
          <w:szCs w:val="24"/>
        </w:rPr>
        <w:t>0</w:t>
      </w:r>
      <w:r>
        <w:rPr>
          <w:rFonts w:ascii="Monaco" w:hAnsi="Monaco" w:cs="Monaco"/>
          <w:color w:val="262626"/>
          <w:sz w:val="24"/>
          <w:szCs w:val="24"/>
        </w:rPr>
        <w:t xml:space="preserve"> }</w:t>
      </w:r>
    </w:p>
    <w:p w14:paraId="5FABA185" w14:textId="20D8D813" w:rsidR="00E40390" w:rsidRDefault="00E40390" w:rsidP="00E40390">
      <w:pPr>
        <w:rPr>
          <w:rFonts w:ascii="Monaco" w:hAnsi="Monaco" w:cs="Monaco"/>
          <w:color w:val="262626"/>
          <w:sz w:val="24"/>
          <w:szCs w:val="24"/>
        </w:rPr>
      </w:pPr>
      <w:r>
        <w:rPr>
          <w:rFonts w:ascii="Monaco" w:hAnsi="Monaco" w:cs="Monaco"/>
          <w:color w:val="491187"/>
          <w:sz w:val="24"/>
          <w:szCs w:val="24"/>
        </w:rPr>
        <w:t>print</w:t>
      </w:r>
      <w:r>
        <w:rPr>
          <w:rFonts w:ascii="Monaco" w:hAnsi="Monaco" w:cs="Monaco"/>
          <w:color w:val="262626"/>
          <w:sz w:val="24"/>
          <w:szCs w:val="24"/>
        </w:rPr>
        <w:t>(even)</w:t>
      </w:r>
    </w:p>
    <w:p w14:paraId="39E60C65" w14:textId="55278AA5" w:rsidR="00E40390" w:rsidRDefault="00460812" w:rsidP="00E40390">
      <w:pPr>
        <w:rPr>
          <w:color w:val="0070C0"/>
          <w:sz w:val="36"/>
          <w:szCs w:val="36"/>
        </w:rPr>
      </w:pPr>
      <w:hyperlink r:id="rId36" w:history="1">
        <w:r w:rsidR="00E40390" w:rsidRPr="00531FFC">
          <w:rPr>
            <w:rStyle w:val="Hyperlink"/>
            <w:sz w:val="36"/>
            <w:szCs w:val="36"/>
          </w:rPr>
          <w:t>https://learnappmaking.com/map-reduce-filter-swift-programming/</w:t>
        </w:r>
      </w:hyperlink>
    </w:p>
    <w:p w14:paraId="0ABAED60" w14:textId="77777777" w:rsidR="00E40390" w:rsidRDefault="00E40390" w:rsidP="00E40390">
      <w:pPr>
        <w:rPr>
          <w:color w:val="0070C0"/>
          <w:sz w:val="36"/>
          <w:szCs w:val="36"/>
        </w:rPr>
      </w:pPr>
    </w:p>
    <w:p w14:paraId="7C0C2F5C" w14:textId="7A81DD38" w:rsidR="00E40390" w:rsidRPr="00E40390" w:rsidRDefault="00E40390" w:rsidP="00E40390">
      <w:pPr>
        <w:rPr>
          <w:b/>
          <w:color w:val="0070C0"/>
          <w:sz w:val="44"/>
          <w:szCs w:val="44"/>
        </w:rPr>
      </w:pPr>
      <w:proofErr w:type="gramStart"/>
      <w:r w:rsidRPr="00E40390">
        <w:rPr>
          <w:b/>
          <w:color w:val="0070C0"/>
          <w:sz w:val="44"/>
          <w:szCs w:val="44"/>
        </w:rPr>
        <w:t>zip(</w:t>
      </w:r>
      <w:proofErr w:type="gramEnd"/>
      <w:r w:rsidRPr="00E40390">
        <w:rPr>
          <w:b/>
          <w:color w:val="0070C0"/>
          <w:sz w:val="44"/>
          <w:szCs w:val="44"/>
        </w:rPr>
        <w:t>)</w:t>
      </w:r>
    </w:p>
    <w:p w14:paraId="68FEAC7D" w14:textId="7022A476" w:rsidR="00E40390" w:rsidRDefault="00E40390" w:rsidP="00E40390">
      <w:pPr>
        <w:rPr>
          <w:rFonts w:ascii="SFProDisplay-Light" w:hAnsi="SFProDisplay-Light" w:cs="SFProDisplay-Light"/>
          <w:color w:val="262626"/>
          <w:sz w:val="44"/>
          <w:szCs w:val="44"/>
        </w:rPr>
      </w:pPr>
      <w:r w:rsidRPr="00E40390">
        <w:rPr>
          <w:rFonts w:ascii="SFProDisplay-Light" w:hAnsi="SFProDisplay-Light" w:cs="SFProDisplay-Light"/>
          <w:color w:val="262626"/>
          <w:sz w:val="32"/>
          <w:szCs w:val="32"/>
        </w:rPr>
        <w:t>Creates a sequence of pairs built out of two underlying sequences</w:t>
      </w:r>
      <w:r>
        <w:rPr>
          <w:rFonts w:ascii="SFProDisplay-Light" w:hAnsi="SFProDisplay-Light" w:cs="SFProDisplay-Light"/>
          <w:color w:val="262626"/>
          <w:sz w:val="44"/>
          <w:szCs w:val="44"/>
        </w:rPr>
        <w:t>.</w:t>
      </w:r>
    </w:p>
    <w:p w14:paraId="2FB6C511" w14:textId="77777777" w:rsidR="00E40390" w:rsidRPr="00E40390" w:rsidRDefault="00E40390" w:rsidP="00E40390">
      <w:pPr>
        <w:rPr>
          <w:color w:val="0070C0"/>
          <w:sz w:val="32"/>
          <w:szCs w:val="32"/>
        </w:rPr>
      </w:pPr>
      <w:r w:rsidRPr="00E40390">
        <w:rPr>
          <w:color w:val="0070C0"/>
          <w:sz w:val="32"/>
          <w:szCs w:val="32"/>
        </w:rPr>
        <w:t xml:space="preserve">let arr1 = </w:t>
      </w:r>
      <w:proofErr w:type="spellStart"/>
      <w:proofErr w:type="gramStart"/>
      <w:r w:rsidRPr="00E40390">
        <w:rPr>
          <w:color w:val="0070C0"/>
          <w:sz w:val="32"/>
          <w:szCs w:val="32"/>
        </w:rPr>
        <w:t>readLine</w:t>
      </w:r>
      <w:proofErr w:type="spellEnd"/>
      <w:r w:rsidRPr="00E40390">
        <w:rPr>
          <w:color w:val="0070C0"/>
          <w:sz w:val="32"/>
          <w:szCs w:val="32"/>
        </w:rPr>
        <w:t>(</w:t>
      </w:r>
      <w:proofErr w:type="gramEnd"/>
      <w:r w:rsidRPr="00E40390">
        <w:rPr>
          <w:color w:val="0070C0"/>
          <w:sz w:val="32"/>
          <w:szCs w:val="32"/>
        </w:rPr>
        <w:t>)!.components(</w:t>
      </w:r>
      <w:proofErr w:type="spellStart"/>
      <w:r w:rsidRPr="00E40390">
        <w:rPr>
          <w:color w:val="0070C0"/>
          <w:sz w:val="32"/>
          <w:szCs w:val="32"/>
        </w:rPr>
        <w:t>separatedBy</w:t>
      </w:r>
      <w:proofErr w:type="spellEnd"/>
      <w:r w:rsidRPr="00E40390">
        <w:rPr>
          <w:color w:val="0070C0"/>
          <w:sz w:val="32"/>
          <w:szCs w:val="32"/>
        </w:rPr>
        <w:t xml:space="preserve">: " ").map{ </w:t>
      </w:r>
      <w:proofErr w:type="spellStart"/>
      <w:r w:rsidRPr="00E40390">
        <w:rPr>
          <w:color w:val="0070C0"/>
          <w:sz w:val="32"/>
          <w:szCs w:val="32"/>
        </w:rPr>
        <w:t>Int</w:t>
      </w:r>
      <w:proofErr w:type="spellEnd"/>
      <w:r w:rsidRPr="00E40390">
        <w:rPr>
          <w:color w:val="0070C0"/>
          <w:sz w:val="32"/>
          <w:szCs w:val="32"/>
        </w:rPr>
        <w:t>($0)! }</w:t>
      </w:r>
    </w:p>
    <w:p w14:paraId="11B2F692" w14:textId="77777777" w:rsidR="00E40390" w:rsidRPr="00E40390" w:rsidRDefault="00E40390" w:rsidP="00E40390">
      <w:pPr>
        <w:rPr>
          <w:color w:val="0070C0"/>
          <w:sz w:val="32"/>
          <w:szCs w:val="32"/>
        </w:rPr>
      </w:pPr>
      <w:r w:rsidRPr="00E40390">
        <w:rPr>
          <w:color w:val="0070C0"/>
          <w:sz w:val="32"/>
          <w:szCs w:val="32"/>
        </w:rPr>
        <w:t xml:space="preserve">let arr2 = </w:t>
      </w:r>
      <w:proofErr w:type="spellStart"/>
      <w:proofErr w:type="gramStart"/>
      <w:r w:rsidRPr="00E40390">
        <w:rPr>
          <w:color w:val="0070C0"/>
          <w:sz w:val="32"/>
          <w:szCs w:val="32"/>
        </w:rPr>
        <w:t>readLine</w:t>
      </w:r>
      <w:proofErr w:type="spellEnd"/>
      <w:r w:rsidRPr="00E40390">
        <w:rPr>
          <w:color w:val="0070C0"/>
          <w:sz w:val="32"/>
          <w:szCs w:val="32"/>
        </w:rPr>
        <w:t>(</w:t>
      </w:r>
      <w:proofErr w:type="gramEnd"/>
      <w:r w:rsidRPr="00E40390">
        <w:rPr>
          <w:color w:val="0070C0"/>
          <w:sz w:val="32"/>
          <w:szCs w:val="32"/>
        </w:rPr>
        <w:t>)!.components(</w:t>
      </w:r>
      <w:proofErr w:type="spellStart"/>
      <w:r w:rsidRPr="00E40390">
        <w:rPr>
          <w:color w:val="0070C0"/>
          <w:sz w:val="32"/>
          <w:szCs w:val="32"/>
        </w:rPr>
        <w:t>separatedBy</w:t>
      </w:r>
      <w:proofErr w:type="spellEnd"/>
      <w:r w:rsidRPr="00E40390">
        <w:rPr>
          <w:color w:val="0070C0"/>
          <w:sz w:val="32"/>
          <w:szCs w:val="32"/>
        </w:rPr>
        <w:t xml:space="preserve">: " ").map{ </w:t>
      </w:r>
      <w:proofErr w:type="spellStart"/>
      <w:r w:rsidRPr="00E40390">
        <w:rPr>
          <w:color w:val="0070C0"/>
          <w:sz w:val="32"/>
          <w:szCs w:val="32"/>
        </w:rPr>
        <w:t>Int</w:t>
      </w:r>
      <w:proofErr w:type="spellEnd"/>
      <w:r w:rsidRPr="00E40390">
        <w:rPr>
          <w:color w:val="0070C0"/>
          <w:sz w:val="32"/>
          <w:szCs w:val="32"/>
        </w:rPr>
        <w:t>($0)! }</w:t>
      </w:r>
    </w:p>
    <w:p w14:paraId="6310B6D6" w14:textId="2F8D88C0" w:rsidR="00E40390" w:rsidRDefault="00E40390" w:rsidP="00E40390">
      <w:pPr>
        <w:rPr>
          <w:color w:val="0070C0"/>
          <w:sz w:val="32"/>
          <w:szCs w:val="32"/>
        </w:rPr>
      </w:pPr>
      <w:proofErr w:type="gramStart"/>
      <w:r w:rsidRPr="00E40390">
        <w:rPr>
          <w:color w:val="0070C0"/>
          <w:sz w:val="32"/>
          <w:szCs w:val="32"/>
        </w:rPr>
        <w:t>print(</w:t>
      </w:r>
      <w:proofErr w:type="gramEnd"/>
      <w:r w:rsidRPr="00E40390">
        <w:rPr>
          <w:color w:val="0070C0"/>
          <w:sz w:val="32"/>
          <w:szCs w:val="32"/>
        </w:rPr>
        <w:t>zip(arr1, arr2))</w:t>
      </w:r>
    </w:p>
    <w:p w14:paraId="63C40244" w14:textId="77777777" w:rsidR="00E40390" w:rsidRDefault="00E40390" w:rsidP="00E40390">
      <w:pPr>
        <w:rPr>
          <w:color w:val="0070C0"/>
          <w:sz w:val="32"/>
          <w:szCs w:val="32"/>
        </w:rPr>
      </w:pPr>
    </w:p>
    <w:p w14:paraId="71A0250D" w14:textId="334DBBA5" w:rsidR="00E40390" w:rsidRPr="00E40390" w:rsidRDefault="00E40390" w:rsidP="00E40390">
      <w:pPr>
        <w:rPr>
          <w:color w:val="0070C0"/>
          <w:sz w:val="32"/>
          <w:szCs w:val="32"/>
        </w:rPr>
      </w:pPr>
      <w:proofErr w:type="gramStart"/>
      <w:r>
        <w:rPr>
          <w:color w:val="0070C0"/>
          <w:sz w:val="32"/>
          <w:szCs w:val="32"/>
        </w:rPr>
        <w:t>input :</w:t>
      </w:r>
      <w:proofErr w:type="gramEnd"/>
      <w:r w:rsidRPr="00E40390">
        <w:t xml:space="preserve"> </w:t>
      </w:r>
      <w:r w:rsidRPr="00E40390">
        <w:rPr>
          <w:color w:val="0070C0"/>
          <w:sz w:val="32"/>
          <w:szCs w:val="32"/>
        </w:rPr>
        <w:t>5 3 4</w:t>
      </w:r>
    </w:p>
    <w:p w14:paraId="41118632" w14:textId="48246988" w:rsidR="00E40390" w:rsidRDefault="00E40390" w:rsidP="00E40390">
      <w:pPr>
        <w:ind w:left="720"/>
        <w:rPr>
          <w:color w:val="0070C0"/>
          <w:sz w:val="32"/>
          <w:szCs w:val="32"/>
        </w:rPr>
      </w:pPr>
      <w:r>
        <w:rPr>
          <w:color w:val="0070C0"/>
          <w:sz w:val="32"/>
          <w:szCs w:val="32"/>
        </w:rPr>
        <w:t xml:space="preserve">   </w:t>
      </w:r>
      <w:r w:rsidRPr="00E40390">
        <w:rPr>
          <w:color w:val="0070C0"/>
          <w:sz w:val="32"/>
          <w:szCs w:val="32"/>
        </w:rPr>
        <w:t>2 5 7</w:t>
      </w:r>
    </w:p>
    <w:p w14:paraId="37F14FE9" w14:textId="77777777" w:rsidR="00E40390" w:rsidRDefault="00E40390" w:rsidP="00E40390">
      <w:pPr>
        <w:ind w:left="720"/>
        <w:rPr>
          <w:color w:val="0070C0"/>
          <w:sz w:val="32"/>
          <w:szCs w:val="32"/>
        </w:rPr>
      </w:pPr>
    </w:p>
    <w:p w14:paraId="3F937EC0" w14:textId="2D3D59CD" w:rsidR="00E40390" w:rsidRDefault="00E40390" w:rsidP="00E40390">
      <w:pPr>
        <w:rPr>
          <w:rFonts w:ascii="Menlo" w:hAnsi="Menlo" w:cs="Menlo"/>
          <w:color w:val="353B47"/>
          <w:sz w:val="28"/>
          <w:szCs w:val="28"/>
        </w:rPr>
      </w:pPr>
      <w:r>
        <w:rPr>
          <w:color w:val="0070C0"/>
          <w:sz w:val="32"/>
          <w:szCs w:val="32"/>
        </w:rPr>
        <w:t>output:</w:t>
      </w:r>
      <w:r w:rsidRPr="00E40390">
        <w:rPr>
          <w:rFonts w:ascii="Menlo" w:hAnsi="Menlo" w:cs="Menlo"/>
          <w:color w:val="353B47"/>
          <w:sz w:val="28"/>
          <w:szCs w:val="28"/>
        </w:rPr>
        <w:t xml:space="preserve"> </w:t>
      </w:r>
      <w:r>
        <w:rPr>
          <w:rFonts w:ascii="Menlo" w:hAnsi="Menlo" w:cs="Menlo"/>
          <w:color w:val="353B47"/>
          <w:sz w:val="28"/>
          <w:szCs w:val="28"/>
        </w:rPr>
        <w:t>Zip2Sequence&lt;Array&lt;</w:t>
      </w:r>
      <w:proofErr w:type="spellStart"/>
      <w:r>
        <w:rPr>
          <w:rFonts w:ascii="Menlo" w:hAnsi="Menlo" w:cs="Menlo"/>
          <w:color w:val="353B47"/>
          <w:sz w:val="28"/>
          <w:szCs w:val="28"/>
        </w:rPr>
        <w:t>Int</w:t>
      </w:r>
      <w:proofErr w:type="spellEnd"/>
      <w:r>
        <w:rPr>
          <w:rFonts w:ascii="Menlo" w:hAnsi="Menlo" w:cs="Menlo"/>
          <w:color w:val="353B47"/>
          <w:sz w:val="28"/>
          <w:szCs w:val="28"/>
        </w:rPr>
        <w:t>&gt;, Array&lt;</w:t>
      </w:r>
      <w:proofErr w:type="spellStart"/>
      <w:r>
        <w:rPr>
          <w:rFonts w:ascii="Menlo" w:hAnsi="Menlo" w:cs="Menlo"/>
          <w:color w:val="353B47"/>
          <w:sz w:val="28"/>
          <w:szCs w:val="28"/>
        </w:rPr>
        <w:t>Int</w:t>
      </w:r>
      <w:proofErr w:type="spellEnd"/>
      <w:r>
        <w:rPr>
          <w:rFonts w:ascii="Menlo" w:hAnsi="Menlo" w:cs="Menlo"/>
          <w:color w:val="353B47"/>
          <w:sz w:val="28"/>
          <w:szCs w:val="28"/>
        </w:rPr>
        <w:t>&gt;</w:t>
      </w:r>
      <w:proofErr w:type="gramStart"/>
      <w:r>
        <w:rPr>
          <w:rFonts w:ascii="Menlo" w:hAnsi="Menlo" w:cs="Menlo"/>
          <w:color w:val="353B47"/>
          <w:sz w:val="28"/>
          <w:szCs w:val="28"/>
        </w:rPr>
        <w:t>&gt;(</w:t>
      </w:r>
      <w:proofErr w:type="gramEnd"/>
      <w:r>
        <w:rPr>
          <w:rFonts w:ascii="Menlo" w:hAnsi="Menlo" w:cs="Menlo"/>
          <w:color w:val="353B47"/>
          <w:sz w:val="28"/>
          <w:szCs w:val="28"/>
        </w:rPr>
        <w:t>_sequence1: [5, 3, 5], _sequence2: [2, 5, 7])</w:t>
      </w:r>
    </w:p>
    <w:p w14:paraId="25AADC99" w14:textId="77777777" w:rsidR="00E40390" w:rsidRDefault="00E40390" w:rsidP="00E40390">
      <w:pPr>
        <w:rPr>
          <w:rFonts w:ascii="Menlo" w:hAnsi="Menlo" w:cs="Menlo"/>
          <w:color w:val="353B47"/>
          <w:sz w:val="28"/>
          <w:szCs w:val="28"/>
        </w:rPr>
      </w:pPr>
    </w:p>
    <w:p w14:paraId="26DDAC3B" w14:textId="77777777" w:rsidR="00E40390" w:rsidRDefault="00E40390" w:rsidP="00E40390">
      <w:pPr>
        <w:rPr>
          <w:rFonts w:ascii="Menlo" w:hAnsi="Menlo" w:cs="Menlo"/>
          <w:color w:val="353B47"/>
          <w:sz w:val="28"/>
          <w:szCs w:val="28"/>
        </w:rPr>
      </w:pPr>
    </w:p>
    <w:p w14:paraId="21251453" w14:textId="77777777" w:rsidR="00E40390" w:rsidRPr="00E40390" w:rsidRDefault="00E40390" w:rsidP="00E40390">
      <w:pPr>
        <w:rPr>
          <w:rFonts w:asciiTheme="majorHAnsi" w:hAnsiTheme="majorHAnsi" w:cs="Menlo"/>
          <w:b/>
          <w:color w:val="0070C0"/>
          <w:sz w:val="40"/>
          <w:szCs w:val="40"/>
        </w:rPr>
      </w:pPr>
    </w:p>
    <w:p w14:paraId="2689732B" w14:textId="0214093F" w:rsidR="00E40390" w:rsidRDefault="00E40390" w:rsidP="00E40390">
      <w:pPr>
        <w:rPr>
          <w:rFonts w:asciiTheme="majorHAnsi" w:hAnsiTheme="majorHAnsi" w:cs="Menlo"/>
          <w:b/>
          <w:color w:val="0070C0"/>
          <w:sz w:val="40"/>
          <w:szCs w:val="40"/>
        </w:rPr>
      </w:pPr>
      <w:proofErr w:type="gramStart"/>
      <w:r w:rsidRPr="00E40390">
        <w:rPr>
          <w:rFonts w:asciiTheme="majorHAnsi" w:hAnsiTheme="majorHAnsi" w:cs="Menlo"/>
          <w:b/>
          <w:color w:val="0070C0"/>
          <w:sz w:val="40"/>
          <w:szCs w:val="40"/>
        </w:rPr>
        <w:lastRenderedPageBreak/>
        <w:t>filter(</w:t>
      </w:r>
      <w:proofErr w:type="gramEnd"/>
      <w:r w:rsidRPr="00E40390">
        <w:rPr>
          <w:rFonts w:asciiTheme="majorHAnsi" w:hAnsiTheme="majorHAnsi" w:cs="Menlo"/>
          <w:b/>
          <w:color w:val="0070C0"/>
          <w:sz w:val="40"/>
          <w:szCs w:val="40"/>
        </w:rPr>
        <w:t>)</w:t>
      </w:r>
    </w:p>
    <w:p w14:paraId="34CFD056" w14:textId="77777777" w:rsidR="00C446A7" w:rsidRPr="00E40390" w:rsidRDefault="00C446A7" w:rsidP="00C446A7">
      <w:pPr>
        <w:rPr>
          <w:color w:val="0070C0"/>
          <w:sz w:val="32"/>
          <w:szCs w:val="32"/>
        </w:rPr>
      </w:pPr>
      <w:r w:rsidRPr="00E40390">
        <w:rPr>
          <w:color w:val="0070C0"/>
          <w:sz w:val="32"/>
          <w:szCs w:val="32"/>
        </w:rPr>
        <w:t xml:space="preserve">let arr1 = </w:t>
      </w:r>
      <w:proofErr w:type="spellStart"/>
      <w:proofErr w:type="gramStart"/>
      <w:r w:rsidRPr="00E40390">
        <w:rPr>
          <w:color w:val="0070C0"/>
          <w:sz w:val="32"/>
          <w:szCs w:val="32"/>
        </w:rPr>
        <w:t>readLine</w:t>
      </w:r>
      <w:proofErr w:type="spellEnd"/>
      <w:r w:rsidRPr="00E40390">
        <w:rPr>
          <w:color w:val="0070C0"/>
          <w:sz w:val="32"/>
          <w:szCs w:val="32"/>
        </w:rPr>
        <w:t>(</w:t>
      </w:r>
      <w:proofErr w:type="gramEnd"/>
      <w:r w:rsidRPr="00E40390">
        <w:rPr>
          <w:color w:val="0070C0"/>
          <w:sz w:val="32"/>
          <w:szCs w:val="32"/>
        </w:rPr>
        <w:t>)!.components(</w:t>
      </w:r>
      <w:proofErr w:type="spellStart"/>
      <w:r w:rsidRPr="00E40390">
        <w:rPr>
          <w:color w:val="0070C0"/>
          <w:sz w:val="32"/>
          <w:szCs w:val="32"/>
        </w:rPr>
        <w:t>separatedBy</w:t>
      </w:r>
      <w:proofErr w:type="spellEnd"/>
      <w:r w:rsidRPr="00E40390">
        <w:rPr>
          <w:color w:val="0070C0"/>
          <w:sz w:val="32"/>
          <w:szCs w:val="32"/>
        </w:rPr>
        <w:t xml:space="preserve">: " ").map{ </w:t>
      </w:r>
      <w:proofErr w:type="spellStart"/>
      <w:r w:rsidRPr="00E40390">
        <w:rPr>
          <w:color w:val="0070C0"/>
          <w:sz w:val="32"/>
          <w:szCs w:val="32"/>
        </w:rPr>
        <w:t>Int</w:t>
      </w:r>
      <w:proofErr w:type="spellEnd"/>
      <w:r w:rsidRPr="00E40390">
        <w:rPr>
          <w:color w:val="0070C0"/>
          <w:sz w:val="32"/>
          <w:szCs w:val="32"/>
        </w:rPr>
        <w:t>($0)! }</w:t>
      </w:r>
    </w:p>
    <w:p w14:paraId="356312AA" w14:textId="571B485B" w:rsidR="00C446A7" w:rsidRDefault="00C446A7" w:rsidP="00E40390">
      <w:pPr>
        <w:rPr>
          <w:rFonts w:asciiTheme="majorHAnsi" w:hAnsiTheme="majorHAnsi" w:cs="Menlo"/>
          <w:b/>
          <w:color w:val="0070C0"/>
          <w:sz w:val="40"/>
          <w:szCs w:val="40"/>
        </w:rPr>
      </w:pPr>
      <w:r w:rsidRPr="00E40390">
        <w:rPr>
          <w:color w:val="0070C0"/>
          <w:sz w:val="32"/>
          <w:szCs w:val="32"/>
        </w:rPr>
        <w:t xml:space="preserve">let arr2 = </w:t>
      </w:r>
      <w:proofErr w:type="spellStart"/>
      <w:proofErr w:type="gramStart"/>
      <w:r w:rsidRPr="00E40390">
        <w:rPr>
          <w:color w:val="0070C0"/>
          <w:sz w:val="32"/>
          <w:szCs w:val="32"/>
        </w:rPr>
        <w:t>readLine</w:t>
      </w:r>
      <w:proofErr w:type="spellEnd"/>
      <w:r w:rsidRPr="00E40390">
        <w:rPr>
          <w:color w:val="0070C0"/>
          <w:sz w:val="32"/>
          <w:szCs w:val="32"/>
        </w:rPr>
        <w:t>(</w:t>
      </w:r>
      <w:proofErr w:type="gramEnd"/>
      <w:r w:rsidRPr="00E40390">
        <w:rPr>
          <w:color w:val="0070C0"/>
          <w:sz w:val="32"/>
          <w:szCs w:val="32"/>
        </w:rPr>
        <w:t>)!.components(</w:t>
      </w:r>
      <w:proofErr w:type="spellStart"/>
      <w:r w:rsidRPr="00E40390">
        <w:rPr>
          <w:color w:val="0070C0"/>
          <w:sz w:val="32"/>
          <w:szCs w:val="32"/>
        </w:rPr>
        <w:t>separatedBy</w:t>
      </w:r>
      <w:proofErr w:type="spellEnd"/>
      <w:r w:rsidRPr="00E40390">
        <w:rPr>
          <w:color w:val="0070C0"/>
          <w:sz w:val="32"/>
          <w:szCs w:val="32"/>
        </w:rPr>
        <w:t xml:space="preserve">: " ").map{ </w:t>
      </w:r>
      <w:proofErr w:type="spellStart"/>
      <w:r w:rsidRPr="00E40390">
        <w:rPr>
          <w:color w:val="0070C0"/>
          <w:sz w:val="32"/>
          <w:szCs w:val="32"/>
        </w:rPr>
        <w:t>Int</w:t>
      </w:r>
      <w:proofErr w:type="spellEnd"/>
      <w:r w:rsidRPr="00E40390">
        <w:rPr>
          <w:color w:val="0070C0"/>
          <w:sz w:val="32"/>
          <w:szCs w:val="32"/>
        </w:rPr>
        <w:t>($0)! }</w:t>
      </w:r>
    </w:p>
    <w:p w14:paraId="55B37A72" w14:textId="7E182654" w:rsidR="00E40390" w:rsidRDefault="00C446A7" w:rsidP="00E40390">
      <w:pPr>
        <w:rPr>
          <w:rFonts w:asciiTheme="majorHAnsi" w:hAnsiTheme="majorHAnsi"/>
          <w:color w:val="0070C0"/>
          <w:sz w:val="28"/>
          <w:szCs w:val="28"/>
        </w:rPr>
      </w:pPr>
      <w:proofErr w:type="gramStart"/>
      <w:r w:rsidRPr="00C446A7">
        <w:rPr>
          <w:rFonts w:asciiTheme="majorHAnsi" w:hAnsiTheme="majorHAnsi"/>
          <w:color w:val="0070C0"/>
          <w:sz w:val="28"/>
          <w:szCs w:val="28"/>
        </w:rPr>
        <w:t>print(</w:t>
      </w:r>
      <w:proofErr w:type="gramEnd"/>
      <w:r w:rsidRPr="00C446A7">
        <w:rPr>
          <w:rFonts w:asciiTheme="majorHAnsi" w:hAnsiTheme="majorHAnsi"/>
          <w:color w:val="0070C0"/>
          <w:sz w:val="28"/>
          <w:szCs w:val="28"/>
        </w:rPr>
        <w:t>zip(arr1, arr2).filter(&gt;))</w:t>
      </w:r>
    </w:p>
    <w:p w14:paraId="4CB3A3B3" w14:textId="77777777" w:rsidR="00C446A7" w:rsidRDefault="00C446A7" w:rsidP="00E40390">
      <w:pPr>
        <w:rPr>
          <w:rFonts w:asciiTheme="majorHAnsi" w:hAnsiTheme="majorHAnsi"/>
          <w:color w:val="0070C0"/>
          <w:sz w:val="28"/>
          <w:szCs w:val="28"/>
        </w:rPr>
      </w:pPr>
    </w:p>
    <w:p w14:paraId="229BDF4C" w14:textId="2B5020DA" w:rsidR="00C446A7" w:rsidRDefault="00C446A7" w:rsidP="00E40390">
      <w:pPr>
        <w:rPr>
          <w:rFonts w:asciiTheme="majorHAnsi" w:hAnsiTheme="majorHAnsi"/>
          <w:color w:val="0070C0"/>
          <w:sz w:val="28"/>
          <w:szCs w:val="28"/>
        </w:rPr>
      </w:pPr>
      <w:r>
        <w:rPr>
          <w:rFonts w:asciiTheme="majorHAnsi" w:hAnsiTheme="majorHAnsi"/>
          <w:color w:val="0070C0"/>
          <w:sz w:val="28"/>
          <w:szCs w:val="28"/>
        </w:rPr>
        <w:t>output</w:t>
      </w:r>
    </w:p>
    <w:p w14:paraId="50D23535" w14:textId="618B003C" w:rsidR="00C446A7" w:rsidRDefault="00C446A7" w:rsidP="00E40390">
      <w:pPr>
        <w:rPr>
          <w:rFonts w:ascii="Menlo" w:hAnsi="Menlo" w:cs="Menlo"/>
          <w:color w:val="353B47"/>
          <w:sz w:val="28"/>
          <w:szCs w:val="28"/>
        </w:rPr>
      </w:pPr>
      <w:r>
        <w:rPr>
          <w:rFonts w:ascii="Menlo" w:hAnsi="Menlo" w:cs="Menlo"/>
          <w:color w:val="353B47"/>
          <w:sz w:val="28"/>
          <w:szCs w:val="28"/>
        </w:rPr>
        <w:t>[(5, 2</w:t>
      </w:r>
      <w:proofErr w:type="gramStart"/>
      <w:r>
        <w:rPr>
          <w:rFonts w:ascii="Menlo" w:hAnsi="Menlo" w:cs="Menlo"/>
          <w:color w:val="353B47"/>
          <w:sz w:val="28"/>
          <w:szCs w:val="28"/>
        </w:rPr>
        <w:t>)]  returns</w:t>
      </w:r>
      <w:proofErr w:type="gramEnd"/>
      <w:r>
        <w:rPr>
          <w:rFonts w:ascii="Menlo" w:hAnsi="Menlo" w:cs="Menlo"/>
          <w:color w:val="353B47"/>
          <w:sz w:val="28"/>
          <w:szCs w:val="28"/>
        </w:rPr>
        <w:t xml:space="preserve"> pair having arr1 greater than arr2</w:t>
      </w:r>
    </w:p>
    <w:p w14:paraId="40B4576E" w14:textId="77777777" w:rsidR="00C446A7" w:rsidRDefault="00C446A7" w:rsidP="00E40390">
      <w:pPr>
        <w:rPr>
          <w:rFonts w:ascii="Menlo" w:hAnsi="Menlo" w:cs="Menlo"/>
          <w:color w:val="353B47"/>
          <w:sz w:val="28"/>
          <w:szCs w:val="28"/>
        </w:rPr>
      </w:pPr>
    </w:p>
    <w:p w14:paraId="2C94DF81" w14:textId="77777777" w:rsidR="00C446A7" w:rsidRDefault="00C446A7" w:rsidP="00E40390">
      <w:pPr>
        <w:rPr>
          <w:rFonts w:ascii="Menlo" w:hAnsi="Menlo" w:cs="Menlo"/>
          <w:color w:val="353B47"/>
          <w:sz w:val="28"/>
          <w:szCs w:val="28"/>
        </w:rPr>
      </w:pPr>
    </w:p>
    <w:p w14:paraId="664F2C4E" w14:textId="77777777" w:rsidR="00C446A7" w:rsidRDefault="00C446A7" w:rsidP="00E40390">
      <w:pPr>
        <w:rPr>
          <w:rFonts w:ascii="Menlo" w:hAnsi="Menlo" w:cs="Menlo"/>
          <w:color w:val="353B47"/>
          <w:sz w:val="28"/>
          <w:szCs w:val="28"/>
        </w:rPr>
      </w:pPr>
    </w:p>
    <w:p w14:paraId="0663A161" w14:textId="77777777" w:rsidR="00C446A7" w:rsidRDefault="00C446A7" w:rsidP="00E40390">
      <w:pPr>
        <w:rPr>
          <w:rFonts w:ascii="Menlo" w:hAnsi="Menlo" w:cs="Menlo"/>
          <w:color w:val="353B47"/>
          <w:sz w:val="28"/>
          <w:szCs w:val="28"/>
        </w:rPr>
      </w:pPr>
    </w:p>
    <w:p w14:paraId="3732AF13" w14:textId="77777777" w:rsidR="00C446A7" w:rsidRDefault="00C446A7" w:rsidP="00E40390">
      <w:pPr>
        <w:rPr>
          <w:rFonts w:ascii="Menlo" w:hAnsi="Menlo" w:cs="Menlo"/>
          <w:color w:val="353B47"/>
          <w:sz w:val="28"/>
          <w:szCs w:val="28"/>
        </w:rPr>
      </w:pPr>
    </w:p>
    <w:p w14:paraId="2E734585" w14:textId="77777777" w:rsidR="00C446A7" w:rsidRDefault="00C446A7" w:rsidP="00E40390">
      <w:pPr>
        <w:rPr>
          <w:rFonts w:ascii="Menlo" w:hAnsi="Menlo" w:cs="Menlo"/>
          <w:color w:val="353B47"/>
          <w:sz w:val="28"/>
          <w:szCs w:val="28"/>
        </w:rPr>
      </w:pPr>
    </w:p>
    <w:p w14:paraId="173EBC16" w14:textId="77777777" w:rsidR="00C446A7" w:rsidRDefault="00C446A7" w:rsidP="00E40390">
      <w:pPr>
        <w:rPr>
          <w:rFonts w:ascii="Menlo" w:hAnsi="Menlo" w:cs="Menlo"/>
          <w:color w:val="353B47"/>
          <w:sz w:val="28"/>
          <w:szCs w:val="28"/>
        </w:rPr>
      </w:pPr>
    </w:p>
    <w:p w14:paraId="5CC25761" w14:textId="77777777" w:rsidR="00C446A7" w:rsidRDefault="00C446A7" w:rsidP="00E40390">
      <w:pPr>
        <w:rPr>
          <w:rFonts w:ascii="Menlo" w:hAnsi="Menlo" w:cs="Menlo"/>
          <w:color w:val="353B47"/>
          <w:sz w:val="28"/>
          <w:szCs w:val="28"/>
        </w:rPr>
      </w:pPr>
    </w:p>
    <w:p w14:paraId="269F17B4" w14:textId="513C452F" w:rsidR="00C446A7" w:rsidRDefault="00C446A7" w:rsidP="00C446A7">
      <w:pPr>
        <w:jc w:val="center"/>
        <w:rPr>
          <w:rFonts w:asciiTheme="majorHAnsi" w:hAnsiTheme="majorHAnsi" w:cs="Menlo"/>
          <w:b/>
          <w:color w:val="FF0000"/>
          <w:sz w:val="40"/>
          <w:szCs w:val="40"/>
        </w:rPr>
      </w:pPr>
      <w:r>
        <w:rPr>
          <w:rFonts w:asciiTheme="majorHAnsi" w:hAnsiTheme="majorHAnsi" w:cs="Menlo"/>
          <w:b/>
          <w:color w:val="FF0000"/>
          <w:sz w:val="40"/>
          <w:szCs w:val="40"/>
        </w:rPr>
        <w:t>Compare The Triples</w:t>
      </w:r>
    </w:p>
    <w:p w14:paraId="7B0D9137" w14:textId="77777777" w:rsidR="00C446A7" w:rsidRDefault="00C446A7" w:rsidP="00C446A7">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 xml:space="preserve">Alice and Bob each created one problem for </w:t>
      </w:r>
      <w:proofErr w:type="spellStart"/>
      <w:r>
        <w:rPr>
          <w:rFonts w:ascii="Avenir Book" w:hAnsi="Avenir Book" w:cs="Avenir Book"/>
          <w:color w:val="2B323D"/>
          <w:sz w:val="32"/>
          <w:szCs w:val="32"/>
        </w:rPr>
        <w:t>HackerRank</w:t>
      </w:r>
      <w:proofErr w:type="spellEnd"/>
      <w:r>
        <w:rPr>
          <w:rFonts w:ascii="Avenir Book" w:hAnsi="Avenir Book" w:cs="Avenir Book"/>
          <w:color w:val="2B323D"/>
          <w:sz w:val="32"/>
          <w:szCs w:val="32"/>
        </w:rPr>
        <w:t xml:space="preserve">. A reviewer rates the two challenges, awarding points on a scale from to for three categories: </w:t>
      </w:r>
      <w:r>
        <w:rPr>
          <w:rFonts w:ascii="Avenir Book" w:hAnsi="Avenir Book" w:cs="Avenir Book"/>
          <w:i/>
          <w:iCs/>
          <w:color w:val="2B323D"/>
          <w:sz w:val="32"/>
          <w:szCs w:val="32"/>
        </w:rPr>
        <w:t>problem clarity</w:t>
      </w:r>
      <w:r>
        <w:rPr>
          <w:rFonts w:ascii="Avenir Book" w:hAnsi="Avenir Book" w:cs="Avenir Book"/>
          <w:color w:val="2B323D"/>
          <w:sz w:val="32"/>
          <w:szCs w:val="32"/>
        </w:rPr>
        <w:t xml:space="preserve">, </w:t>
      </w:r>
      <w:r>
        <w:rPr>
          <w:rFonts w:ascii="Avenir Book" w:hAnsi="Avenir Book" w:cs="Avenir Book"/>
          <w:i/>
          <w:iCs/>
          <w:color w:val="2B323D"/>
          <w:sz w:val="32"/>
          <w:szCs w:val="32"/>
        </w:rPr>
        <w:t>originality</w:t>
      </w:r>
      <w:r>
        <w:rPr>
          <w:rFonts w:ascii="Avenir Book" w:hAnsi="Avenir Book" w:cs="Avenir Book"/>
          <w:color w:val="2B323D"/>
          <w:sz w:val="32"/>
          <w:szCs w:val="32"/>
        </w:rPr>
        <w:t xml:space="preserve">, and </w:t>
      </w:r>
      <w:r>
        <w:rPr>
          <w:rFonts w:ascii="Avenir Book" w:hAnsi="Avenir Book" w:cs="Avenir Book"/>
          <w:i/>
          <w:iCs/>
          <w:color w:val="2B323D"/>
          <w:sz w:val="32"/>
          <w:szCs w:val="32"/>
        </w:rPr>
        <w:t>difficulty</w:t>
      </w:r>
      <w:r>
        <w:rPr>
          <w:rFonts w:ascii="Avenir Book" w:hAnsi="Avenir Book" w:cs="Avenir Book"/>
          <w:color w:val="2B323D"/>
          <w:sz w:val="32"/>
          <w:szCs w:val="32"/>
        </w:rPr>
        <w:t>.</w:t>
      </w:r>
    </w:p>
    <w:p w14:paraId="5288F6CC" w14:textId="77777777" w:rsidR="00C446A7" w:rsidRDefault="00C446A7" w:rsidP="00C446A7">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 xml:space="preserve">We define the rating for Alice's challenge to be the </w:t>
      </w:r>
      <w:proofErr w:type="gramStart"/>
      <w:r>
        <w:rPr>
          <w:rFonts w:ascii="Avenir Book" w:hAnsi="Avenir Book" w:cs="Avenir Book"/>
          <w:color w:val="2B323D"/>
          <w:sz w:val="32"/>
          <w:szCs w:val="32"/>
        </w:rPr>
        <w:t>triplet ,</w:t>
      </w:r>
      <w:proofErr w:type="gramEnd"/>
      <w:r>
        <w:rPr>
          <w:rFonts w:ascii="Avenir Book" w:hAnsi="Avenir Book" w:cs="Avenir Book"/>
          <w:color w:val="2B323D"/>
          <w:sz w:val="32"/>
          <w:szCs w:val="32"/>
        </w:rPr>
        <w:t xml:space="preserve"> and the rating for Bob's challenge to be the triplet .</w:t>
      </w:r>
    </w:p>
    <w:p w14:paraId="6B70C7D9" w14:textId="77777777" w:rsidR="00C446A7" w:rsidRDefault="00C446A7" w:rsidP="00C446A7">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 xml:space="preserve">Your task is to find their </w:t>
      </w:r>
      <w:r>
        <w:rPr>
          <w:rFonts w:ascii="Avenir Book" w:hAnsi="Avenir Book" w:cs="Avenir Book"/>
          <w:i/>
          <w:iCs/>
          <w:color w:val="2B323D"/>
          <w:sz w:val="32"/>
          <w:szCs w:val="32"/>
        </w:rPr>
        <w:t>comparison points</w:t>
      </w:r>
      <w:r>
        <w:rPr>
          <w:rFonts w:ascii="Avenir Book" w:hAnsi="Avenir Book" w:cs="Avenir Book"/>
          <w:color w:val="2B323D"/>
          <w:sz w:val="32"/>
          <w:szCs w:val="32"/>
        </w:rPr>
        <w:t xml:space="preserve"> by comparing </w:t>
      </w:r>
      <w:proofErr w:type="gramStart"/>
      <w:r>
        <w:rPr>
          <w:rFonts w:ascii="Avenir Book" w:hAnsi="Avenir Book" w:cs="Avenir Book"/>
          <w:color w:val="2B323D"/>
          <w:sz w:val="32"/>
          <w:szCs w:val="32"/>
        </w:rPr>
        <w:t>with ,</w:t>
      </w:r>
      <w:proofErr w:type="gramEnd"/>
      <w:r>
        <w:rPr>
          <w:rFonts w:ascii="Avenir Book" w:hAnsi="Avenir Book" w:cs="Avenir Book"/>
          <w:color w:val="2B323D"/>
          <w:sz w:val="32"/>
          <w:szCs w:val="32"/>
        </w:rPr>
        <w:t xml:space="preserve"> with , and with .</w:t>
      </w:r>
    </w:p>
    <w:p w14:paraId="60AFC492" w14:textId="77777777" w:rsidR="00C446A7" w:rsidRDefault="00C446A7" w:rsidP="00C446A7">
      <w:pPr>
        <w:widowControl w:val="0"/>
        <w:numPr>
          <w:ilvl w:val="0"/>
          <w:numId w:val="5"/>
        </w:numPr>
        <w:tabs>
          <w:tab w:val="left" w:pos="220"/>
          <w:tab w:val="left" w:pos="720"/>
        </w:tabs>
        <w:autoSpaceDE w:val="0"/>
        <w:autoSpaceDN w:val="0"/>
        <w:adjustRightInd w:val="0"/>
        <w:spacing w:after="0" w:line="240" w:lineRule="auto"/>
        <w:ind w:hanging="720"/>
        <w:rPr>
          <w:rFonts w:ascii="Avenir Book" w:hAnsi="Avenir Book" w:cs="Avenir Book"/>
          <w:color w:val="2B323D"/>
          <w:sz w:val="32"/>
          <w:szCs w:val="32"/>
        </w:rPr>
      </w:pPr>
      <w:proofErr w:type="gramStart"/>
      <w:r>
        <w:rPr>
          <w:rFonts w:ascii="Avenir Book" w:hAnsi="Avenir Book" w:cs="Avenir Book"/>
          <w:color w:val="2B323D"/>
          <w:sz w:val="32"/>
          <w:szCs w:val="32"/>
        </w:rPr>
        <w:t>If ,</w:t>
      </w:r>
      <w:proofErr w:type="gramEnd"/>
      <w:r>
        <w:rPr>
          <w:rFonts w:ascii="Avenir Book" w:hAnsi="Avenir Book" w:cs="Avenir Book"/>
          <w:color w:val="2B323D"/>
          <w:sz w:val="32"/>
          <w:szCs w:val="32"/>
        </w:rPr>
        <w:t xml:space="preserve"> then Alice is awarded point.</w:t>
      </w:r>
    </w:p>
    <w:p w14:paraId="5214EEE1" w14:textId="77777777" w:rsidR="00C446A7" w:rsidRDefault="00C446A7" w:rsidP="00C446A7">
      <w:pPr>
        <w:widowControl w:val="0"/>
        <w:numPr>
          <w:ilvl w:val="0"/>
          <w:numId w:val="5"/>
        </w:numPr>
        <w:tabs>
          <w:tab w:val="left" w:pos="220"/>
          <w:tab w:val="left" w:pos="720"/>
        </w:tabs>
        <w:autoSpaceDE w:val="0"/>
        <w:autoSpaceDN w:val="0"/>
        <w:adjustRightInd w:val="0"/>
        <w:spacing w:after="0" w:line="240" w:lineRule="auto"/>
        <w:ind w:hanging="720"/>
        <w:rPr>
          <w:rFonts w:ascii="Avenir Book" w:hAnsi="Avenir Book" w:cs="Avenir Book"/>
          <w:color w:val="2B323D"/>
          <w:sz w:val="32"/>
          <w:szCs w:val="32"/>
        </w:rPr>
      </w:pPr>
      <w:proofErr w:type="gramStart"/>
      <w:r>
        <w:rPr>
          <w:rFonts w:ascii="Avenir Book" w:hAnsi="Avenir Book" w:cs="Avenir Book"/>
          <w:color w:val="2B323D"/>
          <w:sz w:val="32"/>
          <w:szCs w:val="32"/>
        </w:rPr>
        <w:t>If ,</w:t>
      </w:r>
      <w:proofErr w:type="gramEnd"/>
      <w:r>
        <w:rPr>
          <w:rFonts w:ascii="Avenir Book" w:hAnsi="Avenir Book" w:cs="Avenir Book"/>
          <w:color w:val="2B323D"/>
          <w:sz w:val="32"/>
          <w:szCs w:val="32"/>
        </w:rPr>
        <w:t xml:space="preserve"> then Bob is awarded point.</w:t>
      </w:r>
    </w:p>
    <w:p w14:paraId="081CFF6A" w14:textId="77777777" w:rsidR="00C446A7" w:rsidRDefault="00C446A7" w:rsidP="00C446A7">
      <w:pPr>
        <w:widowControl w:val="0"/>
        <w:numPr>
          <w:ilvl w:val="0"/>
          <w:numId w:val="5"/>
        </w:numPr>
        <w:tabs>
          <w:tab w:val="left" w:pos="220"/>
          <w:tab w:val="left" w:pos="720"/>
        </w:tabs>
        <w:autoSpaceDE w:val="0"/>
        <w:autoSpaceDN w:val="0"/>
        <w:adjustRightInd w:val="0"/>
        <w:spacing w:after="0" w:line="240" w:lineRule="auto"/>
        <w:ind w:hanging="720"/>
        <w:rPr>
          <w:rFonts w:ascii="Avenir Book" w:hAnsi="Avenir Book" w:cs="Avenir Book"/>
          <w:color w:val="2B323D"/>
          <w:sz w:val="32"/>
          <w:szCs w:val="32"/>
        </w:rPr>
      </w:pPr>
      <w:proofErr w:type="gramStart"/>
      <w:r>
        <w:rPr>
          <w:rFonts w:ascii="Avenir Book" w:hAnsi="Avenir Book" w:cs="Avenir Book"/>
          <w:color w:val="2B323D"/>
          <w:sz w:val="32"/>
          <w:szCs w:val="32"/>
        </w:rPr>
        <w:t>If ,</w:t>
      </w:r>
      <w:proofErr w:type="gramEnd"/>
      <w:r>
        <w:rPr>
          <w:rFonts w:ascii="Avenir Book" w:hAnsi="Avenir Book" w:cs="Avenir Book"/>
          <w:color w:val="2B323D"/>
          <w:sz w:val="32"/>
          <w:szCs w:val="32"/>
        </w:rPr>
        <w:t xml:space="preserve"> then neither person receives a point.</w:t>
      </w:r>
    </w:p>
    <w:p w14:paraId="5B7F3888" w14:textId="77777777" w:rsidR="00C446A7" w:rsidRDefault="00C446A7" w:rsidP="00C446A7">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lastRenderedPageBreak/>
        <w:t>Comparison points is the total points a person earned.</w:t>
      </w:r>
    </w:p>
    <w:p w14:paraId="3AA8ADFF" w14:textId="77777777" w:rsidR="00C446A7" w:rsidRDefault="00C446A7" w:rsidP="00C446A7">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 xml:space="preserve">Given </w:t>
      </w:r>
      <w:proofErr w:type="gramStart"/>
      <w:r>
        <w:rPr>
          <w:rFonts w:ascii="Avenir Book" w:hAnsi="Avenir Book" w:cs="Avenir Book"/>
          <w:color w:val="2B323D"/>
          <w:sz w:val="32"/>
          <w:szCs w:val="32"/>
        </w:rPr>
        <w:t>and ,</w:t>
      </w:r>
      <w:proofErr w:type="gramEnd"/>
      <w:r>
        <w:rPr>
          <w:rFonts w:ascii="Avenir Book" w:hAnsi="Avenir Book" w:cs="Avenir Book"/>
          <w:color w:val="2B323D"/>
          <w:sz w:val="32"/>
          <w:szCs w:val="32"/>
        </w:rPr>
        <w:t xml:space="preserve"> can you compare the two challenges and print their respective comparison points?</w:t>
      </w:r>
    </w:p>
    <w:p w14:paraId="7427DB63" w14:textId="77777777" w:rsidR="00C446A7" w:rsidRDefault="00C446A7" w:rsidP="00C446A7">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Input Format</w:t>
      </w:r>
    </w:p>
    <w:p w14:paraId="3818574E" w14:textId="77777777" w:rsidR="00C446A7" w:rsidRDefault="00C446A7" w:rsidP="00C446A7">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The first line contains space-separated integers</w:t>
      </w:r>
      <w:proofErr w:type="gramStart"/>
      <w:r>
        <w:rPr>
          <w:rFonts w:ascii="Avenir Book" w:hAnsi="Avenir Book" w:cs="Avenir Book"/>
          <w:color w:val="2B323D"/>
          <w:sz w:val="32"/>
          <w:szCs w:val="32"/>
        </w:rPr>
        <w:t>, ,</w:t>
      </w:r>
      <w:proofErr w:type="gramEnd"/>
      <w:r>
        <w:rPr>
          <w:rFonts w:ascii="Avenir Book" w:hAnsi="Avenir Book" w:cs="Avenir Book"/>
          <w:color w:val="2B323D"/>
          <w:sz w:val="32"/>
          <w:szCs w:val="32"/>
        </w:rPr>
        <w:t xml:space="preserve"> , and , describing the respective values in triplet . </w:t>
      </w:r>
    </w:p>
    <w:p w14:paraId="18DA2C5F" w14:textId="77777777" w:rsidR="00C446A7" w:rsidRDefault="00C446A7" w:rsidP="00C446A7">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The second line contains space-separated integers</w:t>
      </w:r>
      <w:proofErr w:type="gramStart"/>
      <w:r>
        <w:rPr>
          <w:rFonts w:ascii="Avenir Book" w:hAnsi="Avenir Book" w:cs="Avenir Book"/>
          <w:color w:val="2B323D"/>
          <w:sz w:val="32"/>
          <w:szCs w:val="32"/>
        </w:rPr>
        <w:t>, ,</w:t>
      </w:r>
      <w:proofErr w:type="gramEnd"/>
      <w:r>
        <w:rPr>
          <w:rFonts w:ascii="Avenir Book" w:hAnsi="Avenir Book" w:cs="Avenir Book"/>
          <w:color w:val="2B323D"/>
          <w:sz w:val="32"/>
          <w:szCs w:val="32"/>
        </w:rPr>
        <w:t xml:space="preserve"> , and , describing the respective values in triplet .</w:t>
      </w:r>
    </w:p>
    <w:p w14:paraId="04E4F49C" w14:textId="77777777" w:rsidR="00C446A7" w:rsidRDefault="00C446A7" w:rsidP="00C446A7">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Constraints</w:t>
      </w:r>
    </w:p>
    <w:p w14:paraId="5E88ABB5" w14:textId="77777777" w:rsidR="00C446A7" w:rsidRDefault="00C446A7" w:rsidP="00C446A7">
      <w:pPr>
        <w:widowControl w:val="0"/>
        <w:numPr>
          <w:ilvl w:val="0"/>
          <w:numId w:val="6"/>
        </w:numPr>
        <w:tabs>
          <w:tab w:val="left" w:pos="220"/>
          <w:tab w:val="left" w:pos="720"/>
        </w:tabs>
        <w:autoSpaceDE w:val="0"/>
        <w:autoSpaceDN w:val="0"/>
        <w:adjustRightInd w:val="0"/>
        <w:spacing w:after="0" w:line="240" w:lineRule="auto"/>
        <w:ind w:hanging="720"/>
        <w:rPr>
          <w:rFonts w:ascii="Avenir Book" w:hAnsi="Avenir Book" w:cs="Avenir Book"/>
          <w:color w:val="2B323D"/>
          <w:sz w:val="32"/>
          <w:szCs w:val="32"/>
        </w:rPr>
      </w:pPr>
    </w:p>
    <w:p w14:paraId="3C3030F2" w14:textId="77777777" w:rsidR="00C446A7" w:rsidRDefault="00C446A7" w:rsidP="00C446A7">
      <w:pPr>
        <w:widowControl w:val="0"/>
        <w:numPr>
          <w:ilvl w:val="0"/>
          <w:numId w:val="6"/>
        </w:numPr>
        <w:tabs>
          <w:tab w:val="left" w:pos="220"/>
          <w:tab w:val="left" w:pos="720"/>
        </w:tabs>
        <w:autoSpaceDE w:val="0"/>
        <w:autoSpaceDN w:val="0"/>
        <w:adjustRightInd w:val="0"/>
        <w:spacing w:after="0" w:line="240" w:lineRule="auto"/>
        <w:ind w:hanging="720"/>
        <w:rPr>
          <w:rFonts w:ascii="Avenir Book" w:hAnsi="Avenir Book" w:cs="Avenir Book"/>
          <w:color w:val="2B323D"/>
          <w:sz w:val="32"/>
          <w:szCs w:val="32"/>
        </w:rPr>
      </w:pPr>
    </w:p>
    <w:p w14:paraId="1FD286DD" w14:textId="77777777" w:rsidR="00C446A7" w:rsidRDefault="00C446A7" w:rsidP="00C446A7">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Output Format</w:t>
      </w:r>
    </w:p>
    <w:p w14:paraId="405D2AB5" w14:textId="6A8C82AE" w:rsidR="00C446A7" w:rsidRDefault="00C446A7" w:rsidP="00C446A7">
      <w:pPr>
        <w:rPr>
          <w:rFonts w:ascii="Avenir Book" w:hAnsi="Avenir Book" w:cs="Avenir Book"/>
          <w:color w:val="2B323D"/>
          <w:sz w:val="32"/>
          <w:szCs w:val="32"/>
        </w:rPr>
      </w:pPr>
      <w:r>
        <w:rPr>
          <w:rFonts w:ascii="Avenir Book" w:hAnsi="Avenir Book" w:cs="Avenir Book"/>
          <w:color w:val="2B323D"/>
          <w:sz w:val="32"/>
          <w:szCs w:val="32"/>
        </w:rPr>
        <w:t>Print two space-separated integers denoting the respective comparison points earned by Alice and Bob.</w:t>
      </w:r>
    </w:p>
    <w:p w14:paraId="2B7E4878" w14:textId="77777777" w:rsidR="00C446A7" w:rsidRDefault="00C446A7" w:rsidP="00C446A7">
      <w:pPr>
        <w:rPr>
          <w:rFonts w:ascii="Avenir Book" w:hAnsi="Avenir Book" w:cs="Avenir Book"/>
          <w:color w:val="2B323D"/>
          <w:sz w:val="32"/>
          <w:szCs w:val="32"/>
        </w:rPr>
      </w:pPr>
    </w:p>
    <w:p w14:paraId="26AEF5B8" w14:textId="77777777" w:rsidR="00C446A7" w:rsidRDefault="00C446A7" w:rsidP="00C446A7">
      <w:pPr>
        <w:rPr>
          <w:rFonts w:ascii="Avenir Book" w:hAnsi="Avenir Book" w:cs="Avenir Book"/>
          <w:color w:val="2B323D"/>
          <w:sz w:val="32"/>
          <w:szCs w:val="32"/>
        </w:rPr>
      </w:pPr>
    </w:p>
    <w:p w14:paraId="21154A52" w14:textId="77777777" w:rsidR="00C446A7" w:rsidRDefault="00C446A7" w:rsidP="00C446A7">
      <w:pPr>
        <w:rPr>
          <w:rFonts w:ascii="Avenir Book" w:hAnsi="Avenir Book" w:cs="Avenir Book"/>
          <w:color w:val="2B323D"/>
          <w:sz w:val="32"/>
          <w:szCs w:val="32"/>
        </w:rPr>
      </w:pPr>
    </w:p>
    <w:p w14:paraId="48D0E14A" w14:textId="3FD23850" w:rsidR="00C446A7" w:rsidRDefault="00C446A7" w:rsidP="00C446A7">
      <w:pPr>
        <w:rPr>
          <w:rFonts w:ascii="Avenir Book" w:hAnsi="Avenir Book" w:cs="Avenir Book"/>
          <w:color w:val="2B323D"/>
          <w:sz w:val="32"/>
          <w:szCs w:val="32"/>
        </w:rPr>
      </w:pPr>
      <w:r>
        <w:rPr>
          <w:rFonts w:ascii="Avenir Book" w:hAnsi="Avenir Book" w:cs="Avenir Book"/>
          <w:color w:val="2B323D"/>
          <w:sz w:val="32"/>
          <w:szCs w:val="32"/>
        </w:rPr>
        <w:t>As we want to count score for Alice and Bob will use three function</w:t>
      </w:r>
    </w:p>
    <w:p w14:paraId="7EC72D66" w14:textId="51B1A595" w:rsidR="00C446A7" w:rsidRDefault="00C446A7" w:rsidP="00C446A7">
      <w:pPr>
        <w:rPr>
          <w:rFonts w:ascii="Avenir Book" w:hAnsi="Avenir Book" w:cs="Avenir Book"/>
          <w:color w:val="2B323D"/>
          <w:sz w:val="32"/>
          <w:szCs w:val="32"/>
        </w:rPr>
      </w:pPr>
      <w:r>
        <w:rPr>
          <w:rFonts w:ascii="Avenir Book" w:hAnsi="Avenir Book" w:cs="Avenir Book"/>
          <w:color w:val="2B323D"/>
          <w:sz w:val="32"/>
          <w:szCs w:val="32"/>
        </w:rPr>
        <w:t>1]</w:t>
      </w:r>
      <w:proofErr w:type="gramStart"/>
      <w:r>
        <w:rPr>
          <w:rFonts w:ascii="Avenir Book" w:hAnsi="Avenir Book" w:cs="Avenir Book"/>
          <w:color w:val="2B323D"/>
          <w:sz w:val="32"/>
          <w:szCs w:val="32"/>
        </w:rPr>
        <w:t>zip(</w:t>
      </w:r>
      <w:proofErr w:type="gramEnd"/>
      <w:r>
        <w:rPr>
          <w:rFonts w:ascii="Avenir Book" w:hAnsi="Avenir Book" w:cs="Avenir Book"/>
          <w:color w:val="2B323D"/>
          <w:sz w:val="32"/>
          <w:szCs w:val="32"/>
        </w:rPr>
        <w:t>):- To zip  the two arrays</w:t>
      </w:r>
    </w:p>
    <w:p w14:paraId="272A19CD" w14:textId="0C737713" w:rsidR="00C446A7" w:rsidRDefault="00C446A7" w:rsidP="00C446A7">
      <w:pPr>
        <w:rPr>
          <w:rFonts w:ascii="Raleway-Bold" w:hAnsi="Raleway-Bold" w:cs="Raleway-Bold"/>
          <w:b/>
          <w:bCs/>
          <w:color w:val="4F4F4F"/>
          <w:sz w:val="28"/>
          <w:szCs w:val="28"/>
        </w:rPr>
      </w:pPr>
      <w:r>
        <w:rPr>
          <w:rFonts w:ascii="Avenir Book" w:hAnsi="Avenir Book" w:cs="Avenir Book"/>
          <w:color w:val="2B323D"/>
          <w:sz w:val="32"/>
          <w:szCs w:val="32"/>
        </w:rPr>
        <w:t>2]</w:t>
      </w:r>
      <w:proofErr w:type="gramStart"/>
      <w:r>
        <w:rPr>
          <w:rFonts w:ascii="Avenir Book" w:hAnsi="Avenir Book" w:cs="Avenir Book"/>
          <w:color w:val="2B323D"/>
          <w:sz w:val="32"/>
          <w:szCs w:val="32"/>
        </w:rPr>
        <w:t>filter(</w:t>
      </w:r>
      <w:proofErr w:type="gramEnd"/>
      <w:r>
        <w:rPr>
          <w:rFonts w:ascii="Avenir Book" w:hAnsi="Avenir Book" w:cs="Avenir Book"/>
          <w:color w:val="2B323D"/>
          <w:sz w:val="32"/>
          <w:szCs w:val="32"/>
        </w:rPr>
        <w:t>):</w:t>
      </w:r>
      <w:r w:rsidR="0032429E" w:rsidRPr="0032429E">
        <w:rPr>
          <w:rFonts w:ascii="Raleway-Bold" w:hAnsi="Raleway-Bold" w:cs="Raleway-Bold"/>
          <w:b/>
          <w:bCs/>
          <w:color w:val="4F4F4F"/>
          <w:sz w:val="28"/>
          <w:szCs w:val="28"/>
        </w:rPr>
        <w:t xml:space="preserve">The </w:t>
      </w:r>
      <w:r w:rsidR="0032429E" w:rsidRPr="0032429E">
        <w:rPr>
          <w:rFonts w:ascii="Monaco" w:hAnsi="Monaco" w:cs="Monaco"/>
          <w:color w:val="491187"/>
          <w:sz w:val="28"/>
          <w:szCs w:val="28"/>
        </w:rPr>
        <w:t>filter</w:t>
      </w:r>
      <w:r w:rsidR="0032429E" w:rsidRPr="0032429E">
        <w:rPr>
          <w:rFonts w:ascii="Raleway-Bold" w:hAnsi="Raleway-Bold" w:cs="Raleway-Bold"/>
          <w:b/>
          <w:bCs/>
          <w:color w:val="4F4F4F"/>
          <w:sz w:val="28"/>
          <w:szCs w:val="28"/>
        </w:rPr>
        <w:t xml:space="preserve"> function loops over every item in a collection, and returns a collection containing only items that satisfy an include condition.</w:t>
      </w:r>
    </w:p>
    <w:p w14:paraId="44ABBE50" w14:textId="19FDA844" w:rsidR="0032429E" w:rsidRDefault="0032429E" w:rsidP="00C446A7">
      <w:pPr>
        <w:rPr>
          <w:rFonts w:ascii="Raleway-Bold" w:hAnsi="Raleway-Bold" w:cs="Raleway-Bold"/>
          <w:b/>
          <w:bCs/>
          <w:color w:val="4F4F4F"/>
          <w:sz w:val="28"/>
          <w:szCs w:val="28"/>
        </w:rPr>
      </w:pPr>
      <w:r>
        <w:rPr>
          <w:rFonts w:ascii="Raleway-Bold" w:hAnsi="Raleway-Bold" w:cs="Raleway-Bold"/>
          <w:b/>
          <w:bCs/>
          <w:color w:val="4F4F4F"/>
          <w:sz w:val="28"/>
          <w:szCs w:val="28"/>
        </w:rPr>
        <w:t>3</w:t>
      </w:r>
      <w:r w:rsidRPr="0032429E">
        <w:rPr>
          <w:rFonts w:ascii="Raleway-Bold" w:hAnsi="Raleway-Bold" w:cs="Raleway-Bold"/>
          <w:bCs/>
          <w:color w:val="4F4F4F"/>
          <w:sz w:val="28"/>
          <w:szCs w:val="28"/>
        </w:rPr>
        <w:t>]</w:t>
      </w:r>
      <w:proofErr w:type="gramStart"/>
      <w:r w:rsidRPr="0032429E">
        <w:rPr>
          <w:rFonts w:ascii="Raleway-Bold" w:hAnsi="Raleway-Bold" w:cs="Raleway-Bold"/>
          <w:bCs/>
          <w:color w:val="4F4F4F"/>
          <w:sz w:val="28"/>
          <w:szCs w:val="28"/>
        </w:rPr>
        <w:t>count(</w:t>
      </w:r>
      <w:proofErr w:type="gramEnd"/>
      <w:r w:rsidRPr="0032429E">
        <w:rPr>
          <w:rFonts w:ascii="Raleway-Bold" w:hAnsi="Raleway-Bold" w:cs="Raleway-Bold"/>
          <w:bCs/>
          <w:color w:val="4F4F4F"/>
          <w:sz w:val="28"/>
          <w:szCs w:val="28"/>
        </w:rPr>
        <w:t>)</w:t>
      </w:r>
      <w:r>
        <w:rPr>
          <w:rFonts w:ascii="Raleway-Bold" w:hAnsi="Raleway-Bold" w:cs="Raleway-Bold"/>
          <w:b/>
          <w:bCs/>
          <w:color w:val="4F4F4F"/>
          <w:sz w:val="28"/>
          <w:szCs w:val="28"/>
        </w:rPr>
        <w:t>To count how many elements  in array</w:t>
      </w:r>
    </w:p>
    <w:p w14:paraId="0BB0D590" w14:textId="77777777" w:rsidR="0032429E" w:rsidRDefault="0032429E" w:rsidP="00C446A7">
      <w:pPr>
        <w:rPr>
          <w:rFonts w:ascii="Raleway-Bold" w:hAnsi="Raleway-Bold" w:cs="Raleway-Bold"/>
          <w:b/>
          <w:bCs/>
          <w:color w:val="4F4F4F"/>
          <w:sz w:val="28"/>
          <w:szCs w:val="28"/>
        </w:rPr>
      </w:pPr>
    </w:p>
    <w:p w14:paraId="332CFFF6" w14:textId="77777777" w:rsidR="0032429E" w:rsidRDefault="0032429E" w:rsidP="00C446A7">
      <w:pPr>
        <w:rPr>
          <w:rFonts w:ascii="Raleway-Bold" w:hAnsi="Raleway-Bold" w:cs="Raleway-Bold"/>
          <w:b/>
          <w:bCs/>
          <w:color w:val="4F4F4F"/>
          <w:sz w:val="28"/>
          <w:szCs w:val="28"/>
        </w:rPr>
      </w:pPr>
    </w:p>
    <w:p w14:paraId="6064503D" w14:textId="77777777" w:rsidR="0032429E" w:rsidRDefault="0032429E" w:rsidP="00C446A7">
      <w:pPr>
        <w:rPr>
          <w:rFonts w:ascii="Raleway-Bold" w:hAnsi="Raleway-Bold" w:cs="Raleway-Bold"/>
          <w:b/>
          <w:bCs/>
          <w:color w:val="4F4F4F"/>
          <w:sz w:val="28"/>
          <w:szCs w:val="28"/>
        </w:rPr>
      </w:pPr>
    </w:p>
    <w:p w14:paraId="265DFE36" w14:textId="77777777" w:rsidR="00A96F75" w:rsidRPr="00A96F75" w:rsidRDefault="00A96F75" w:rsidP="00A96F75">
      <w:pPr>
        <w:rPr>
          <w:rFonts w:cs="Avenir Book"/>
          <w:color w:val="0070C0"/>
          <w:sz w:val="28"/>
          <w:szCs w:val="28"/>
        </w:rPr>
      </w:pPr>
      <w:r w:rsidRPr="00A96F75">
        <w:rPr>
          <w:rFonts w:cs="Avenir Book"/>
          <w:color w:val="0070C0"/>
          <w:sz w:val="28"/>
          <w:szCs w:val="28"/>
        </w:rPr>
        <w:t>import Foundation</w:t>
      </w:r>
    </w:p>
    <w:p w14:paraId="7EEE3402" w14:textId="77777777" w:rsidR="00A96F75" w:rsidRPr="00A96F75" w:rsidRDefault="00A96F75" w:rsidP="00A96F75">
      <w:pPr>
        <w:rPr>
          <w:rFonts w:cs="Avenir Book"/>
          <w:color w:val="0070C0"/>
          <w:sz w:val="28"/>
          <w:szCs w:val="28"/>
        </w:rPr>
      </w:pPr>
    </w:p>
    <w:p w14:paraId="134E1B21" w14:textId="77777777" w:rsidR="00A96F75" w:rsidRPr="00A96F75" w:rsidRDefault="00A96F75" w:rsidP="00A96F75">
      <w:pPr>
        <w:rPr>
          <w:rFonts w:cs="Avenir Book"/>
          <w:color w:val="0070C0"/>
          <w:sz w:val="28"/>
          <w:szCs w:val="28"/>
        </w:rPr>
      </w:pPr>
      <w:r w:rsidRPr="00A96F75">
        <w:rPr>
          <w:rFonts w:cs="Avenir Book"/>
          <w:color w:val="0070C0"/>
          <w:sz w:val="28"/>
          <w:szCs w:val="28"/>
        </w:rPr>
        <w:t xml:space="preserve">// Enter your code here </w:t>
      </w:r>
    </w:p>
    <w:p w14:paraId="367371C4" w14:textId="77777777" w:rsidR="00A96F75" w:rsidRPr="00A96F75" w:rsidRDefault="00A96F75" w:rsidP="00A96F75">
      <w:pPr>
        <w:rPr>
          <w:rFonts w:cs="Avenir Book"/>
          <w:color w:val="0070C0"/>
          <w:sz w:val="28"/>
          <w:szCs w:val="28"/>
        </w:rPr>
      </w:pPr>
      <w:r w:rsidRPr="00A96F75">
        <w:rPr>
          <w:rFonts w:cs="Avenir Book"/>
          <w:color w:val="0070C0"/>
          <w:sz w:val="28"/>
          <w:szCs w:val="28"/>
        </w:rPr>
        <w:t xml:space="preserve">let arr1 = </w:t>
      </w:r>
      <w:proofErr w:type="spellStart"/>
      <w:proofErr w:type="gramStart"/>
      <w:r w:rsidRPr="00A96F75">
        <w:rPr>
          <w:rFonts w:cs="Avenir Book"/>
          <w:color w:val="0070C0"/>
          <w:sz w:val="28"/>
          <w:szCs w:val="28"/>
        </w:rPr>
        <w:t>readLine</w:t>
      </w:r>
      <w:proofErr w:type="spellEnd"/>
      <w:r w:rsidRPr="00A96F75">
        <w:rPr>
          <w:rFonts w:cs="Avenir Book"/>
          <w:color w:val="0070C0"/>
          <w:sz w:val="28"/>
          <w:szCs w:val="28"/>
        </w:rPr>
        <w:t>(</w:t>
      </w:r>
      <w:proofErr w:type="gramEnd"/>
      <w:r w:rsidRPr="00A96F75">
        <w:rPr>
          <w:rFonts w:cs="Avenir Book"/>
          <w:color w:val="0070C0"/>
          <w:sz w:val="28"/>
          <w:szCs w:val="28"/>
        </w:rPr>
        <w:t>)!.components(</w:t>
      </w:r>
      <w:proofErr w:type="spellStart"/>
      <w:r w:rsidRPr="00A96F75">
        <w:rPr>
          <w:rFonts w:cs="Avenir Book"/>
          <w:color w:val="0070C0"/>
          <w:sz w:val="28"/>
          <w:szCs w:val="28"/>
        </w:rPr>
        <w:t>separatedBy</w:t>
      </w:r>
      <w:proofErr w:type="spellEnd"/>
      <w:r w:rsidRPr="00A96F75">
        <w:rPr>
          <w:rFonts w:cs="Avenir Book"/>
          <w:color w:val="0070C0"/>
          <w:sz w:val="28"/>
          <w:szCs w:val="28"/>
        </w:rPr>
        <w:t xml:space="preserve">: " ").map{ </w:t>
      </w:r>
      <w:proofErr w:type="spellStart"/>
      <w:r w:rsidRPr="00A96F75">
        <w:rPr>
          <w:rFonts w:cs="Avenir Book"/>
          <w:color w:val="0070C0"/>
          <w:sz w:val="28"/>
          <w:szCs w:val="28"/>
        </w:rPr>
        <w:t>Int</w:t>
      </w:r>
      <w:proofErr w:type="spellEnd"/>
      <w:r w:rsidRPr="00A96F75">
        <w:rPr>
          <w:rFonts w:cs="Avenir Book"/>
          <w:color w:val="0070C0"/>
          <w:sz w:val="28"/>
          <w:szCs w:val="28"/>
        </w:rPr>
        <w:t>($0)! }</w:t>
      </w:r>
    </w:p>
    <w:p w14:paraId="05E04F90" w14:textId="77777777" w:rsidR="00A96F75" w:rsidRPr="00A96F75" w:rsidRDefault="00A96F75" w:rsidP="00A96F75">
      <w:pPr>
        <w:rPr>
          <w:rFonts w:cs="Avenir Book"/>
          <w:color w:val="0070C0"/>
          <w:sz w:val="28"/>
          <w:szCs w:val="28"/>
        </w:rPr>
      </w:pPr>
      <w:r w:rsidRPr="00A96F75">
        <w:rPr>
          <w:rFonts w:cs="Avenir Book"/>
          <w:color w:val="0070C0"/>
          <w:sz w:val="28"/>
          <w:szCs w:val="28"/>
        </w:rPr>
        <w:t xml:space="preserve">let arr2 = </w:t>
      </w:r>
      <w:proofErr w:type="spellStart"/>
      <w:proofErr w:type="gramStart"/>
      <w:r w:rsidRPr="00A96F75">
        <w:rPr>
          <w:rFonts w:cs="Avenir Book"/>
          <w:color w:val="0070C0"/>
          <w:sz w:val="28"/>
          <w:szCs w:val="28"/>
        </w:rPr>
        <w:t>readLine</w:t>
      </w:r>
      <w:proofErr w:type="spellEnd"/>
      <w:r w:rsidRPr="00A96F75">
        <w:rPr>
          <w:rFonts w:cs="Avenir Book"/>
          <w:color w:val="0070C0"/>
          <w:sz w:val="28"/>
          <w:szCs w:val="28"/>
        </w:rPr>
        <w:t>(</w:t>
      </w:r>
      <w:proofErr w:type="gramEnd"/>
      <w:r w:rsidRPr="00A96F75">
        <w:rPr>
          <w:rFonts w:cs="Avenir Book"/>
          <w:color w:val="0070C0"/>
          <w:sz w:val="28"/>
          <w:szCs w:val="28"/>
        </w:rPr>
        <w:t>)!.components(</w:t>
      </w:r>
      <w:proofErr w:type="spellStart"/>
      <w:r w:rsidRPr="00A96F75">
        <w:rPr>
          <w:rFonts w:cs="Avenir Book"/>
          <w:color w:val="0070C0"/>
          <w:sz w:val="28"/>
          <w:szCs w:val="28"/>
        </w:rPr>
        <w:t>separatedBy</w:t>
      </w:r>
      <w:proofErr w:type="spellEnd"/>
      <w:r w:rsidRPr="00A96F75">
        <w:rPr>
          <w:rFonts w:cs="Avenir Book"/>
          <w:color w:val="0070C0"/>
          <w:sz w:val="28"/>
          <w:szCs w:val="28"/>
        </w:rPr>
        <w:t xml:space="preserve">: " ").map{ </w:t>
      </w:r>
      <w:proofErr w:type="spellStart"/>
      <w:r w:rsidRPr="00A96F75">
        <w:rPr>
          <w:rFonts w:cs="Avenir Book"/>
          <w:color w:val="0070C0"/>
          <w:sz w:val="28"/>
          <w:szCs w:val="28"/>
        </w:rPr>
        <w:t>Int</w:t>
      </w:r>
      <w:proofErr w:type="spellEnd"/>
      <w:r w:rsidRPr="00A96F75">
        <w:rPr>
          <w:rFonts w:cs="Avenir Book"/>
          <w:color w:val="0070C0"/>
          <w:sz w:val="28"/>
          <w:szCs w:val="28"/>
        </w:rPr>
        <w:t>($0)! }</w:t>
      </w:r>
    </w:p>
    <w:p w14:paraId="0958F53F" w14:textId="77777777" w:rsidR="00A96F75" w:rsidRPr="00A96F75" w:rsidRDefault="00A96F75" w:rsidP="00A96F75">
      <w:pPr>
        <w:rPr>
          <w:rFonts w:cs="Avenir Book"/>
          <w:color w:val="0070C0"/>
          <w:sz w:val="28"/>
          <w:szCs w:val="28"/>
        </w:rPr>
      </w:pPr>
    </w:p>
    <w:p w14:paraId="34C532A0" w14:textId="77777777" w:rsidR="00A96F75" w:rsidRPr="00A96F75" w:rsidRDefault="00A96F75" w:rsidP="00A96F75">
      <w:pPr>
        <w:rPr>
          <w:rFonts w:cs="Avenir Book"/>
          <w:color w:val="0070C0"/>
          <w:sz w:val="28"/>
          <w:szCs w:val="28"/>
        </w:rPr>
      </w:pPr>
    </w:p>
    <w:p w14:paraId="0C33FB92" w14:textId="77777777" w:rsidR="00A96F75" w:rsidRPr="00A96F75" w:rsidRDefault="00A96F75" w:rsidP="00A96F75">
      <w:pPr>
        <w:rPr>
          <w:rFonts w:cs="Avenir Book"/>
          <w:color w:val="0070C0"/>
          <w:sz w:val="28"/>
          <w:szCs w:val="28"/>
        </w:rPr>
      </w:pPr>
    </w:p>
    <w:p w14:paraId="4146C28A" w14:textId="77777777" w:rsidR="00A96F75" w:rsidRPr="00A96F75" w:rsidRDefault="00A96F75" w:rsidP="00A96F75">
      <w:pPr>
        <w:rPr>
          <w:rFonts w:cs="Avenir Book"/>
          <w:color w:val="0070C0"/>
          <w:sz w:val="28"/>
          <w:szCs w:val="28"/>
        </w:rPr>
      </w:pPr>
      <w:r w:rsidRPr="00A96F75">
        <w:rPr>
          <w:rFonts w:cs="Avenir Book"/>
          <w:color w:val="0070C0"/>
          <w:sz w:val="28"/>
          <w:szCs w:val="28"/>
        </w:rPr>
        <w:t xml:space="preserve">let </w:t>
      </w:r>
      <w:proofErr w:type="spellStart"/>
      <w:r w:rsidRPr="00A96F75">
        <w:rPr>
          <w:rFonts w:cs="Avenir Book"/>
          <w:color w:val="0070C0"/>
          <w:sz w:val="28"/>
          <w:szCs w:val="28"/>
        </w:rPr>
        <w:t>AliceScore</w:t>
      </w:r>
      <w:proofErr w:type="spellEnd"/>
      <w:r w:rsidRPr="00A96F75">
        <w:rPr>
          <w:rFonts w:cs="Avenir Book"/>
          <w:color w:val="0070C0"/>
          <w:sz w:val="28"/>
          <w:szCs w:val="28"/>
        </w:rPr>
        <w:t xml:space="preserve"> = </w:t>
      </w:r>
      <w:proofErr w:type="gramStart"/>
      <w:r w:rsidRPr="00A96F75">
        <w:rPr>
          <w:rFonts w:cs="Avenir Book"/>
          <w:color w:val="0070C0"/>
          <w:sz w:val="28"/>
          <w:szCs w:val="28"/>
        </w:rPr>
        <w:t>zip(</w:t>
      </w:r>
      <w:proofErr w:type="gramEnd"/>
      <w:r w:rsidRPr="00A96F75">
        <w:rPr>
          <w:rFonts w:cs="Avenir Book"/>
          <w:color w:val="0070C0"/>
          <w:sz w:val="28"/>
          <w:szCs w:val="28"/>
        </w:rPr>
        <w:t>arr1, arr2).filter(&gt;).count</w:t>
      </w:r>
    </w:p>
    <w:p w14:paraId="52A2124E" w14:textId="77777777" w:rsidR="00A96F75" w:rsidRPr="00A96F75" w:rsidRDefault="00A96F75" w:rsidP="00A96F75">
      <w:pPr>
        <w:rPr>
          <w:rFonts w:cs="Avenir Book"/>
          <w:color w:val="0070C0"/>
          <w:sz w:val="28"/>
          <w:szCs w:val="28"/>
        </w:rPr>
      </w:pPr>
      <w:r w:rsidRPr="00A96F75">
        <w:rPr>
          <w:rFonts w:cs="Avenir Book"/>
          <w:color w:val="0070C0"/>
          <w:sz w:val="28"/>
          <w:szCs w:val="28"/>
        </w:rPr>
        <w:t xml:space="preserve">let </w:t>
      </w:r>
      <w:proofErr w:type="spellStart"/>
      <w:r w:rsidRPr="00A96F75">
        <w:rPr>
          <w:rFonts w:cs="Avenir Book"/>
          <w:color w:val="0070C0"/>
          <w:sz w:val="28"/>
          <w:szCs w:val="28"/>
        </w:rPr>
        <w:t>BobScore</w:t>
      </w:r>
      <w:proofErr w:type="spellEnd"/>
      <w:r w:rsidRPr="00A96F75">
        <w:rPr>
          <w:rFonts w:cs="Avenir Book"/>
          <w:color w:val="0070C0"/>
          <w:sz w:val="28"/>
          <w:szCs w:val="28"/>
        </w:rPr>
        <w:t xml:space="preserve"> = </w:t>
      </w:r>
      <w:proofErr w:type="gramStart"/>
      <w:r w:rsidRPr="00A96F75">
        <w:rPr>
          <w:rFonts w:cs="Avenir Book"/>
          <w:color w:val="0070C0"/>
          <w:sz w:val="28"/>
          <w:szCs w:val="28"/>
        </w:rPr>
        <w:t>zip(</w:t>
      </w:r>
      <w:proofErr w:type="gramEnd"/>
      <w:r w:rsidRPr="00A96F75">
        <w:rPr>
          <w:rFonts w:cs="Avenir Book"/>
          <w:color w:val="0070C0"/>
          <w:sz w:val="28"/>
          <w:szCs w:val="28"/>
        </w:rPr>
        <w:t>arr1, arr2).filter(&lt;).count</w:t>
      </w:r>
    </w:p>
    <w:p w14:paraId="2EA522F0" w14:textId="77777777" w:rsidR="00A96F75" w:rsidRPr="00A96F75" w:rsidRDefault="00A96F75" w:rsidP="00A96F75">
      <w:pPr>
        <w:rPr>
          <w:rFonts w:cs="Avenir Book"/>
          <w:color w:val="0070C0"/>
          <w:sz w:val="28"/>
          <w:szCs w:val="28"/>
        </w:rPr>
      </w:pPr>
      <w:r w:rsidRPr="00A96F75">
        <w:rPr>
          <w:rFonts w:cs="Avenir Book"/>
          <w:color w:val="0070C0"/>
          <w:sz w:val="28"/>
          <w:szCs w:val="28"/>
        </w:rPr>
        <w:t>print("\(</w:t>
      </w:r>
      <w:proofErr w:type="spellStart"/>
      <w:r w:rsidRPr="00A96F75">
        <w:rPr>
          <w:rFonts w:cs="Avenir Book"/>
          <w:color w:val="0070C0"/>
          <w:sz w:val="28"/>
          <w:szCs w:val="28"/>
        </w:rPr>
        <w:t>AliceScore</w:t>
      </w:r>
      <w:proofErr w:type="spellEnd"/>
      <w:r w:rsidRPr="00A96F75">
        <w:rPr>
          <w:rFonts w:cs="Avenir Book"/>
          <w:color w:val="0070C0"/>
          <w:sz w:val="28"/>
          <w:szCs w:val="28"/>
        </w:rPr>
        <w:t>) \(</w:t>
      </w:r>
      <w:proofErr w:type="spellStart"/>
      <w:r w:rsidRPr="00A96F75">
        <w:rPr>
          <w:rFonts w:cs="Avenir Book"/>
          <w:color w:val="0070C0"/>
          <w:sz w:val="28"/>
          <w:szCs w:val="28"/>
        </w:rPr>
        <w:t>BobScore</w:t>
      </w:r>
      <w:proofErr w:type="spellEnd"/>
      <w:r w:rsidRPr="00A96F75">
        <w:rPr>
          <w:rFonts w:cs="Avenir Book"/>
          <w:color w:val="0070C0"/>
          <w:sz w:val="28"/>
          <w:szCs w:val="28"/>
        </w:rPr>
        <w:t>)")</w:t>
      </w:r>
    </w:p>
    <w:p w14:paraId="103A1A8C" w14:textId="77777777" w:rsidR="00A96F75" w:rsidRPr="00A96F75" w:rsidRDefault="00A96F75" w:rsidP="00A96F75">
      <w:pPr>
        <w:rPr>
          <w:rFonts w:ascii="Avenir Book" w:hAnsi="Avenir Book" w:cs="Avenir Book"/>
          <w:color w:val="0070C0"/>
          <w:sz w:val="28"/>
          <w:szCs w:val="28"/>
        </w:rPr>
      </w:pPr>
    </w:p>
    <w:p w14:paraId="03672621" w14:textId="4C2132F8" w:rsidR="0032429E" w:rsidRDefault="00670848" w:rsidP="00957D6D">
      <w:pPr>
        <w:jc w:val="center"/>
        <w:rPr>
          <w:rFonts w:cs="Avenir Book"/>
          <w:b/>
          <w:color w:val="FF0000"/>
          <w:sz w:val="40"/>
          <w:szCs w:val="40"/>
        </w:rPr>
      </w:pPr>
      <w:r>
        <w:rPr>
          <w:rFonts w:cs="Avenir Book"/>
          <w:b/>
          <w:color w:val="FF0000"/>
          <w:sz w:val="40"/>
          <w:szCs w:val="40"/>
        </w:rPr>
        <w:t xml:space="preserve">A Very </w:t>
      </w:r>
      <w:r w:rsidR="00957D6D">
        <w:rPr>
          <w:rFonts w:cs="Avenir Book"/>
          <w:b/>
          <w:color w:val="FF0000"/>
          <w:sz w:val="40"/>
          <w:szCs w:val="40"/>
        </w:rPr>
        <w:t>Big</w:t>
      </w:r>
      <w:r>
        <w:rPr>
          <w:rFonts w:cs="Avenir Book"/>
          <w:b/>
          <w:color w:val="FF0000"/>
          <w:sz w:val="40"/>
          <w:szCs w:val="40"/>
        </w:rPr>
        <w:t xml:space="preserve"> </w:t>
      </w:r>
      <w:r w:rsidR="00957D6D">
        <w:rPr>
          <w:rFonts w:cs="Avenir Book"/>
          <w:b/>
          <w:color w:val="FF0000"/>
          <w:sz w:val="40"/>
          <w:szCs w:val="40"/>
        </w:rPr>
        <w:t xml:space="preserve">Sum </w:t>
      </w:r>
    </w:p>
    <w:p w14:paraId="30AD29BD" w14:textId="7E2702BC" w:rsidR="00670848" w:rsidRDefault="00670848" w:rsidP="00670848">
      <w:pPr>
        <w:rPr>
          <w:rFonts w:cs="Avenir Book"/>
          <w:color w:val="262626" w:themeColor="text1" w:themeTint="D9"/>
          <w:sz w:val="32"/>
          <w:szCs w:val="32"/>
        </w:rPr>
      </w:pPr>
      <w:r>
        <w:rPr>
          <w:rFonts w:cs="Avenir Book"/>
          <w:color w:val="262626" w:themeColor="text1" w:themeTint="D9"/>
          <w:sz w:val="32"/>
          <w:szCs w:val="32"/>
        </w:rPr>
        <w:t>In case of swift it will automatically convert result in long</w:t>
      </w:r>
    </w:p>
    <w:p w14:paraId="6157F314" w14:textId="77777777" w:rsidR="00670848" w:rsidRDefault="00670848" w:rsidP="00670848">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 xml:space="preserve">You are given an array of integers of </w:t>
      </w:r>
      <w:proofErr w:type="gramStart"/>
      <w:r>
        <w:rPr>
          <w:rFonts w:ascii="Avenir Book" w:hAnsi="Avenir Book" w:cs="Avenir Book"/>
          <w:color w:val="2B323D"/>
          <w:sz w:val="32"/>
          <w:szCs w:val="32"/>
        </w:rPr>
        <w:t>size .</w:t>
      </w:r>
      <w:proofErr w:type="gramEnd"/>
      <w:r>
        <w:rPr>
          <w:rFonts w:ascii="Avenir Book" w:hAnsi="Avenir Book" w:cs="Avenir Book"/>
          <w:color w:val="2B323D"/>
          <w:sz w:val="32"/>
          <w:szCs w:val="32"/>
        </w:rPr>
        <w:t xml:space="preserve"> You need to print the sum of the elements in the array, keeping in mind that some of those integers may be quite large.</w:t>
      </w:r>
    </w:p>
    <w:p w14:paraId="061531F1" w14:textId="77777777" w:rsidR="00670848" w:rsidRDefault="00670848" w:rsidP="00670848">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Input Format</w:t>
      </w:r>
    </w:p>
    <w:p w14:paraId="76299EB3" w14:textId="77777777" w:rsidR="00670848" w:rsidRDefault="00670848" w:rsidP="00670848">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 xml:space="preserve">The first line of the input consists of an </w:t>
      </w:r>
      <w:proofErr w:type="gramStart"/>
      <w:r>
        <w:rPr>
          <w:rFonts w:ascii="Avenir Book" w:hAnsi="Avenir Book" w:cs="Avenir Book"/>
          <w:color w:val="2B323D"/>
          <w:sz w:val="32"/>
          <w:szCs w:val="32"/>
        </w:rPr>
        <w:t>integer .</w:t>
      </w:r>
      <w:proofErr w:type="gramEnd"/>
      <w:r>
        <w:rPr>
          <w:rFonts w:ascii="Avenir Book" w:hAnsi="Avenir Book" w:cs="Avenir Book"/>
          <w:color w:val="2B323D"/>
          <w:sz w:val="32"/>
          <w:szCs w:val="32"/>
        </w:rPr>
        <w:t xml:space="preserve"> The next line contains space-separated integers contained in the array.</w:t>
      </w:r>
    </w:p>
    <w:p w14:paraId="35BA230D" w14:textId="77777777" w:rsidR="00670848" w:rsidRDefault="00670848" w:rsidP="00670848">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Output Format</w:t>
      </w:r>
    </w:p>
    <w:p w14:paraId="40DF8476" w14:textId="77777777" w:rsidR="00670848" w:rsidRDefault="00670848" w:rsidP="00670848">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Print a single value equal to the sum of the elements in the array.</w:t>
      </w:r>
    </w:p>
    <w:p w14:paraId="59E97B6E" w14:textId="77777777" w:rsidR="00670848" w:rsidRDefault="00670848" w:rsidP="00670848">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Constraints</w:t>
      </w:r>
      <w:r>
        <w:rPr>
          <w:rFonts w:ascii="Avenir Book" w:hAnsi="Avenir Book" w:cs="Avenir Book"/>
          <w:color w:val="2B323D"/>
          <w:sz w:val="32"/>
          <w:szCs w:val="32"/>
        </w:rPr>
        <w:t xml:space="preserve"> </w:t>
      </w:r>
    </w:p>
    <w:p w14:paraId="6D311F9F" w14:textId="77777777" w:rsidR="00670848" w:rsidRDefault="00670848" w:rsidP="00670848">
      <w:pPr>
        <w:widowControl w:val="0"/>
        <w:autoSpaceDE w:val="0"/>
        <w:autoSpaceDN w:val="0"/>
        <w:adjustRightInd w:val="0"/>
        <w:spacing w:after="0" w:line="240" w:lineRule="auto"/>
        <w:rPr>
          <w:rFonts w:ascii="Avenir Book" w:hAnsi="Avenir Book" w:cs="Avenir Book"/>
          <w:color w:val="2B323D"/>
          <w:sz w:val="32"/>
          <w:szCs w:val="32"/>
        </w:rPr>
      </w:pPr>
    </w:p>
    <w:p w14:paraId="10970FD9" w14:textId="77777777" w:rsidR="00670848" w:rsidRDefault="00670848" w:rsidP="00670848">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Sample Input</w:t>
      </w:r>
    </w:p>
    <w:p w14:paraId="0E47BFB1" w14:textId="77777777" w:rsidR="00670848" w:rsidRDefault="00670848" w:rsidP="00670848">
      <w:pPr>
        <w:widowControl w:val="0"/>
        <w:autoSpaceDE w:val="0"/>
        <w:autoSpaceDN w:val="0"/>
        <w:adjustRightInd w:val="0"/>
        <w:spacing w:after="0" w:line="240" w:lineRule="auto"/>
        <w:rPr>
          <w:rFonts w:ascii="Menlo" w:hAnsi="Menlo" w:cs="Menlo"/>
          <w:color w:val="353B4C"/>
          <w:sz w:val="28"/>
          <w:szCs w:val="28"/>
        </w:rPr>
      </w:pPr>
      <w:r>
        <w:rPr>
          <w:rFonts w:ascii="Menlo" w:hAnsi="Menlo" w:cs="Menlo"/>
          <w:color w:val="353B4C"/>
          <w:sz w:val="28"/>
          <w:szCs w:val="28"/>
        </w:rPr>
        <w:t>5</w:t>
      </w:r>
    </w:p>
    <w:p w14:paraId="7191A431" w14:textId="77777777" w:rsidR="00670848" w:rsidRDefault="00670848" w:rsidP="00670848">
      <w:pPr>
        <w:widowControl w:val="0"/>
        <w:autoSpaceDE w:val="0"/>
        <w:autoSpaceDN w:val="0"/>
        <w:adjustRightInd w:val="0"/>
        <w:spacing w:after="0" w:line="240" w:lineRule="auto"/>
        <w:rPr>
          <w:rFonts w:ascii="Menlo" w:hAnsi="Menlo" w:cs="Menlo"/>
          <w:color w:val="353B4C"/>
          <w:sz w:val="28"/>
          <w:szCs w:val="28"/>
        </w:rPr>
      </w:pPr>
      <w:r>
        <w:rPr>
          <w:rFonts w:ascii="Menlo" w:hAnsi="Menlo" w:cs="Menlo"/>
          <w:color w:val="353B4C"/>
          <w:sz w:val="28"/>
          <w:szCs w:val="28"/>
        </w:rPr>
        <w:t>1000000001 1000000002 1000000003 1000000004 1000000005</w:t>
      </w:r>
    </w:p>
    <w:p w14:paraId="7B54E329" w14:textId="77777777" w:rsidR="00670848" w:rsidRDefault="00670848" w:rsidP="00670848">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Output</w:t>
      </w:r>
    </w:p>
    <w:p w14:paraId="029B8360" w14:textId="77777777" w:rsidR="00670848" w:rsidRDefault="00670848" w:rsidP="00670848">
      <w:pPr>
        <w:widowControl w:val="0"/>
        <w:autoSpaceDE w:val="0"/>
        <w:autoSpaceDN w:val="0"/>
        <w:adjustRightInd w:val="0"/>
        <w:spacing w:after="0" w:line="240" w:lineRule="auto"/>
        <w:rPr>
          <w:rFonts w:ascii="Menlo" w:hAnsi="Menlo" w:cs="Menlo"/>
          <w:color w:val="353B4C"/>
          <w:sz w:val="28"/>
          <w:szCs w:val="28"/>
        </w:rPr>
      </w:pPr>
      <w:r>
        <w:rPr>
          <w:rFonts w:ascii="Menlo" w:hAnsi="Menlo" w:cs="Menlo"/>
          <w:color w:val="353B4C"/>
          <w:sz w:val="28"/>
          <w:szCs w:val="28"/>
        </w:rPr>
        <w:t>5000000015</w:t>
      </w:r>
    </w:p>
    <w:p w14:paraId="230BA782" w14:textId="77777777" w:rsidR="00670848" w:rsidRDefault="00670848" w:rsidP="00670848">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Note:</w:t>
      </w:r>
    </w:p>
    <w:p w14:paraId="1125F176" w14:textId="77777777" w:rsidR="00670848" w:rsidRDefault="00670848" w:rsidP="00670848">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lastRenderedPageBreak/>
        <w:t xml:space="preserve">The range of the 32-bit integer </w:t>
      </w:r>
      <w:proofErr w:type="gramStart"/>
      <w:r>
        <w:rPr>
          <w:rFonts w:ascii="Avenir Book" w:hAnsi="Avenir Book" w:cs="Avenir Book"/>
          <w:color w:val="2B323D"/>
          <w:sz w:val="32"/>
          <w:szCs w:val="32"/>
        </w:rPr>
        <w:t>is .</w:t>
      </w:r>
      <w:proofErr w:type="gramEnd"/>
    </w:p>
    <w:p w14:paraId="39A0E6A6" w14:textId="77ACEE11" w:rsidR="00670848" w:rsidRDefault="00670848" w:rsidP="00670848">
      <w:pPr>
        <w:rPr>
          <w:rFonts w:ascii="Avenir Book" w:hAnsi="Avenir Book" w:cs="Avenir Book"/>
          <w:color w:val="2B323D"/>
          <w:sz w:val="32"/>
          <w:szCs w:val="32"/>
        </w:rPr>
      </w:pPr>
      <w:r>
        <w:rPr>
          <w:rFonts w:ascii="Avenir Book" w:hAnsi="Avenir Book" w:cs="Avenir Book"/>
          <w:color w:val="2B323D"/>
          <w:sz w:val="32"/>
          <w:szCs w:val="32"/>
        </w:rPr>
        <w:t xml:space="preserve">When we add several integer values, the resulting sum might exceed the above range. You might need to use long long </w:t>
      </w:r>
      <w:proofErr w:type="spellStart"/>
      <w:r>
        <w:rPr>
          <w:rFonts w:ascii="Avenir Book" w:hAnsi="Avenir Book" w:cs="Avenir Book"/>
          <w:color w:val="2B323D"/>
          <w:sz w:val="32"/>
          <w:szCs w:val="32"/>
        </w:rPr>
        <w:t>int</w:t>
      </w:r>
      <w:proofErr w:type="spellEnd"/>
      <w:r>
        <w:rPr>
          <w:rFonts w:ascii="Avenir Book" w:hAnsi="Avenir Book" w:cs="Avenir Book"/>
          <w:color w:val="2B323D"/>
          <w:sz w:val="32"/>
          <w:szCs w:val="32"/>
        </w:rPr>
        <w:t xml:space="preserve"> in C/C++ or long data type in Java to store such sums.</w:t>
      </w:r>
    </w:p>
    <w:p w14:paraId="4035F6D7" w14:textId="77777777" w:rsidR="00670848" w:rsidRDefault="00670848" w:rsidP="00670848">
      <w:pPr>
        <w:rPr>
          <w:rFonts w:ascii="Avenir Book" w:hAnsi="Avenir Book" w:cs="Avenir Book"/>
          <w:color w:val="2B323D"/>
          <w:sz w:val="32"/>
          <w:szCs w:val="32"/>
        </w:rPr>
      </w:pPr>
    </w:p>
    <w:p w14:paraId="714B68E6" w14:textId="77777777" w:rsidR="00670848" w:rsidRDefault="00670848" w:rsidP="00670848">
      <w:pPr>
        <w:rPr>
          <w:rFonts w:ascii="Avenir Book" w:hAnsi="Avenir Book" w:cs="Avenir Book"/>
          <w:color w:val="2B323D"/>
          <w:sz w:val="32"/>
          <w:szCs w:val="32"/>
        </w:rPr>
      </w:pPr>
    </w:p>
    <w:p w14:paraId="750434BD" w14:textId="77777777" w:rsidR="00670848" w:rsidRDefault="00670848" w:rsidP="00670848">
      <w:pPr>
        <w:rPr>
          <w:rFonts w:ascii="Avenir Book" w:hAnsi="Avenir Book" w:cs="Avenir Book"/>
          <w:color w:val="2B323D"/>
          <w:sz w:val="32"/>
          <w:szCs w:val="32"/>
        </w:rPr>
      </w:pPr>
    </w:p>
    <w:p w14:paraId="3D683A29" w14:textId="645C3D87" w:rsidR="00670848" w:rsidRDefault="00670848" w:rsidP="00670848">
      <w:pPr>
        <w:rPr>
          <w:rFonts w:ascii="Avenir Book" w:hAnsi="Avenir Book" w:cs="Avenir Book"/>
          <w:color w:val="2B323D"/>
          <w:sz w:val="32"/>
          <w:szCs w:val="32"/>
        </w:rPr>
      </w:pPr>
      <w:r>
        <w:rPr>
          <w:rFonts w:ascii="Avenir Book" w:hAnsi="Avenir Book" w:cs="Avenir Book"/>
          <w:color w:val="2B323D"/>
          <w:sz w:val="32"/>
          <w:szCs w:val="32"/>
        </w:rPr>
        <w:t xml:space="preserve">So it will be same as sum of array elements just use </w:t>
      </w:r>
      <w:proofErr w:type="spellStart"/>
      <w:proofErr w:type="gramStart"/>
      <w:r>
        <w:rPr>
          <w:rFonts w:ascii="Avenir Book" w:hAnsi="Avenir Book" w:cs="Avenir Book"/>
          <w:color w:val="2B323D"/>
          <w:sz w:val="32"/>
          <w:szCs w:val="32"/>
        </w:rPr>
        <w:t>arr.reduce</w:t>
      </w:r>
      <w:proofErr w:type="spellEnd"/>
      <w:proofErr w:type="gramEnd"/>
      <w:r>
        <w:rPr>
          <w:rFonts w:ascii="Avenir Book" w:hAnsi="Avenir Book" w:cs="Avenir Book"/>
          <w:color w:val="2B323D"/>
          <w:sz w:val="32"/>
          <w:szCs w:val="32"/>
        </w:rPr>
        <w:t>(0,+)</w:t>
      </w:r>
    </w:p>
    <w:p w14:paraId="1994D9E6" w14:textId="77777777" w:rsidR="00C9219F" w:rsidRDefault="00C9219F" w:rsidP="00670848">
      <w:pPr>
        <w:rPr>
          <w:rFonts w:ascii="Avenir Book" w:hAnsi="Avenir Book" w:cs="Avenir Book"/>
          <w:color w:val="2B323D"/>
          <w:sz w:val="32"/>
          <w:szCs w:val="32"/>
        </w:rPr>
      </w:pPr>
    </w:p>
    <w:p w14:paraId="7E7801FA" w14:textId="77777777" w:rsidR="00C9219F" w:rsidRDefault="00C9219F" w:rsidP="00670848">
      <w:pPr>
        <w:rPr>
          <w:rFonts w:ascii="Avenir Book" w:hAnsi="Avenir Book" w:cs="Avenir Book"/>
          <w:color w:val="2B323D"/>
          <w:sz w:val="32"/>
          <w:szCs w:val="32"/>
        </w:rPr>
      </w:pPr>
    </w:p>
    <w:p w14:paraId="5CF0C137" w14:textId="77777777" w:rsidR="00C9219F" w:rsidRDefault="00C9219F" w:rsidP="00670848">
      <w:pPr>
        <w:rPr>
          <w:rFonts w:ascii="Avenir Book" w:hAnsi="Avenir Book" w:cs="Avenir Book"/>
          <w:color w:val="2B323D"/>
          <w:sz w:val="32"/>
          <w:szCs w:val="32"/>
        </w:rPr>
      </w:pPr>
    </w:p>
    <w:p w14:paraId="1B313C51" w14:textId="77777777" w:rsidR="00C9219F" w:rsidRDefault="00C9219F" w:rsidP="00670848">
      <w:pPr>
        <w:rPr>
          <w:rFonts w:ascii="Avenir Book" w:hAnsi="Avenir Book" w:cs="Avenir Book"/>
          <w:color w:val="2B323D"/>
          <w:sz w:val="32"/>
          <w:szCs w:val="32"/>
        </w:rPr>
      </w:pPr>
    </w:p>
    <w:p w14:paraId="4AE3A107" w14:textId="77777777" w:rsidR="00C9219F" w:rsidRDefault="00C9219F" w:rsidP="00670848">
      <w:pPr>
        <w:rPr>
          <w:rFonts w:ascii="Avenir Book" w:hAnsi="Avenir Book" w:cs="Avenir Book"/>
          <w:color w:val="2B323D"/>
          <w:sz w:val="32"/>
          <w:szCs w:val="32"/>
        </w:rPr>
      </w:pPr>
    </w:p>
    <w:p w14:paraId="19A56CD3" w14:textId="77777777" w:rsidR="00C9219F" w:rsidRDefault="00C9219F" w:rsidP="00670848">
      <w:pPr>
        <w:rPr>
          <w:rFonts w:ascii="Avenir Book" w:hAnsi="Avenir Book" w:cs="Avenir Book"/>
          <w:color w:val="2B323D"/>
          <w:sz w:val="32"/>
          <w:szCs w:val="32"/>
        </w:rPr>
      </w:pPr>
    </w:p>
    <w:p w14:paraId="7A4CA7FA" w14:textId="69D50D0A" w:rsidR="00C9219F" w:rsidRPr="00C9219F" w:rsidRDefault="00C9219F" w:rsidP="00670848">
      <w:pPr>
        <w:rPr>
          <w:rFonts w:cs="Avenir Book"/>
          <w:b/>
          <w:color w:val="FF0000"/>
          <w:sz w:val="40"/>
          <w:szCs w:val="40"/>
        </w:rPr>
      </w:pPr>
      <w:r w:rsidRPr="00C9219F">
        <w:rPr>
          <w:rFonts w:cs="Avenir Book"/>
          <w:b/>
          <w:color w:val="FF0000"/>
          <w:sz w:val="40"/>
          <w:szCs w:val="40"/>
        </w:rPr>
        <w:t>2d Array in Swift</w:t>
      </w:r>
    </w:p>
    <w:p w14:paraId="1983A9ED" w14:textId="559C640D" w:rsidR="00957D6D" w:rsidRDefault="00460812" w:rsidP="00957D6D">
      <w:pPr>
        <w:rPr>
          <w:rFonts w:cs="Avenir Book"/>
          <w:color w:val="FF0000"/>
          <w:sz w:val="28"/>
          <w:szCs w:val="28"/>
        </w:rPr>
      </w:pPr>
      <w:hyperlink r:id="rId37" w:history="1">
        <w:r w:rsidR="00C9219F" w:rsidRPr="00C9219F">
          <w:rPr>
            <w:rStyle w:val="Hyperlink"/>
            <w:rFonts w:cs="Avenir Book"/>
            <w:sz w:val="28"/>
            <w:szCs w:val="28"/>
          </w:rPr>
          <w:t>https://stackoverflow.com/questions/24051490/multidimensional-arrays-in-swift</w:t>
        </w:r>
      </w:hyperlink>
    </w:p>
    <w:p w14:paraId="6BB73863" w14:textId="1935D82C" w:rsidR="00C9219F" w:rsidRDefault="00460812" w:rsidP="00957D6D">
      <w:pPr>
        <w:rPr>
          <w:rFonts w:cs="Avenir Book"/>
          <w:color w:val="FF0000"/>
          <w:sz w:val="28"/>
          <w:szCs w:val="28"/>
        </w:rPr>
      </w:pPr>
      <w:hyperlink r:id="rId38" w:history="1">
        <w:r w:rsidR="00B75655" w:rsidRPr="00B75655">
          <w:rPr>
            <w:rStyle w:val="Hyperlink"/>
            <w:rFonts w:cs="Avenir Book"/>
            <w:sz w:val="28"/>
            <w:szCs w:val="28"/>
          </w:rPr>
          <w:t>https://www.dotnetperls.com/2d-swift</w:t>
        </w:r>
      </w:hyperlink>
    </w:p>
    <w:p w14:paraId="6E69D441" w14:textId="77777777" w:rsidR="00C32F6C" w:rsidRDefault="00C32F6C" w:rsidP="00957D6D">
      <w:pPr>
        <w:rPr>
          <w:rFonts w:cs="Avenir Book"/>
          <w:color w:val="FF0000"/>
          <w:sz w:val="28"/>
          <w:szCs w:val="28"/>
        </w:rPr>
      </w:pPr>
    </w:p>
    <w:p w14:paraId="6D00AB1C" w14:textId="77777777" w:rsidR="00C32F6C" w:rsidRDefault="00C32F6C" w:rsidP="00957D6D">
      <w:pPr>
        <w:rPr>
          <w:rFonts w:cs="Avenir Book"/>
          <w:color w:val="FF0000"/>
          <w:sz w:val="28"/>
          <w:szCs w:val="28"/>
        </w:rPr>
      </w:pPr>
    </w:p>
    <w:p w14:paraId="4DB147C8" w14:textId="77777777" w:rsidR="00C32F6C" w:rsidRDefault="00C32F6C" w:rsidP="00957D6D">
      <w:pPr>
        <w:rPr>
          <w:rFonts w:cs="Avenir Book"/>
          <w:color w:val="FF0000"/>
          <w:sz w:val="28"/>
          <w:szCs w:val="28"/>
        </w:rPr>
      </w:pPr>
    </w:p>
    <w:p w14:paraId="251BB22D" w14:textId="77777777" w:rsidR="00C32F6C" w:rsidRDefault="00C32F6C" w:rsidP="00957D6D">
      <w:pPr>
        <w:rPr>
          <w:rFonts w:cs="Avenir Book"/>
          <w:color w:val="FF0000"/>
          <w:sz w:val="28"/>
          <w:szCs w:val="28"/>
        </w:rPr>
      </w:pPr>
    </w:p>
    <w:p w14:paraId="328F3F1E" w14:textId="77777777" w:rsidR="00C32F6C" w:rsidRDefault="00C32F6C" w:rsidP="00957D6D">
      <w:pPr>
        <w:rPr>
          <w:rFonts w:cs="Avenir Book"/>
          <w:color w:val="FF0000"/>
          <w:sz w:val="28"/>
          <w:szCs w:val="28"/>
        </w:rPr>
      </w:pPr>
    </w:p>
    <w:p w14:paraId="3C75226A" w14:textId="77777777" w:rsidR="00C32F6C" w:rsidRDefault="00C32F6C" w:rsidP="00957D6D">
      <w:pPr>
        <w:rPr>
          <w:rFonts w:cs="Avenir Book"/>
          <w:color w:val="FF0000"/>
          <w:sz w:val="28"/>
          <w:szCs w:val="28"/>
        </w:rPr>
      </w:pPr>
    </w:p>
    <w:p w14:paraId="74B5FF0B" w14:textId="592829D5" w:rsidR="00C32F6C" w:rsidRDefault="00C32F6C" w:rsidP="00C32F6C">
      <w:pPr>
        <w:jc w:val="center"/>
        <w:rPr>
          <w:rFonts w:cs="Avenir Book"/>
          <w:b/>
          <w:color w:val="FF0000"/>
          <w:sz w:val="40"/>
          <w:szCs w:val="40"/>
        </w:rPr>
      </w:pPr>
      <w:r>
        <w:rPr>
          <w:rFonts w:cs="Avenir Book"/>
          <w:b/>
          <w:color w:val="FF0000"/>
          <w:sz w:val="40"/>
          <w:szCs w:val="40"/>
        </w:rPr>
        <w:lastRenderedPageBreak/>
        <w:t>Diagonal Difference</w:t>
      </w:r>
    </w:p>
    <w:p w14:paraId="508A988D" w14:textId="77777777" w:rsidR="00C32F6C" w:rsidRDefault="00C32F6C" w:rsidP="00C32F6C">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 xml:space="preserve">Given a square matrix of </w:t>
      </w:r>
      <w:proofErr w:type="gramStart"/>
      <w:r>
        <w:rPr>
          <w:rFonts w:ascii="Avenir Book" w:hAnsi="Avenir Book" w:cs="Avenir Book"/>
          <w:color w:val="2B323D"/>
          <w:sz w:val="32"/>
          <w:szCs w:val="32"/>
        </w:rPr>
        <w:t>size ,</w:t>
      </w:r>
      <w:proofErr w:type="gramEnd"/>
      <w:r>
        <w:rPr>
          <w:rFonts w:ascii="Avenir Book" w:hAnsi="Avenir Book" w:cs="Avenir Book"/>
          <w:color w:val="2B323D"/>
          <w:sz w:val="32"/>
          <w:szCs w:val="32"/>
        </w:rPr>
        <w:t xml:space="preserve"> calculate the absolute difference between the sums of its diagonals.</w:t>
      </w:r>
    </w:p>
    <w:p w14:paraId="700B4BB6" w14:textId="77777777" w:rsidR="00C32F6C" w:rsidRDefault="00C32F6C" w:rsidP="00C32F6C">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Input Format</w:t>
      </w:r>
    </w:p>
    <w:p w14:paraId="7C6473EF" w14:textId="77777777" w:rsidR="00C32F6C" w:rsidRDefault="00C32F6C" w:rsidP="00C32F6C">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The first line contains a single integer</w:t>
      </w:r>
      <w:proofErr w:type="gramStart"/>
      <w:r>
        <w:rPr>
          <w:rFonts w:ascii="Avenir Book" w:hAnsi="Avenir Book" w:cs="Avenir Book"/>
          <w:color w:val="2B323D"/>
          <w:sz w:val="32"/>
          <w:szCs w:val="32"/>
        </w:rPr>
        <w:t>, .</w:t>
      </w:r>
      <w:proofErr w:type="gramEnd"/>
      <w:r>
        <w:rPr>
          <w:rFonts w:ascii="Avenir Book" w:hAnsi="Avenir Book" w:cs="Avenir Book"/>
          <w:color w:val="2B323D"/>
          <w:sz w:val="32"/>
          <w:szCs w:val="32"/>
        </w:rPr>
        <w:t xml:space="preserve"> The next lines denote the matrix's rows, with each line containing space-separated integers describing the columns.</w:t>
      </w:r>
    </w:p>
    <w:p w14:paraId="34C08A8A" w14:textId="77777777" w:rsidR="00C32F6C" w:rsidRDefault="00C32F6C" w:rsidP="00C32F6C">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Constraints</w:t>
      </w:r>
    </w:p>
    <w:p w14:paraId="598FAD91" w14:textId="77777777" w:rsidR="00C32F6C" w:rsidRDefault="00C32F6C" w:rsidP="00C32F6C">
      <w:pPr>
        <w:widowControl w:val="0"/>
        <w:numPr>
          <w:ilvl w:val="0"/>
          <w:numId w:val="5"/>
        </w:numPr>
        <w:tabs>
          <w:tab w:val="left" w:pos="220"/>
          <w:tab w:val="left" w:pos="720"/>
        </w:tabs>
        <w:autoSpaceDE w:val="0"/>
        <w:autoSpaceDN w:val="0"/>
        <w:adjustRightInd w:val="0"/>
        <w:spacing w:after="0" w:line="240" w:lineRule="auto"/>
        <w:ind w:hanging="720"/>
        <w:rPr>
          <w:rFonts w:ascii="Avenir Book" w:hAnsi="Avenir Book" w:cs="Avenir Book"/>
          <w:color w:val="2B323D"/>
          <w:sz w:val="32"/>
          <w:szCs w:val="32"/>
        </w:rPr>
      </w:pPr>
    </w:p>
    <w:p w14:paraId="780280EB" w14:textId="77777777" w:rsidR="00C32F6C" w:rsidRDefault="00C32F6C" w:rsidP="00C32F6C">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Output Format</w:t>
      </w:r>
    </w:p>
    <w:p w14:paraId="1318B122" w14:textId="77777777" w:rsidR="00C32F6C" w:rsidRDefault="00C32F6C" w:rsidP="00C32F6C">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Print the absolute difference between the two sums of the matrix's diagonals as a single integer.</w:t>
      </w:r>
    </w:p>
    <w:p w14:paraId="35501F46" w14:textId="77777777" w:rsidR="00C32F6C" w:rsidRDefault="00C32F6C" w:rsidP="00C32F6C">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Sample Input</w:t>
      </w:r>
    </w:p>
    <w:p w14:paraId="5DCC8390" w14:textId="77777777" w:rsidR="00C32F6C" w:rsidRDefault="00C32F6C" w:rsidP="00C32F6C">
      <w:pPr>
        <w:widowControl w:val="0"/>
        <w:autoSpaceDE w:val="0"/>
        <w:autoSpaceDN w:val="0"/>
        <w:adjustRightInd w:val="0"/>
        <w:spacing w:after="0" w:line="240" w:lineRule="auto"/>
        <w:rPr>
          <w:rFonts w:ascii="Menlo" w:hAnsi="Menlo" w:cs="Menlo"/>
          <w:color w:val="353B4C"/>
          <w:sz w:val="28"/>
          <w:szCs w:val="28"/>
        </w:rPr>
      </w:pPr>
      <w:r>
        <w:rPr>
          <w:rFonts w:ascii="Menlo" w:hAnsi="Menlo" w:cs="Menlo"/>
          <w:color w:val="353B4C"/>
          <w:sz w:val="28"/>
          <w:szCs w:val="28"/>
        </w:rPr>
        <w:t>3</w:t>
      </w:r>
    </w:p>
    <w:p w14:paraId="09E021ED" w14:textId="77777777" w:rsidR="00C32F6C" w:rsidRDefault="00C32F6C" w:rsidP="00C32F6C">
      <w:pPr>
        <w:widowControl w:val="0"/>
        <w:autoSpaceDE w:val="0"/>
        <w:autoSpaceDN w:val="0"/>
        <w:adjustRightInd w:val="0"/>
        <w:spacing w:after="0" w:line="240" w:lineRule="auto"/>
        <w:rPr>
          <w:rFonts w:ascii="Menlo" w:hAnsi="Menlo" w:cs="Menlo"/>
          <w:color w:val="353B4C"/>
          <w:sz w:val="28"/>
          <w:szCs w:val="28"/>
        </w:rPr>
      </w:pPr>
      <w:r>
        <w:rPr>
          <w:rFonts w:ascii="Menlo" w:hAnsi="Menlo" w:cs="Menlo"/>
          <w:color w:val="353B4C"/>
          <w:sz w:val="28"/>
          <w:szCs w:val="28"/>
        </w:rPr>
        <w:t>11 2 4</w:t>
      </w:r>
    </w:p>
    <w:p w14:paraId="7682492D" w14:textId="77777777" w:rsidR="00C32F6C" w:rsidRDefault="00C32F6C" w:rsidP="00C32F6C">
      <w:pPr>
        <w:widowControl w:val="0"/>
        <w:autoSpaceDE w:val="0"/>
        <w:autoSpaceDN w:val="0"/>
        <w:adjustRightInd w:val="0"/>
        <w:spacing w:after="0" w:line="240" w:lineRule="auto"/>
        <w:rPr>
          <w:rFonts w:ascii="Menlo" w:hAnsi="Menlo" w:cs="Menlo"/>
          <w:color w:val="353B4C"/>
          <w:sz w:val="28"/>
          <w:szCs w:val="28"/>
        </w:rPr>
      </w:pPr>
      <w:r>
        <w:rPr>
          <w:rFonts w:ascii="Menlo" w:hAnsi="Menlo" w:cs="Menlo"/>
          <w:color w:val="353B4C"/>
          <w:sz w:val="28"/>
          <w:szCs w:val="28"/>
        </w:rPr>
        <w:t>4 5 6</w:t>
      </w:r>
    </w:p>
    <w:p w14:paraId="7F3E3982" w14:textId="77777777" w:rsidR="00C32F6C" w:rsidRDefault="00C32F6C" w:rsidP="00C32F6C">
      <w:pPr>
        <w:widowControl w:val="0"/>
        <w:autoSpaceDE w:val="0"/>
        <w:autoSpaceDN w:val="0"/>
        <w:adjustRightInd w:val="0"/>
        <w:spacing w:after="0" w:line="240" w:lineRule="auto"/>
        <w:rPr>
          <w:rFonts w:ascii="Menlo" w:hAnsi="Menlo" w:cs="Menlo"/>
          <w:color w:val="353B4C"/>
          <w:sz w:val="28"/>
          <w:szCs w:val="28"/>
        </w:rPr>
      </w:pPr>
      <w:r>
        <w:rPr>
          <w:rFonts w:ascii="Menlo" w:hAnsi="Menlo" w:cs="Menlo"/>
          <w:color w:val="353B4C"/>
          <w:sz w:val="28"/>
          <w:szCs w:val="28"/>
        </w:rPr>
        <w:t>10 8 -12</w:t>
      </w:r>
    </w:p>
    <w:p w14:paraId="11311B4D" w14:textId="77777777" w:rsidR="00C32F6C" w:rsidRDefault="00C32F6C" w:rsidP="00C32F6C">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Sample Output</w:t>
      </w:r>
    </w:p>
    <w:p w14:paraId="23F1222E" w14:textId="77777777" w:rsidR="00C32F6C" w:rsidRDefault="00C32F6C" w:rsidP="00C32F6C">
      <w:pPr>
        <w:widowControl w:val="0"/>
        <w:autoSpaceDE w:val="0"/>
        <w:autoSpaceDN w:val="0"/>
        <w:adjustRightInd w:val="0"/>
        <w:spacing w:after="0" w:line="240" w:lineRule="auto"/>
        <w:rPr>
          <w:rFonts w:ascii="Menlo" w:hAnsi="Menlo" w:cs="Menlo"/>
          <w:color w:val="353B4C"/>
          <w:sz w:val="28"/>
          <w:szCs w:val="28"/>
        </w:rPr>
      </w:pPr>
      <w:r>
        <w:rPr>
          <w:rFonts w:ascii="Menlo" w:hAnsi="Menlo" w:cs="Menlo"/>
          <w:color w:val="353B4C"/>
          <w:sz w:val="28"/>
          <w:szCs w:val="28"/>
        </w:rPr>
        <w:t>15</w:t>
      </w:r>
    </w:p>
    <w:p w14:paraId="74B903F1" w14:textId="77777777" w:rsidR="00C32F6C" w:rsidRDefault="00C32F6C" w:rsidP="00C32F6C">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Explanation</w:t>
      </w:r>
    </w:p>
    <w:p w14:paraId="78D92E75" w14:textId="77777777" w:rsidR="00C32F6C" w:rsidRDefault="00C32F6C" w:rsidP="00C32F6C">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The primary diagonal is:</w:t>
      </w:r>
    </w:p>
    <w:p w14:paraId="3ED82CB9" w14:textId="77777777" w:rsidR="00C32F6C" w:rsidRDefault="00C32F6C" w:rsidP="00C32F6C">
      <w:pPr>
        <w:widowControl w:val="0"/>
        <w:autoSpaceDE w:val="0"/>
        <w:autoSpaceDN w:val="0"/>
        <w:adjustRightInd w:val="0"/>
        <w:spacing w:after="0" w:line="240" w:lineRule="auto"/>
        <w:rPr>
          <w:rFonts w:ascii="Menlo" w:hAnsi="Menlo" w:cs="Menlo"/>
          <w:color w:val="353B4C"/>
          <w:sz w:val="28"/>
          <w:szCs w:val="28"/>
        </w:rPr>
      </w:pPr>
      <w:r>
        <w:rPr>
          <w:rFonts w:ascii="Menlo" w:hAnsi="Menlo" w:cs="Menlo"/>
          <w:color w:val="353B4C"/>
          <w:sz w:val="28"/>
          <w:szCs w:val="28"/>
        </w:rPr>
        <w:t>11</w:t>
      </w:r>
    </w:p>
    <w:p w14:paraId="0638968B" w14:textId="77777777" w:rsidR="00C32F6C" w:rsidRDefault="00C32F6C" w:rsidP="00C32F6C">
      <w:pPr>
        <w:widowControl w:val="0"/>
        <w:autoSpaceDE w:val="0"/>
        <w:autoSpaceDN w:val="0"/>
        <w:adjustRightInd w:val="0"/>
        <w:spacing w:after="0" w:line="240" w:lineRule="auto"/>
        <w:rPr>
          <w:rFonts w:ascii="Menlo" w:hAnsi="Menlo" w:cs="Menlo"/>
          <w:color w:val="353B4C"/>
          <w:sz w:val="28"/>
          <w:szCs w:val="28"/>
        </w:rPr>
      </w:pPr>
      <w:r>
        <w:rPr>
          <w:rFonts w:ascii="Menlo" w:hAnsi="Menlo" w:cs="Menlo"/>
          <w:color w:val="353B4C"/>
          <w:sz w:val="28"/>
          <w:szCs w:val="28"/>
        </w:rPr>
        <w:t xml:space="preserve">   5</w:t>
      </w:r>
    </w:p>
    <w:p w14:paraId="43F40419" w14:textId="77777777" w:rsidR="00C32F6C" w:rsidRDefault="00C32F6C" w:rsidP="00C32F6C">
      <w:pPr>
        <w:widowControl w:val="0"/>
        <w:autoSpaceDE w:val="0"/>
        <w:autoSpaceDN w:val="0"/>
        <w:adjustRightInd w:val="0"/>
        <w:spacing w:after="0" w:line="240" w:lineRule="auto"/>
        <w:rPr>
          <w:rFonts w:ascii="Menlo" w:hAnsi="Menlo" w:cs="Menlo"/>
          <w:color w:val="353B4C"/>
          <w:sz w:val="28"/>
          <w:szCs w:val="28"/>
        </w:rPr>
      </w:pPr>
      <w:r>
        <w:rPr>
          <w:rFonts w:ascii="Menlo" w:hAnsi="Menlo" w:cs="Menlo"/>
          <w:color w:val="353B4C"/>
          <w:sz w:val="28"/>
          <w:szCs w:val="28"/>
        </w:rPr>
        <w:t xml:space="preserve">     -12</w:t>
      </w:r>
    </w:p>
    <w:p w14:paraId="034E165E" w14:textId="77777777" w:rsidR="00C32F6C" w:rsidRDefault="00C32F6C" w:rsidP="00C32F6C">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Sum across the primary diagonal: 11 + 5 - 12 = 4</w:t>
      </w:r>
    </w:p>
    <w:p w14:paraId="65BCBB1C" w14:textId="77777777" w:rsidR="00C32F6C" w:rsidRDefault="00C32F6C" w:rsidP="00C32F6C">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The secondary diagonal is:</w:t>
      </w:r>
    </w:p>
    <w:p w14:paraId="14630C66" w14:textId="77777777" w:rsidR="00C32F6C" w:rsidRDefault="00C32F6C" w:rsidP="00C32F6C">
      <w:pPr>
        <w:widowControl w:val="0"/>
        <w:autoSpaceDE w:val="0"/>
        <w:autoSpaceDN w:val="0"/>
        <w:adjustRightInd w:val="0"/>
        <w:spacing w:after="0" w:line="240" w:lineRule="auto"/>
        <w:rPr>
          <w:rFonts w:ascii="Menlo" w:hAnsi="Menlo" w:cs="Menlo"/>
          <w:color w:val="353B4C"/>
          <w:sz w:val="28"/>
          <w:szCs w:val="28"/>
        </w:rPr>
      </w:pPr>
      <w:r>
        <w:rPr>
          <w:rFonts w:ascii="Menlo" w:hAnsi="Menlo" w:cs="Menlo"/>
          <w:color w:val="353B4C"/>
          <w:sz w:val="28"/>
          <w:szCs w:val="28"/>
        </w:rPr>
        <w:t xml:space="preserve">     4</w:t>
      </w:r>
    </w:p>
    <w:p w14:paraId="36DF6CC3" w14:textId="77777777" w:rsidR="00C32F6C" w:rsidRDefault="00C32F6C" w:rsidP="00C32F6C">
      <w:pPr>
        <w:widowControl w:val="0"/>
        <w:autoSpaceDE w:val="0"/>
        <w:autoSpaceDN w:val="0"/>
        <w:adjustRightInd w:val="0"/>
        <w:spacing w:after="0" w:line="240" w:lineRule="auto"/>
        <w:rPr>
          <w:rFonts w:ascii="Menlo" w:hAnsi="Menlo" w:cs="Menlo"/>
          <w:color w:val="353B4C"/>
          <w:sz w:val="28"/>
          <w:szCs w:val="28"/>
        </w:rPr>
      </w:pPr>
      <w:r>
        <w:rPr>
          <w:rFonts w:ascii="Menlo" w:hAnsi="Menlo" w:cs="Menlo"/>
          <w:color w:val="353B4C"/>
          <w:sz w:val="28"/>
          <w:szCs w:val="28"/>
        </w:rPr>
        <w:t xml:space="preserve">   5</w:t>
      </w:r>
    </w:p>
    <w:p w14:paraId="345C4829" w14:textId="77777777" w:rsidR="00C32F6C" w:rsidRDefault="00C32F6C" w:rsidP="00C32F6C">
      <w:pPr>
        <w:widowControl w:val="0"/>
        <w:autoSpaceDE w:val="0"/>
        <w:autoSpaceDN w:val="0"/>
        <w:adjustRightInd w:val="0"/>
        <w:spacing w:after="0" w:line="240" w:lineRule="auto"/>
        <w:rPr>
          <w:rFonts w:ascii="Menlo" w:hAnsi="Menlo" w:cs="Menlo"/>
          <w:color w:val="353B4C"/>
          <w:sz w:val="28"/>
          <w:szCs w:val="28"/>
        </w:rPr>
      </w:pPr>
      <w:r>
        <w:rPr>
          <w:rFonts w:ascii="Menlo" w:hAnsi="Menlo" w:cs="Menlo"/>
          <w:color w:val="353B4C"/>
          <w:sz w:val="28"/>
          <w:szCs w:val="28"/>
        </w:rPr>
        <w:t>10</w:t>
      </w:r>
    </w:p>
    <w:p w14:paraId="53492622" w14:textId="77777777" w:rsidR="00C32F6C" w:rsidRDefault="00C32F6C" w:rsidP="00C32F6C">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 xml:space="preserve">Sum across the secondary diagonal: 4 + 5 + 10 = 19 </w:t>
      </w:r>
    </w:p>
    <w:p w14:paraId="3848CD01" w14:textId="77777777" w:rsidR="00C32F6C" w:rsidRDefault="00C32F6C" w:rsidP="00C32F6C">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Difference: |4 - 19| = 15</w:t>
      </w:r>
    </w:p>
    <w:p w14:paraId="05062E3A" w14:textId="5BED735B" w:rsidR="00C32F6C" w:rsidRDefault="00C32F6C" w:rsidP="00C32F6C">
      <w:pPr>
        <w:rPr>
          <w:rFonts w:ascii="Avenir Book" w:hAnsi="Avenir Book" w:cs="Avenir Book"/>
          <w:color w:val="2B323D"/>
          <w:sz w:val="32"/>
          <w:szCs w:val="32"/>
        </w:rPr>
      </w:pPr>
      <w:r>
        <w:rPr>
          <w:rFonts w:ascii="Avenir Black" w:hAnsi="Avenir Black" w:cs="Avenir Black"/>
          <w:b/>
          <w:bCs/>
          <w:color w:val="2B323D"/>
          <w:sz w:val="32"/>
          <w:szCs w:val="32"/>
        </w:rPr>
        <w:t>Note:</w:t>
      </w:r>
      <w:r>
        <w:rPr>
          <w:rFonts w:ascii="Avenir Book" w:hAnsi="Avenir Book" w:cs="Avenir Book"/>
          <w:color w:val="2B323D"/>
          <w:sz w:val="32"/>
          <w:szCs w:val="32"/>
        </w:rPr>
        <w:t xml:space="preserve"> |x| is </w:t>
      </w:r>
      <w:hyperlink r:id="rId39" w:history="1">
        <w:r>
          <w:rPr>
            <w:rFonts w:ascii="Avenir Next" w:hAnsi="Avenir Next" w:cs="Avenir Next"/>
            <w:color w:val="387AF3"/>
            <w:sz w:val="32"/>
            <w:szCs w:val="32"/>
          </w:rPr>
          <w:t>absolute value</w:t>
        </w:r>
      </w:hyperlink>
      <w:r>
        <w:rPr>
          <w:rFonts w:ascii="Avenir Book" w:hAnsi="Avenir Book" w:cs="Avenir Book"/>
          <w:color w:val="2B323D"/>
          <w:sz w:val="32"/>
          <w:szCs w:val="32"/>
        </w:rPr>
        <w:t xml:space="preserve"> function</w:t>
      </w:r>
    </w:p>
    <w:p w14:paraId="3F6F5BA6" w14:textId="77777777" w:rsidR="00C32F6C" w:rsidRDefault="00C32F6C" w:rsidP="00C32F6C">
      <w:pPr>
        <w:rPr>
          <w:rFonts w:ascii="Avenir Book" w:hAnsi="Avenir Book" w:cs="Avenir Book"/>
          <w:color w:val="2B323D"/>
          <w:sz w:val="32"/>
          <w:szCs w:val="32"/>
        </w:rPr>
      </w:pPr>
    </w:p>
    <w:p w14:paraId="2E1BD73B" w14:textId="77777777" w:rsidR="00C32F6C" w:rsidRDefault="00C32F6C" w:rsidP="00C32F6C">
      <w:pPr>
        <w:rPr>
          <w:rFonts w:ascii="Avenir Book" w:hAnsi="Avenir Book" w:cs="Avenir Book"/>
          <w:color w:val="2B323D"/>
          <w:sz w:val="32"/>
          <w:szCs w:val="32"/>
        </w:rPr>
      </w:pPr>
    </w:p>
    <w:p w14:paraId="7D1CC9CC" w14:textId="77777777" w:rsidR="00C32F6C" w:rsidRDefault="00C32F6C" w:rsidP="00C32F6C">
      <w:pPr>
        <w:rPr>
          <w:rFonts w:ascii="Avenir Book" w:hAnsi="Avenir Book" w:cs="Avenir Book"/>
          <w:color w:val="2B323D"/>
          <w:sz w:val="32"/>
          <w:szCs w:val="32"/>
        </w:rPr>
      </w:pPr>
    </w:p>
    <w:p w14:paraId="54768F5E" w14:textId="77777777" w:rsidR="00C32F6C" w:rsidRDefault="00C32F6C" w:rsidP="00C32F6C">
      <w:pPr>
        <w:rPr>
          <w:rFonts w:ascii="Avenir Book" w:hAnsi="Avenir Book" w:cs="Avenir Book"/>
          <w:color w:val="2B323D"/>
          <w:sz w:val="32"/>
          <w:szCs w:val="32"/>
        </w:rPr>
      </w:pPr>
    </w:p>
    <w:p w14:paraId="439399BB" w14:textId="77777777" w:rsidR="00C32F6C" w:rsidRPr="00C32F6C" w:rsidRDefault="00C32F6C" w:rsidP="00C32F6C">
      <w:pPr>
        <w:rPr>
          <w:rFonts w:cs="Avenir Book"/>
          <w:color w:val="0070C0"/>
          <w:sz w:val="32"/>
          <w:szCs w:val="32"/>
        </w:rPr>
      </w:pPr>
      <w:r w:rsidRPr="00C32F6C">
        <w:rPr>
          <w:rFonts w:cs="Avenir Book"/>
          <w:color w:val="0070C0"/>
          <w:sz w:val="32"/>
          <w:szCs w:val="32"/>
        </w:rPr>
        <w:t>import Foundation</w:t>
      </w:r>
    </w:p>
    <w:p w14:paraId="107D6C89" w14:textId="77777777" w:rsidR="00C32F6C" w:rsidRPr="00C32F6C" w:rsidRDefault="00C32F6C" w:rsidP="00C32F6C">
      <w:pPr>
        <w:rPr>
          <w:rFonts w:cs="Avenir Book"/>
          <w:color w:val="0070C0"/>
          <w:sz w:val="32"/>
          <w:szCs w:val="32"/>
        </w:rPr>
      </w:pPr>
    </w:p>
    <w:p w14:paraId="36B96FD4" w14:textId="77777777" w:rsidR="00C32F6C" w:rsidRPr="00C32F6C" w:rsidRDefault="00C32F6C" w:rsidP="00C32F6C">
      <w:pPr>
        <w:rPr>
          <w:rFonts w:cs="Avenir Book"/>
          <w:color w:val="0070C0"/>
          <w:sz w:val="32"/>
          <w:szCs w:val="32"/>
        </w:rPr>
      </w:pPr>
      <w:r w:rsidRPr="00C32F6C">
        <w:rPr>
          <w:rFonts w:cs="Avenir Book"/>
          <w:color w:val="0070C0"/>
          <w:sz w:val="32"/>
          <w:szCs w:val="32"/>
        </w:rPr>
        <w:t>// read the integer n</w:t>
      </w:r>
    </w:p>
    <w:p w14:paraId="0303EA5E" w14:textId="77777777" w:rsidR="00C32F6C" w:rsidRPr="00C32F6C" w:rsidRDefault="00C32F6C" w:rsidP="00C32F6C">
      <w:pPr>
        <w:rPr>
          <w:rFonts w:cs="Avenir Book"/>
          <w:color w:val="0070C0"/>
          <w:sz w:val="32"/>
          <w:szCs w:val="32"/>
        </w:rPr>
      </w:pPr>
      <w:r w:rsidRPr="00C32F6C">
        <w:rPr>
          <w:rFonts w:cs="Avenir Book"/>
          <w:color w:val="0070C0"/>
          <w:sz w:val="32"/>
          <w:szCs w:val="32"/>
        </w:rPr>
        <w:t xml:space="preserve">let n = </w:t>
      </w:r>
      <w:proofErr w:type="spellStart"/>
      <w:r w:rsidRPr="00C32F6C">
        <w:rPr>
          <w:rFonts w:cs="Avenir Book"/>
          <w:color w:val="0070C0"/>
          <w:sz w:val="32"/>
          <w:szCs w:val="32"/>
        </w:rPr>
        <w:t>Int</w:t>
      </w:r>
      <w:proofErr w:type="spellEnd"/>
      <w:r w:rsidRPr="00C32F6C">
        <w:rPr>
          <w:rFonts w:cs="Avenir Book"/>
          <w:color w:val="0070C0"/>
          <w:sz w:val="32"/>
          <w:szCs w:val="32"/>
        </w:rPr>
        <w:t>(</w:t>
      </w:r>
      <w:proofErr w:type="spellStart"/>
      <w:proofErr w:type="gramStart"/>
      <w:r w:rsidRPr="00C32F6C">
        <w:rPr>
          <w:rFonts w:cs="Avenir Book"/>
          <w:color w:val="0070C0"/>
          <w:sz w:val="32"/>
          <w:szCs w:val="32"/>
        </w:rPr>
        <w:t>readLine</w:t>
      </w:r>
      <w:proofErr w:type="spellEnd"/>
      <w:r w:rsidRPr="00C32F6C">
        <w:rPr>
          <w:rFonts w:cs="Avenir Book"/>
          <w:color w:val="0070C0"/>
          <w:sz w:val="32"/>
          <w:szCs w:val="32"/>
        </w:rPr>
        <w:t>(</w:t>
      </w:r>
      <w:proofErr w:type="gramEnd"/>
      <w:r w:rsidRPr="00C32F6C">
        <w:rPr>
          <w:rFonts w:cs="Avenir Book"/>
          <w:color w:val="0070C0"/>
          <w:sz w:val="32"/>
          <w:szCs w:val="32"/>
        </w:rPr>
        <w:t>)!)!</w:t>
      </w:r>
    </w:p>
    <w:p w14:paraId="4842BD2A" w14:textId="77777777" w:rsidR="00C32F6C" w:rsidRPr="00C32F6C" w:rsidRDefault="00C32F6C" w:rsidP="00C32F6C">
      <w:pPr>
        <w:rPr>
          <w:rFonts w:cs="Avenir Book"/>
          <w:color w:val="0070C0"/>
          <w:sz w:val="32"/>
          <w:szCs w:val="32"/>
        </w:rPr>
      </w:pPr>
    </w:p>
    <w:p w14:paraId="435FC3C2" w14:textId="77777777" w:rsidR="00C32F6C" w:rsidRPr="00C32F6C" w:rsidRDefault="00C32F6C" w:rsidP="00C32F6C">
      <w:pPr>
        <w:rPr>
          <w:rFonts w:cs="Avenir Book"/>
          <w:color w:val="0070C0"/>
          <w:sz w:val="32"/>
          <w:szCs w:val="32"/>
        </w:rPr>
      </w:pPr>
      <w:r w:rsidRPr="00C32F6C">
        <w:rPr>
          <w:rFonts w:cs="Avenir Book"/>
          <w:color w:val="0070C0"/>
          <w:sz w:val="32"/>
          <w:szCs w:val="32"/>
        </w:rPr>
        <w:t>// declare 2d array</w:t>
      </w:r>
    </w:p>
    <w:p w14:paraId="4BE5CF9A" w14:textId="77777777" w:rsidR="00C32F6C" w:rsidRPr="00C32F6C" w:rsidRDefault="00C32F6C" w:rsidP="00C32F6C">
      <w:pPr>
        <w:rPr>
          <w:rFonts w:cs="Avenir Book"/>
          <w:color w:val="0070C0"/>
          <w:sz w:val="32"/>
          <w:szCs w:val="32"/>
        </w:rPr>
      </w:pPr>
      <w:proofErr w:type="spellStart"/>
      <w:r w:rsidRPr="00C32F6C">
        <w:rPr>
          <w:rFonts w:cs="Avenir Book"/>
          <w:color w:val="0070C0"/>
          <w:sz w:val="32"/>
          <w:szCs w:val="32"/>
        </w:rPr>
        <w:t>var</w:t>
      </w:r>
      <w:proofErr w:type="spellEnd"/>
      <w:r w:rsidRPr="00C32F6C">
        <w:rPr>
          <w:rFonts w:cs="Avenir Book"/>
          <w:color w:val="0070C0"/>
          <w:sz w:val="32"/>
          <w:szCs w:val="32"/>
        </w:rPr>
        <w:t xml:space="preserve"> </w:t>
      </w:r>
      <w:proofErr w:type="spellStart"/>
      <w:r w:rsidRPr="00C32F6C">
        <w:rPr>
          <w:rFonts w:cs="Avenir Book"/>
          <w:color w:val="0070C0"/>
          <w:sz w:val="32"/>
          <w:szCs w:val="32"/>
        </w:rPr>
        <w:t>arr</w:t>
      </w:r>
      <w:proofErr w:type="spellEnd"/>
      <w:r w:rsidRPr="00C32F6C">
        <w:rPr>
          <w:rFonts w:cs="Avenir Book"/>
          <w:color w:val="0070C0"/>
          <w:sz w:val="32"/>
          <w:szCs w:val="32"/>
        </w:rPr>
        <w:t>: [[</w:t>
      </w:r>
      <w:proofErr w:type="spellStart"/>
      <w:r w:rsidRPr="00C32F6C">
        <w:rPr>
          <w:rFonts w:cs="Avenir Book"/>
          <w:color w:val="0070C0"/>
          <w:sz w:val="32"/>
          <w:szCs w:val="32"/>
        </w:rPr>
        <w:t>Int</w:t>
      </w:r>
      <w:proofErr w:type="spellEnd"/>
      <w:r w:rsidRPr="00C32F6C">
        <w:rPr>
          <w:rFonts w:cs="Avenir Book"/>
          <w:color w:val="0070C0"/>
          <w:sz w:val="32"/>
          <w:szCs w:val="32"/>
        </w:rPr>
        <w:t>]] = []</w:t>
      </w:r>
    </w:p>
    <w:p w14:paraId="4A5A36E3" w14:textId="77777777" w:rsidR="00C32F6C" w:rsidRPr="00C32F6C" w:rsidRDefault="00C32F6C" w:rsidP="00C32F6C">
      <w:pPr>
        <w:rPr>
          <w:rFonts w:cs="Avenir Book"/>
          <w:color w:val="0070C0"/>
          <w:sz w:val="32"/>
          <w:szCs w:val="32"/>
        </w:rPr>
      </w:pPr>
      <w:proofErr w:type="spellStart"/>
      <w:r w:rsidRPr="00C32F6C">
        <w:rPr>
          <w:rFonts w:cs="Avenir Book"/>
          <w:color w:val="0070C0"/>
          <w:sz w:val="32"/>
          <w:szCs w:val="32"/>
        </w:rPr>
        <w:t>var</w:t>
      </w:r>
      <w:proofErr w:type="spellEnd"/>
      <w:r w:rsidRPr="00C32F6C">
        <w:rPr>
          <w:rFonts w:cs="Avenir Book"/>
          <w:color w:val="0070C0"/>
          <w:sz w:val="32"/>
          <w:szCs w:val="32"/>
        </w:rPr>
        <w:t xml:space="preserve"> </w:t>
      </w:r>
      <w:proofErr w:type="spellStart"/>
      <w:r w:rsidRPr="00C32F6C">
        <w:rPr>
          <w:rFonts w:cs="Avenir Book"/>
          <w:color w:val="0070C0"/>
          <w:sz w:val="32"/>
          <w:szCs w:val="32"/>
        </w:rPr>
        <w:t>primaryDiagonalSum</w:t>
      </w:r>
      <w:proofErr w:type="spellEnd"/>
      <w:r w:rsidRPr="00C32F6C">
        <w:rPr>
          <w:rFonts w:cs="Avenir Book"/>
          <w:color w:val="0070C0"/>
          <w:sz w:val="32"/>
          <w:szCs w:val="32"/>
        </w:rPr>
        <w:t xml:space="preserve"> = 0</w:t>
      </w:r>
    </w:p>
    <w:p w14:paraId="01F88A8B" w14:textId="77777777" w:rsidR="00C32F6C" w:rsidRPr="00C32F6C" w:rsidRDefault="00C32F6C" w:rsidP="00C32F6C">
      <w:pPr>
        <w:rPr>
          <w:rFonts w:cs="Avenir Book"/>
          <w:color w:val="0070C0"/>
          <w:sz w:val="32"/>
          <w:szCs w:val="32"/>
        </w:rPr>
      </w:pPr>
      <w:proofErr w:type="spellStart"/>
      <w:r w:rsidRPr="00C32F6C">
        <w:rPr>
          <w:rFonts w:cs="Avenir Book"/>
          <w:color w:val="0070C0"/>
          <w:sz w:val="32"/>
          <w:szCs w:val="32"/>
        </w:rPr>
        <w:t>var</w:t>
      </w:r>
      <w:proofErr w:type="spellEnd"/>
      <w:r w:rsidRPr="00C32F6C">
        <w:rPr>
          <w:rFonts w:cs="Avenir Book"/>
          <w:color w:val="0070C0"/>
          <w:sz w:val="32"/>
          <w:szCs w:val="32"/>
        </w:rPr>
        <w:t xml:space="preserve"> </w:t>
      </w:r>
      <w:proofErr w:type="spellStart"/>
      <w:r w:rsidRPr="00C32F6C">
        <w:rPr>
          <w:rFonts w:cs="Avenir Book"/>
          <w:color w:val="0070C0"/>
          <w:sz w:val="32"/>
          <w:szCs w:val="32"/>
        </w:rPr>
        <w:t>secondaryDiagonalSum</w:t>
      </w:r>
      <w:proofErr w:type="spellEnd"/>
      <w:r w:rsidRPr="00C32F6C">
        <w:rPr>
          <w:rFonts w:cs="Avenir Book"/>
          <w:color w:val="0070C0"/>
          <w:sz w:val="32"/>
          <w:szCs w:val="32"/>
        </w:rPr>
        <w:t xml:space="preserve"> = 0</w:t>
      </w:r>
    </w:p>
    <w:p w14:paraId="36E7B570" w14:textId="77777777" w:rsidR="00C32F6C" w:rsidRPr="00C32F6C" w:rsidRDefault="00C32F6C" w:rsidP="00C32F6C">
      <w:pPr>
        <w:rPr>
          <w:rFonts w:cs="Avenir Book"/>
          <w:color w:val="0070C0"/>
          <w:sz w:val="32"/>
          <w:szCs w:val="32"/>
        </w:rPr>
      </w:pPr>
      <w:r w:rsidRPr="00C32F6C">
        <w:rPr>
          <w:rFonts w:cs="Avenir Book"/>
          <w:color w:val="0070C0"/>
          <w:sz w:val="32"/>
          <w:szCs w:val="32"/>
        </w:rPr>
        <w:t>// read array row-by-row</w:t>
      </w:r>
    </w:p>
    <w:p w14:paraId="72285357" w14:textId="77777777" w:rsidR="00C32F6C" w:rsidRPr="00C32F6C" w:rsidRDefault="00C32F6C" w:rsidP="00C32F6C">
      <w:pPr>
        <w:rPr>
          <w:rFonts w:cs="Avenir Book"/>
          <w:color w:val="0070C0"/>
          <w:sz w:val="32"/>
          <w:szCs w:val="32"/>
        </w:rPr>
      </w:pPr>
      <w:r w:rsidRPr="00C32F6C">
        <w:rPr>
          <w:rFonts w:cs="Avenir Book"/>
          <w:color w:val="0070C0"/>
          <w:sz w:val="32"/>
          <w:szCs w:val="32"/>
        </w:rPr>
        <w:t xml:space="preserve">for _ in </w:t>
      </w:r>
      <w:proofErr w:type="gramStart"/>
      <w:r w:rsidRPr="00C32F6C">
        <w:rPr>
          <w:rFonts w:cs="Avenir Book"/>
          <w:color w:val="0070C0"/>
          <w:sz w:val="32"/>
          <w:szCs w:val="32"/>
        </w:rPr>
        <w:t>0..</w:t>
      </w:r>
      <w:proofErr w:type="gramEnd"/>
      <w:r w:rsidRPr="00C32F6C">
        <w:rPr>
          <w:rFonts w:cs="Avenir Book"/>
          <w:color w:val="0070C0"/>
          <w:sz w:val="32"/>
          <w:szCs w:val="32"/>
        </w:rPr>
        <w:t>&lt;n {</w:t>
      </w:r>
    </w:p>
    <w:p w14:paraId="101236A8" w14:textId="77777777" w:rsidR="00C32F6C" w:rsidRPr="00C32F6C" w:rsidRDefault="00C32F6C" w:rsidP="00C32F6C">
      <w:pPr>
        <w:rPr>
          <w:rFonts w:cs="Avenir Book"/>
          <w:color w:val="0070C0"/>
          <w:sz w:val="32"/>
          <w:szCs w:val="32"/>
        </w:rPr>
      </w:pPr>
      <w:r w:rsidRPr="00C32F6C">
        <w:rPr>
          <w:rFonts w:cs="Avenir Book"/>
          <w:color w:val="0070C0"/>
          <w:sz w:val="32"/>
          <w:szCs w:val="32"/>
        </w:rPr>
        <w:t xml:space="preserve">    </w:t>
      </w:r>
      <w:proofErr w:type="spellStart"/>
      <w:proofErr w:type="gramStart"/>
      <w:r w:rsidRPr="00C32F6C">
        <w:rPr>
          <w:rFonts w:cs="Avenir Book"/>
          <w:color w:val="0070C0"/>
          <w:sz w:val="32"/>
          <w:szCs w:val="32"/>
        </w:rPr>
        <w:t>arr.append</w:t>
      </w:r>
      <w:proofErr w:type="spellEnd"/>
      <w:proofErr w:type="gramEnd"/>
      <w:r w:rsidRPr="00C32F6C">
        <w:rPr>
          <w:rFonts w:cs="Avenir Book"/>
          <w:color w:val="0070C0"/>
          <w:sz w:val="32"/>
          <w:szCs w:val="32"/>
        </w:rPr>
        <w:t>(</w:t>
      </w:r>
      <w:proofErr w:type="spellStart"/>
      <w:r w:rsidRPr="00C32F6C">
        <w:rPr>
          <w:rFonts w:cs="Avenir Book"/>
          <w:color w:val="0070C0"/>
          <w:sz w:val="32"/>
          <w:szCs w:val="32"/>
        </w:rPr>
        <w:t>readLine</w:t>
      </w:r>
      <w:proofErr w:type="spellEnd"/>
      <w:r w:rsidRPr="00C32F6C">
        <w:rPr>
          <w:rFonts w:cs="Avenir Book"/>
          <w:color w:val="0070C0"/>
          <w:sz w:val="32"/>
          <w:szCs w:val="32"/>
        </w:rPr>
        <w:t>()!.components(</w:t>
      </w:r>
      <w:proofErr w:type="spellStart"/>
      <w:r w:rsidRPr="00C32F6C">
        <w:rPr>
          <w:rFonts w:cs="Avenir Book"/>
          <w:color w:val="0070C0"/>
          <w:sz w:val="32"/>
          <w:szCs w:val="32"/>
        </w:rPr>
        <w:t>separatedBy</w:t>
      </w:r>
      <w:proofErr w:type="spellEnd"/>
      <w:r w:rsidRPr="00C32F6C">
        <w:rPr>
          <w:rFonts w:cs="Avenir Book"/>
          <w:color w:val="0070C0"/>
          <w:sz w:val="32"/>
          <w:szCs w:val="32"/>
        </w:rPr>
        <w:t xml:space="preserve">: " ").map{ </w:t>
      </w:r>
      <w:proofErr w:type="spellStart"/>
      <w:r w:rsidRPr="00C32F6C">
        <w:rPr>
          <w:rFonts w:cs="Avenir Book"/>
          <w:color w:val="0070C0"/>
          <w:sz w:val="32"/>
          <w:szCs w:val="32"/>
        </w:rPr>
        <w:t>Int</w:t>
      </w:r>
      <w:proofErr w:type="spellEnd"/>
      <w:r w:rsidRPr="00C32F6C">
        <w:rPr>
          <w:rFonts w:cs="Avenir Book"/>
          <w:color w:val="0070C0"/>
          <w:sz w:val="32"/>
          <w:szCs w:val="32"/>
        </w:rPr>
        <w:t>($0)! })</w:t>
      </w:r>
    </w:p>
    <w:p w14:paraId="25C77CDC" w14:textId="77777777" w:rsidR="00C32F6C" w:rsidRPr="00C32F6C" w:rsidRDefault="00C32F6C" w:rsidP="00C32F6C">
      <w:pPr>
        <w:rPr>
          <w:rFonts w:cs="Avenir Book"/>
          <w:color w:val="0070C0"/>
          <w:sz w:val="32"/>
          <w:szCs w:val="32"/>
        </w:rPr>
      </w:pPr>
      <w:r w:rsidRPr="00C32F6C">
        <w:rPr>
          <w:rFonts w:cs="Avenir Book"/>
          <w:color w:val="0070C0"/>
          <w:sz w:val="32"/>
          <w:szCs w:val="32"/>
        </w:rPr>
        <w:t xml:space="preserve">   </w:t>
      </w:r>
    </w:p>
    <w:p w14:paraId="710DD5BE" w14:textId="77777777" w:rsidR="00C32F6C" w:rsidRPr="00C32F6C" w:rsidRDefault="00C32F6C" w:rsidP="00C32F6C">
      <w:pPr>
        <w:rPr>
          <w:rFonts w:cs="Avenir Book"/>
          <w:color w:val="0070C0"/>
          <w:sz w:val="32"/>
          <w:szCs w:val="32"/>
        </w:rPr>
      </w:pPr>
      <w:r w:rsidRPr="00C32F6C">
        <w:rPr>
          <w:rFonts w:cs="Avenir Book"/>
          <w:color w:val="0070C0"/>
          <w:sz w:val="32"/>
          <w:szCs w:val="32"/>
        </w:rPr>
        <w:t>}</w:t>
      </w:r>
    </w:p>
    <w:p w14:paraId="3ACDC15A" w14:textId="77777777" w:rsidR="00C32F6C" w:rsidRPr="00C32F6C" w:rsidRDefault="00C32F6C" w:rsidP="00C32F6C">
      <w:pPr>
        <w:rPr>
          <w:rFonts w:cs="Avenir Book"/>
          <w:color w:val="0070C0"/>
          <w:sz w:val="32"/>
          <w:szCs w:val="32"/>
        </w:rPr>
      </w:pPr>
      <w:r w:rsidRPr="00C32F6C">
        <w:rPr>
          <w:rFonts w:cs="Avenir Book"/>
          <w:color w:val="0070C0"/>
          <w:sz w:val="32"/>
          <w:szCs w:val="32"/>
        </w:rPr>
        <w:t xml:space="preserve">for </w:t>
      </w:r>
      <w:proofErr w:type="spellStart"/>
      <w:r w:rsidRPr="00C32F6C">
        <w:rPr>
          <w:rFonts w:cs="Avenir Book"/>
          <w:color w:val="0070C0"/>
          <w:sz w:val="32"/>
          <w:szCs w:val="32"/>
        </w:rPr>
        <w:t>i</w:t>
      </w:r>
      <w:proofErr w:type="spellEnd"/>
      <w:r w:rsidRPr="00C32F6C">
        <w:rPr>
          <w:rFonts w:cs="Avenir Book"/>
          <w:color w:val="0070C0"/>
          <w:sz w:val="32"/>
          <w:szCs w:val="32"/>
        </w:rPr>
        <w:t xml:space="preserve"> in </w:t>
      </w:r>
      <w:proofErr w:type="gramStart"/>
      <w:r w:rsidRPr="00C32F6C">
        <w:rPr>
          <w:rFonts w:cs="Avenir Book"/>
          <w:color w:val="0070C0"/>
          <w:sz w:val="32"/>
          <w:szCs w:val="32"/>
        </w:rPr>
        <w:t>0..</w:t>
      </w:r>
      <w:proofErr w:type="gramEnd"/>
      <w:r w:rsidRPr="00C32F6C">
        <w:rPr>
          <w:rFonts w:cs="Avenir Book"/>
          <w:color w:val="0070C0"/>
          <w:sz w:val="32"/>
          <w:szCs w:val="32"/>
        </w:rPr>
        <w:t>&lt;n{</w:t>
      </w:r>
    </w:p>
    <w:p w14:paraId="027F5FC2" w14:textId="77777777" w:rsidR="00C32F6C" w:rsidRPr="00C32F6C" w:rsidRDefault="00C32F6C" w:rsidP="00C32F6C">
      <w:pPr>
        <w:rPr>
          <w:rFonts w:cs="Avenir Book"/>
          <w:color w:val="0070C0"/>
          <w:sz w:val="32"/>
          <w:szCs w:val="32"/>
        </w:rPr>
      </w:pPr>
      <w:r w:rsidRPr="00C32F6C">
        <w:rPr>
          <w:rFonts w:cs="Avenir Book"/>
          <w:color w:val="0070C0"/>
          <w:sz w:val="32"/>
          <w:szCs w:val="32"/>
        </w:rPr>
        <w:t xml:space="preserve">    </w:t>
      </w:r>
      <w:proofErr w:type="spellStart"/>
      <w:r w:rsidRPr="00C32F6C">
        <w:rPr>
          <w:rFonts w:cs="Avenir Book"/>
          <w:color w:val="0070C0"/>
          <w:sz w:val="32"/>
          <w:szCs w:val="32"/>
        </w:rPr>
        <w:t>primaryDiagonalSum</w:t>
      </w:r>
      <w:proofErr w:type="spellEnd"/>
      <w:r w:rsidRPr="00C32F6C">
        <w:rPr>
          <w:rFonts w:cs="Avenir Book"/>
          <w:color w:val="0070C0"/>
          <w:sz w:val="32"/>
          <w:szCs w:val="32"/>
        </w:rPr>
        <w:t xml:space="preserve"> += </w:t>
      </w:r>
      <w:proofErr w:type="spellStart"/>
      <w:r w:rsidRPr="00C32F6C">
        <w:rPr>
          <w:rFonts w:cs="Avenir Book"/>
          <w:color w:val="0070C0"/>
          <w:sz w:val="32"/>
          <w:szCs w:val="32"/>
        </w:rPr>
        <w:t>arr</w:t>
      </w:r>
      <w:proofErr w:type="spellEnd"/>
      <w:r w:rsidRPr="00C32F6C">
        <w:rPr>
          <w:rFonts w:cs="Avenir Book"/>
          <w:color w:val="0070C0"/>
          <w:sz w:val="32"/>
          <w:szCs w:val="32"/>
        </w:rPr>
        <w:t>[</w:t>
      </w:r>
      <w:proofErr w:type="spellStart"/>
      <w:r w:rsidRPr="00C32F6C">
        <w:rPr>
          <w:rFonts w:cs="Avenir Book"/>
          <w:color w:val="0070C0"/>
          <w:sz w:val="32"/>
          <w:szCs w:val="32"/>
        </w:rPr>
        <w:t>i</w:t>
      </w:r>
      <w:proofErr w:type="spellEnd"/>
      <w:r w:rsidRPr="00C32F6C">
        <w:rPr>
          <w:rFonts w:cs="Avenir Book"/>
          <w:color w:val="0070C0"/>
          <w:sz w:val="32"/>
          <w:szCs w:val="32"/>
        </w:rPr>
        <w:t>][</w:t>
      </w:r>
      <w:proofErr w:type="spellStart"/>
      <w:r w:rsidRPr="00C32F6C">
        <w:rPr>
          <w:rFonts w:cs="Avenir Book"/>
          <w:color w:val="0070C0"/>
          <w:sz w:val="32"/>
          <w:szCs w:val="32"/>
        </w:rPr>
        <w:t>i</w:t>
      </w:r>
      <w:proofErr w:type="spellEnd"/>
      <w:r w:rsidRPr="00C32F6C">
        <w:rPr>
          <w:rFonts w:cs="Avenir Book"/>
          <w:color w:val="0070C0"/>
          <w:sz w:val="32"/>
          <w:szCs w:val="32"/>
        </w:rPr>
        <w:t>]</w:t>
      </w:r>
    </w:p>
    <w:p w14:paraId="6B894295" w14:textId="77777777" w:rsidR="00C32F6C" w:rsidRPr="00C32F6C" w:rsidRDefault="00C32F6C" w:rsidP="00C32F6C">
      <w:pPr>
        <w:rPr>
          <w:rFonts w:cs="Avenir Book"/>
          <w:color w:val="0070C0"/>
          <w:sz w:val="32"/>
          <w:szCs w:val="32"/>
        </w:rPr>
      </w:pPr>
      <w:r w:rsidRPr="00C32F6C">
        <w:rPr>
          <w:rFonts w:cs="Avenir Book"/>
          <w:color w:val="0070C0"/>
          <w:sz w:val="32"/>
          <w:szCs w:val="32"/>
        </w:rPr>
        <w:t xml:space="preserve">    </w:t>
      </w:r>
      <w:proofErr w:type="spellStart"/>
      <w:r w:rsidRPr="00C32F6C">
        <w:rPr>
          <w:rFonts w:cs="Avenir Book"/>
          <w:color w:val="0070C0"/>
          <w:sz w:val="32"/>
          <w:szCs w:val="32"/>
        </w:rPr>
        <w:t>secondaryDiagonalSum</w:t>
      </w:r>
      <w:proofErr w:type="spellEnd"/>
      <w:r w:rsidRPr="00C32F6C">
        <w:rPr>
          <w:rFonts w:cs="Avenir Book"/>
          <w:color w:val="0070C0"/>
          <w:sz w:val="32"/>
          <w:szCs w:val="32"/>
        </w:rPr>
        <w:t xml:space="preserve"> += </w:t>
      </w:r>
      <w:proofErr w:type="spellStart"/>
      <w:r w:rsidRPr="00C32F6C">
        <w:rPr>
          <w:rFonts w:cs="Avenir Book"/>
          <w:color w:val="0070C0"/>
          <w:sz w:val="32"/>
          <w:szCs w:val="32"/>
        </w:rPr>
        <w:t>arr</w:t>
      </w:r>
      <w:proofErr w:type="spellEnd"/>
      <w:r w:rsidRPr="00C32F6C">
        <w:rPr>
          <w:rFonts w:cs="Avenir Book"/>
          <w:color w:val="0070C0"/>
          <w:sz w:val="32"/>
          <w:szCs w:val="32"/>
        </w:rPr>
        <w:t>[</w:t>
      </w:r>
      <w:proofErr w:type="spellStart"/>
      <w:r w:rsidRPr="00C32F6C">
        <w:rPr>
          <w:rFonts w:cs="Avenir Book"/>
          <w:color w:val="0070C0"/>
          <w:sz w:val="32"/>
          <w:szCs w:val="32"/>
        </w:rPr>
        <w:t>i</w:t>
      </w:r>
      <w:proofErr w:type="spellEnd"/>
      <w:r w:rsidRPr="00C32F6C">
        <w:rPr>
          <w:rFonts w:cs="Avenir Book"/>
          <w:color w:val="0070C0"/>
          <w:sz w:val="32"/>
          <w:szCs w:val="32"/>
        </w:rPr>
        <w:t>][n-i-1]</w:t>
      </w:r>
    </w:p>
    <w:p w14:paraId="0BCC3550" w14:textId="77777777" w:rsidR="00C32F6C" w:rsidRPr="00C32F6C" w:rsidRDefault="00C32F6C" w:rsidP="00C32F6C">
      <w:pPr>
        <w:rPr>
          <w:rFonts w:cs="Avenir Book"/>
          <w:color w:val="0070C0"/>
          <w:sz w:val="32"/>
          <w:szCs w:val="32"/>
        </w:rPr>
      </w:pPr>
      <w:r w:rsidRPr="00C32F6C">
        <w:rPr>
          <w:rFonts w:cs="Avenir Book"/>
          <w:color w:val="0070C0"/>
          <w:sz w:val="32"/>
          <w:szCs w:val="32"/>
        </w:rPr>
        <w:t>}</w:t>
      </w:r>
    </w:p>
    <w:p w14:paraId="3425E6C0" w14:textId="77777777" w:rsidR="00C32F6C" w:rsidRPr="00C32F6C" w:rsidRDefault="00C32F6C" w:rsidP="00C32F6C">
      <w:pPr>
        <w:rPr>
          <w:rFonts w:cs="Avenir Book"/>
          <w:color w:val="0070C0"/>
          <w:sz w:val="32"/>
          <w:szCs w:val="32"/>
        </w:rPr>
      </w:pPr>
      <w:r w:rsidRPr="00C32F6C">
        <w:rPr>
          <w:rFonts w:cs="Avenir Book"/>
          <w:color w:val="0070C0"/>
          <w:sz w:val="32"/>
          <w:szCs w:val="32"/>
        </w:rPr>
        <w:t xml:space="preserve">let difference = </w:t>
      </w:r>
      <w:proofErr w:type="gramStart"/>
      <w:r w:rsidRPr="00C32F6C">
        <w:rPr>
          <w:rFonts w:cs="Avenir Book"/>
          <w:color w:val="0070C0"/>
          <w:sz w:val="32"/>
          <w:szCs w:val="32"/>
        </w:rPr>
        <w:t>abs(</w:t>
      </w:r>
      <w:proofErr w:type="spellStart"/>
      <w:proofErr w:type="gramEnd"/>
      <w:r w:rsidRPr="00C32F6C">
        <w:rPr>
          <w:rFonts w:cs="Avenir Book"/>
          <w:color w:val="0070C0"/>
          <w:sz w:val="32"/>
          <w:szCs w:val="32"/>
        </w:rPr>
        <w:t>primaryDiagonalSum</w:t>
      </w:r>
      <w:proofErr w:type="spellEnd"/>
      <w:r w:rsidRPr="00C32F6C">
        <w:rPr>
          <w:rFonts w:cs="Avenir Book"/>
          <w:color w:val="0070C0"/>
          <w:sz w:val="32"/>
          <w:szCs w:val="32"/>
        </w:rPr>
        <w:t xml:space="preserve"> - </w:t>
      </w:r>
      <w:proofErr w:type="spellStart"/>
      <w:r w:rsidRPr="00C32F6C">
        <w:rPr>
          <w:rFonts w:cs="Avenir Book"/>
          <w:color w:val="0070C0"/>
          <w:sz w:val="32"/>
          <w:szCs w:val="32"/>
        </w:rPr>
        <w:t>secondaryDiagonalSum</w:t>
      </w:r>
      <w:proofErr w:type="spellEnd"/>
      <w:r w:rsidRPr="00C32F6C">
        <w:rPr>
          <w:rFonts w:cs="Avenir Book"/>
          <w:color w:val="0070C0"/>
          <w:sz w:val="32"/>
          <w:szCs w:val="32"/>
        </w:rPr>
        <w:t>)</w:t>
      </w:r>
    </w:p>
    <w:p w14:paraId="6366F784" w14:textId="2D121F6E" w:rsidR="00C32F6C" w:rsidRDefault="00C32F6C" w:rsidP="00C32F6C">
      <w:pPr>
        <w:rPr>
          <w:rFonts w:cs="Avenir Book"/>
          <w:color w:val="0070C0"/>
          <w:sz w:val="32"/>
          <w:szCs w:val="32"/>
        </w:rPr>
      </w:pPr>
      <w:r w:rsidRPr="00C32F6C">
        <w:rPr>
          <w:rFonts w:cs="Avenir Book"/>
          <w:color w:val="0070C0"/>
          <w:sz w:val="32"/>
          <w:szCs w:val="32"/>
        </w:rPr>
        <w:t>print(difference)</w:t>
      </w:r>
    </w:p>
    <w:p w14:paraId="636E834A" w14:textId="77777777" w:rsidR="00F975C2" w:rsidRDefault="00F975C2" w:rsidP="00C32F6C">
      <w:pPr>
        <w:rPr>
          <w:rFonts w:cs="Avenir Book"/>
          <w:color w:val="0070C0"/>
          <w:sz w:val="32"/>
          <w:szCs w:val="32"/>
        </w:rPr>
      </w:pPr>
    </w:p>
    <w:p w14:paraId="21AF92D0" w14:textId="77777777" w:rsidR="00F975C2" w:rsidRDefault="00F975C2" w:rsidP="00C32F6C">
      <w:pPr>
        <w:rPr>
          <w:rFonts w:cs="Avenir Book"/>
          <w:color w:val="0070C0"/>
          <w:sz w:val="32"/>
          <w:szCs w:val="32"/>
        </w:rPr>
      </w:pPr>
    </w:p>
    <w:p w14:paraId="67A002BD" w14:textId="2D12EC49" w:rsidR="00F975C2" w:rsidRPr="00F975C2" w:rsidRDefault="00F975C2" w:rsidP="00C32F6C">
      <w:pPr>
        <w:rPr>
          <w:rFonts w:cs="Avenir Book"/>
          <w:b/>
          <w:color w:val="FF0000"/>
          <w:sz w:val="40"/>
          <w:szCs w:val="40"/>
        </w:rPr>
      </w:pPr>
      <w:r w:rsidRPr="00F975C2">
        <w:rPr>
          <w:rFonts w:cs="Avenir Book"/>
          <w:b/>
          <w:color w:val="FF0000"/>
          <w:sz w:val="40"/>
          <w:szCs w:val="40"/>
        </w:rPr>
        <w:t>Where Keyword</w:t>
      </w:r>
    </w:p>
    <w:p w14:paraId="0095E9F3" w14:textId="68EAD340" w:rsidR="00F975C2" w:rsidRDefault="00460812" w:rsidP="00C32F6C">
      <w:pPr>
        <w:rPr>
          <w:rFonts w:cs="Avenir Book"/>
          <w:color w:val="0070C0"/>
          <w:sz w:val="32"/>
          <w:szCs w:val="32"/>
        </w:rPr>
      </w:pPr>
      <w:hyperlink r:id="rId40" w:history="1">
        <w:r w:rsidR="00E564D3" w:rsidRPr="00256396">
          <w:rPr>
            <w:rStyle w:val="Hyperlink"/>
            <w:rFonts w:cs="Avenir Book"/>
            <w:sz w:val="32"/>
            <w:szCs w:val="32"/>
          </w:rPr>
          <w:t>http://blog.krzyzanowskim.com/2015/11/13/where-where-may-be-used/</w:t>
        </w:r>
      </w:hyperlink>
    </w:p>
    <w:p w14:paraId="3206C7A9" w14:textId="77777777" w:rsidR="00E564D3" w:rsidRDefault="00E564D3" w:rsidP="00C32F6C">
      <w:pPr>
        <w:rPr>
          <w:rFonts w:cs="Avenir Book"/>
          <w:color w:val="0070C0"/>
          <w:sz w:val="32"/>
          <w:szCs w:val="32"/>
        </w:rPr>
      </w:pPr>
    </w:p>
    <w:p w14:paraId="13B720EF" w14:textId="77777777" w:rsidR="00E564D3" w:rsidRDefault="00E564D3" w:rsidP="00C32F6C">
      <w:pPr>
        <w:rPr>
          <w:rFonts w:cs="Avenir Book"/>
          <w:color w:val="0070C0"/>
          <w:sz w:val="32"/>
          <w:szCs w:val="32"/>
        </w:rPr>
      </w:pPr>
    </w:p>
    <w:p w14:paraId="73772CC4" w14:textId="77777777" w:rsidR="00E564D3" w:rsidRDefault="00E564D3" w:rsidP="00C32F6C">
      <w:pPr>
        <w:rPr>
          <w:rFonts w:cs="Avenir Book"/>
          <w:color w:val="0070C0"/>
          <w:sz w:val="32"/>
          <w:szCs w:val="32"/>
        </w:rPr>
      </w:pPr>
    </w:p>
    <w:p w14:paraId="3DFD4108" w14:textId="37B4A40D" w:rsidR="00E564D3" w:rsidRDefault="00E564D3" w:rsidP="00E564D3">
      <w:pPr>
        <w:jc w:val="center"/>
        <w:rPr>
          <w:rFonts w:cs="Avenir Book"/>
          <w:b/>
          <w:color w:val="FF0000"/>
          <w:sz w:val="40"/>
          <w:szCs w:val="40"/>
        </w:rPr>
      </w:pPr>
      <w:proofErr w:type="spellStart"/>
      <w:r w:rsidRPr="00E564D3">
        <w:rPr>
          <w:rFonts w:cs="Avenir Book"/>
          <w:b/>
          <w:color w:val="FF0000"/>
          <w:sz w:val="40"/>
          <w:szCs w:val="40"/>
        </w:rPr>
        <w:t>PlusMinus</w:t>
      </w:r>
      <w:proofErr w:type="spellEnd"/>
    </w:p>
    <w:p w14:paraId="28065FE4" w14:textId="7FFDD574" w:rsidR="00E3297E" w:rsidRDefault="00E3297E" w:rsidP="00E564D3">
      <w:pPr>
        <w:rPr>
          <w:rFonts w:cs="Avenir Book"/>
          <w:color w:val="FF0000"/>
          <w:sz w:val="32"/>
          <w:szCs w:val="32"/>
        </w:rPr>
      </w:pPr>
    </w:p>
    <w:p w14:paraId="76E4E17F" w14:textId="77777777" w:rsidR="00E3297E" w:rsidRDefault="00E3297E" w:rsidP="00E3297E">
      <w:pPr>
        <w:widowControl w:val="0"/>
        <w:autoSpaceDE w:val="0"/>
        <w:autoSpaceDN w:val="0"/>
        <w:adjustRightInd w:val="0"/>
        <w:spacing w:after="0" w:line="240" w:lineRule="auto"/>
        <w:rPr>
          <w:rFonts w:ascii="Avenir Book" w:hAnsi="Avenir Book" w:cs="Avenir Book"/>
          <w:color w:val="2B323D"/>
          <w:sz w:val="32"/>
          <w:szCs w:val="32"/>
        </w:rPr>
      </w:pPr>
      <w:r>
        <w:rPr>
          <w:rFonts w:cs="Avenir Book"/>
          <w:sz w:val="32"/>
          <w:szCs w:val="32"/>
        </w:rPr>
        <w:tab/>
      </w:r>
      <w:r>
        <w:rPr>
          <w:rFonts w:ascii="Avenir Book" w:hAnsi="Avenir Book" w:cs="Avenir Book"/>
          <w:color w:val="2B323D"/>
          <w:sz w:val="32"/>
          <w:szCs w:val="32"/>
        </w:rPr>
        <w:t xml:space="preserve">Given an array of integers, calculate which fraction of its elements are </w:t>
      </w:r>
      <w:r>
        <w:rPr>
          <w:rFonts w:ascii="Avenir Book" w:hAnsi="Avenir Book" w:cs="Avenir Book"/>
          <w:i/>
          <w:iCs/>
          <w:color w:val="2B323D"/>
          <w:sz w:val="32"/>
          <w:szCs w:val="32"/>
        </w:rPr>
        <w:t>positive</w:t>
      </w:r>
      <w:r>
        <w:rPr>
          <w:rFonts w:ascii="Avenir Book" w:hAnsi="Avenir Book" w:cs="Avenir Book"/>
          <w:color w:val="2B323D"/>
          <w:sz w:val="32"/>
          <w:szCs w:val="32"/>
        </w:rPr>
        <w:t xml:space="preserve">, which fraction of its elements are </w:t>
      </w:r>
      <w:r>
        <w:rPr>
          <w:rFonts w:ascii="Avenir Book" w:hAnsi="Avenir Book" w:cs="Avenir Book"/>
          <w:i/>
          <w:iCs/>
          <w:color w:val="2B323D"/>
          <w:sz w:val="32"/>
          <w:szCs w:val="32"/>
        </w:rPr>
        <w:t>negative</w:t>
      </w:r>
      <w:r>
        <w:rPr>
          <w:rFonts w:ascii="Avenir Book" w:hAnsi="Avenir Book" w:cs="Avenir Book"/>
          <w:color w:val="2B323D"/>
          <w:sz w:val="32"/>
          <w:szCs w:val="32"/>
        </w:rPr>
        <w:t xml:space="preserve">, and which fraction of its elements are </w:t>
      </w:r>
      <w:r>
        <w:rPr>
          <w:rFonts w:ascii="Avenir Book" w:hAnsi="Avenir Book" w:cs="Avenir Book"/>
          <w:i/>
          <w:iCs/>
          <w:color w:val="2B323D"/>
          <w:sz w:val="32"/>
          <w:szCs w:val="32"/>
        </w:rPr>
        <w:t>zeroes</w:t>
      </w:r>
      <w:r>
        <w:rPr>
          <w:rFonts w:ascii="Avenir Book" w:hAnsi="Avenir Book" w:cs="Avenir Book"/>
          <w:color w:val="2B323D"/>
          <w:sz w:val="32"/>
          <w:szCs w:val="32"/>
        </w:rPr>
        <w:t>, respectively. Print the decimal value of each fraction on a new line.</w:t>
      </w:r>
    </w:p>
    <w:p w14:paraId="45ABAF9C" w14:textId="77777777" w:rsidR="00E3297E" w:rsidRDefault="00E3297E" w:rsidP="00E3297E">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Note:</w:t>
      </w:r>
      <w:r>
        <w:rPr>
          <w:rFonts w:ascii="Avenir Book" w:hAnsi="Avenir Book" w:cs="Avenir Book"/>
          <w:color w:val="2B323D"/>
          <w:sz w:val="32"/>
          <w:szCs w:val="32"/>
        </w:rPr>
        <w:t xml:space="preserve"> This challenge introduces precision problems. The test cases are scaled to six decimal places, though answers with absolute error of up to are acceptable.</w:t>
      </w:r>
    </w:p>
    <w:p w14:paraId="667CD1DB" w14:textId="77777777" w:rsidR="00E3297E" w:rsidRDefault="00E3297E" w:rsidP="00E3297E">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Input Format</w:t>
      </w:r>
    </w:p>
    <w:p w14:paraId="5D8BA4C2" w14:textId="77777777" w:rsidR="00E3297E" w:rsidRDefault="00E3297E" w:rsidP="00E3297E">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The first line contains an integer</w:t>
      </w:r>
      <w:proofErr w:type="gramStart"/>
      <w:r>
        <w:rPr>
          <w:rFonts w:ascii="Avenir Book" w:hAnsi="Avenir Book" w:cs="Avenir Book"/>
          <w:color w:val="2B323D"/>
          <w:sz w:val="32"/>
          <w:szCs w:val="32"/>
        </w:rPr>
        <w:t>, ,</w:t>
      </w:r>
      <w:proofErr w:type="gramEnd"/>
      <w:r>
        <w:rPr>
          <w:rFonts w:ascii="Avenir Book" w:hAnsi="Avenir Book" w:cs="Avenir Book"/>
          <w:color w:val="2B323D"/>
          <w:sz w:val="32"/>
          <w:szCs w:val="32"/>
        </w:rPr>
        <w:t xml:space="preserve"> denoting the size of the array. </w:t>
      </w:r>
    </w:p>
    <w:p w14:paraId="513C9D63" w14:textId="77777777" w:rsidR="00E3297E" w:rsidRDefault="00E3297E" w:rsidP="00E3297E">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 xml:space="preserve">The second line contains space-separated integers describing an array of </w:t>
      </w:r>
      <w:proofErr w:type="gramStart"/>
      <w:r>
        <w:rPr>
          <w:rFonts w:ascii="Avenir Book" w:hAnsi="Avenir Book" w:cs="Avenir Book"/>
          <w:color w:val="2B323D"/>
          <w:sz w:val="32"/>
          <w:szCs w:val="32"/>
        </w:rPr>
        <w:t>numbers .</w:t>
      </w:r>
      <w:proofErr w:type="gramEnd"/>
    </w:p>
    <w:p w14:paraId="1D6EC2EC" w14:textId="77777777" w:rsidR="00E3297E" w:rsidRDefault="00E3297E" w:rsidP="00E3297E">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Output Format</w:t>
      </w:r>
    </w:p>
    <w:p w14:paraId="3D38970D" w14:textId="77777777" w:rsidR="00E3297E" w:rsidRDefault="00E3297E" w:rsidP="00E3297E">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You must print the following lines:</w:t>
      </w:r>
    </w:p>
    <w:p w14:paraId="3F0793DB" w14:textId="77777777" w:rsidR="00E3297E" w:rsidRDefault="00E3297E" w:rsidP="00E3297E">
      <w:pPr>
        <w:widowControl w:val="0"/>
        <w:numPr>
          <w:ilvl w:val="0"/>
          <w:numId w:val="5"/>
        </w:numPr>
        <w:tabs>
          <w:tab w:val="left" w:pos="220"/>
          <w:tab w:val="left" w:pos="720"/>
        </w:tabs>
        <w:autoSpaceDE w:val="0"/>
        <w:autoSpaceDN w:val="0"/>
        <w:adjustRightInd w:val="0"/>
        <w:spacing w:after="0" w:line="240" w:lineRule="auto"/>
        <w:ind w:hanging="720"/>
        <w:rPr>
          <w:rFonts w:ascii="Avenir Book" w:hAnsi="Avenir Book" w:cs="Avenir Book"/>
          <w:color w:val="2B323D"/>
          <w:sz w:val="32"/>
          <w:szCs w:val="32"/>
        </w:rPr>
      </w:pPr>
      <w:r>
        <w:rPr>
          <w:rFonts w:ascii="Avenir Book" w:hAnsi="Avenir Book" w:cs="Avenir Book"/>
          <w:color w:val="2B323D"/>
          <w:sz w:val="32"/>
          <w:szCs w:val="32"/>
        </w:rPr>
        <w:t xml:space="preserve">A decimal representing of the fraction of </w:t>
      </w:r>
      <w:r>
        <w:rPr>
          <w:rFonts w:ascii="Avenir Book" w:hAnsi="Avenir Book" w:cs="Avenir Book"/>
          <w:i/>
          <w:iCs/>
          <w:color w:val="2B323D"/>
          <w:sz w:val="32"/>
          <w:szCs w:val="32"/>
        </w:rPr>
        <w:t>positive</w:t>
      </w:r>
      <w:r>
        <w:rPr>
          <w:rFonts w:ascii="Avenir Book" w:hAnsi="Avenir Book" w:cs="Avenir Book"/>
          <w:color w:val="2B323D"/>
          <w:sz w:val="32"/>
          <w:szCs w:val="32"/>
        </w:rPr>
        <w:t xml:space="preserve"> numbers in the array compared to its size.</w:t>
      </w:r>
    </w:p>
    <w:p w14:paraId="20C01300" w14:textId="77777777" w:rsidR="00E3297E" w:rsidRDefault="00E3297E" w:rsidP="00E3297E">
      <w:pPr>
        <w:widowControl w:val="0"/>
        <w:numPr>
          <w:ilvl w:val="0"/>
          <w:numId w:val="5"/>
        </w:numPr>
        <w:tabs>
          <w:tab w:val="left" w:pos="220"/>
          <w:tab w:val="left" w:pos="720"/>
        </w:tabs>
        <w:autoSpaceDE w:val="0"/>
        <w:autoSpaceDN w:val="0"/>
        <w:adjustRightInd w:val="0"/>
        <w:spacing w:after="0" w:line="240" w:lineRule="auto"/>
        <w:ind w:hanging="720"/>
        <w:rPr>
          <w:rFonts w:ascii="Avenir Book" w:hAnsi="Avenir Book" w:cs="Avenir Book"/>
          <w:color w:val="2B323D"/>
          <w:sz w:val="32"/>
          <w:szCs w:val="32"/>
        </w:rPr>
      </w:pPr>
      <w:r>
        <w:rPr>
          <w:rFonts w:ascii="Avenir Book" w:hAnsi="Avenir Book" w:cs="Avenir Book"/>
          <w:color w:val="2B323D"/>
          <w:sz w:val="32"/>
          <w:szCs w:val="32"/>
        </w:rPr>
        <w:t xml:space="preserve">A decimal representing of the fraction of </w:t>
      </w:r>
      <w:r>
        <w:rPr>
          <w:rFonts w:ascii="Avenir Book" w:hAnsi="Avenir Book" w:cs="Avenir Book"/>
          <w:i/>
          <w:iCs/>
          <w:color w:val="2B323D"/>
          <w:sz w:val="32"/>
          <w:szCs w:val="32"/>
        </w:rPr>
        <w:t>negative</w:t>
      </w:r>
      <w:r>
        <w:rPr>
          <w:rFonts w:ascii="Avenir Book" w:hAnsi="Avenir Book" w:cs="Avenir Book"/>
          <w:color w:val="2B323D"/>
          <w:sz w:val="32"/>
          <w:szCs w:val="32"/>
        </w:rPr>
        <w:t xml:space="preserve"> numbers in the array compared to its size.</w:t>
      </w:r>
    </w:p>
    <w:p w14:paraId="03A5A3B2" w14:textId="77777777" w:rsidR="00E3297E" w:rsidRDefault="00E3297E" w:rsidP="00E3297E">
      <w:pPr>
        <w:widowControl w:val="0"/>
        <w:numPr>
          <w:ilvl w:val="0"/>
          <w:numId w:val="5"/>
        </w:numPr>
        <w:tabs>
          <w:tab w:val="left" w:pos="220"/>
          <w:tab w:val="left" w:pos="720"/>
        </w:tabs>
        <w:autoSpaceDE w:val="0"/>
        <w:autoSpaceDN w:val="0"/>
        <w:adjustRightInd w:val="0"/>
        <w:spacing w:after="0" w:line="240" w:lineRule="auto"/>
        <w:ind w:hanging="720"/>
        <w:rPr>
          <w:rFonts w:ascii="Avenir Book" w:hAnsi="Avenir Book" w:cs="Avenir Book"/>
          <w:color w:val="2B323D"/>
          <w:sz w:val="32"/>
          <w:szCs w:val="32"/>
        </w:rPr>
      </w:pPr>
      <w:r>
        <w:rPr>
          <w:rFonts w:ascii="Avenir Book" w:hAnsi="Avenir Book" w:cs="Avenir Book"/>
          <w:color w:val="2B323D"/>
          <w:sz w:val="32"/>
          <w:szCs w:val="32"/>
        </w:rPr>
        <w:lastRenderedPageBreak/>
        <w:t xml:space="preserve">A decimal representing of the fraction of </w:t>
      </w:r>
      <w:r>
        <w:rPr>
          <w:rFonts w:ascii="Avenir Book" w:hAnsi="Avenir Book" w:cs="Avenir Book"/>
          <w:i/>
          <w:iCs/>
          <w:color w:val="2B323D"/>
          <w:sz w:val="32"/>
          <w:szCs w:val="32"/>
        </w:rPr>
        <w:t>zeroes</w:t>
      </w:r>
      <w:r>
        <w:rPr>
          <w:rFonts w:ascii="Avenir Book" w:hAnsi="Avenir Book" w:cs="Avenir Book"/>
          <w:color w:val="2B323D"/>
          <w:sz w:val="32"/>
          <w:szCs w:val="32"/>
        </w:rPr>
        <w:t xml:space="preserve"> in the array compared to its size.</w:t>
      </w:r>
    </w:p>
    <w:p w14:paraId="04859C17" w14:textId="77777777" w:rsidR="00E3297E" w:rsidRDefault="00E3297E" w:rsidP="00E3297E">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Sample Input</w:t>
      </w:r>
    </w:p>
    <w:p w14:paraId="14C1C938" w14:textId="77777777" w:rsidR="00E3297E" w:rsidRDefault="00E3297E" w:rsidP="00E3297E">
      <w:pPr>
        <w:widowControl w:val="0"/>
        <w:autoSpaceDE w:val="0"/>
        <w:autoSpaceDN w:val="0"/>
        <w:adjustRightInd w:val="0"/>
        <w:spacing w:after="0" w:line="240" w:lineRule="auto"/>
        <w:rPr>
          <w:rFonts w:ascii="Menlo" w:hAnsi="Menlo" w:cs="Menlo"/>
          <w:color w:val="353B4C"/>
          <w:sz w:val="28"/>
          <w:szCs w:val="28"/>
        </w:rPr>
      </w:pPr>
      <w:r>
        <w:rPr>
          <w:rFonts w:ascii="Menlo" w:hAnsi="Menlo" w:cs="Menlo"/>
          <w:color w:val="353B4C"/>
          <w:sz w:val="28"/>
          <w:szCs w:val="28"/>
        </w:rPr>
        <w:t>6</w:t>
      </w:r>
    </w:p>
    <w:p w14:paraId="695118EC" w14:textId="77777777" w:rsidR="00E3297E" w:rsidRDefault="00E3297E" w:rsidP="00E3297E">
      <w:pPr>
        <w:widowControl w:val="0"/>
        <w:autoSpaceDE w:val="0"/>
        <w:autoSpaceDN w:val="0"/>
        <w:adjustRightInd w:val="0"/>
        <w:spacing w:after="0" w:line="240" w:lineRule="auto"/>
        <w:rPr>
          <w:rFonts w:ascii="Menlo" w:hAnsi="Menlo" w:cs="Menlo"/>
          <w:color w:val="353B4C"/>
          <w:sz w:val="28"/>
          <w:szCs w:val="28"/>
        </w:rPr>
      </w:pPr>
      <w:r>
        <w:rPr>
          <w:rFonts w:ascii="Menlo" w:hAnsi="Menlo" w:cs="Menlo"/>
          <w:color w:val="353B4C"/>
          <w:sz w:val="28"/>
          <w:szCs w:val="28"/>
        </w:rPr>
        <w:t xml:space="preserve">-4 3 -9 0 4 1         </w:t>
      </w:r>
    </w:p>
    <w:p w14:paraId="6735FCAF" w14:textId="77777777" w:rsidR="00E3297E" w:rsidRDefault="00E3297E" w:rsidP="00E3297E">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Sample Output</w:t>
      </w:r>
    </w:p>
    <w:p w14:paraId="1D2BB572" w14:textId="77777777" w:rsidR="00E3297E" w:rsidRDefault="00E3297E" w:rsidP="00E3297E">
      <w:pPr>
        <w:widowControl w:val="0"/>
        <w:autoSpaceDE w:val="0"/>
        <w:autoSpaceDN w:val="0"/>
        <w:adjustRightInd w:val="0"/>
        <w:spacing w:after="0" w:line="240" w:lineRule="auto"/>
        <w:rPr>
          <w:rFonts w:ascii="Menlo" w:hAnsi="Menlo" w:cs="Menlo"/>
          <w:color w:val="353B4C"/>
          <w:sz w:val="28"/>
          <w:szCs w:val="28"/>
        </w:rPr>
      </w:pPr>
      <w:r>
        <w:rPr>
          <w:rFonts w:ascii="Menlo" w:hAnsi="Menlo" w:cs="Menlo"/>
          <w:color w:val="353B4C"/>
          <w:sz w:val="28"/>
          <w:szCs w:val="28"/>
        </w:rPr>
        <w:t>0.500000</w:t>
      </w:r>
    </w:p>
    <w:p w14:paraId="30DC9129" w14:textId="77777777" w:rsidR="00E3297E" w:rsidRDefault="00E3297E" w:rsidP="00E3297E">
      <w:pPr>
        <w:widowControl w:val="0"/>
        <w:autoSpaceDE w:val="0"/>
        <w:autoSpaceDN w:val="0"/>
        <w:adjustRightInd w:val="0"/>
        <w:spacing w:after="0" w:line="240" w:lineRule="auto"/>
        <w:rPr>
          <w:rFonts w:ascii="Menlo" w:hAnsi="Menlo" w:cs="Menlo"/>
          <w:color w:val="353B4C"/>
          <w:sz w:val="28"/>
          <w:szCs w:val="28"/>
        </w:rPr>
      </w:pPr>
      <w:r>
        <w:rPr>
          <w:rFonts w:ascii="Menlo" w:hAnsi="Menlo" w:cs="Menlo"/>
          <w:color w:val="353B4C"/>
          <w:sz w:val="28"/>
          <w:szCs w:val="28"/>
        </w:rPr>
        <w:t>0.333333</w:t>
      </w:r>
    </w:p>
    <w:p w14:paraId="18B994F5" w14:textId="77777777" w:rsidR="00E3297E" w:rsidRDefault="00E3297E" w:rsidP="00E3297E">
      <w:pPr>
        <w:widowControl w:val="0"/>
        <w:autoSpaceDE w:val="0"/>
        <w:autoSpaceDN w:val="0"/>
        <w:adjustRightInd w:val="0"/>
        <w:spacing w:after="0" w:line="240" w:lineRule="auto"/>
        <w:rPr>
          <w:rFonts w:ascii="Menlo" w:hAnsi="Menlo" w:cs="Menlo"/>
          <w:color w:val="353B4C"/>
          <w:sz w:val="28"/>
          <w:szCs w:val="28"/>
        </w:rPr>
      </w:pPr>
      <w:r>
        <w:rPr>
          <w:rFonts w:ascii="Menlo" w:hAnsi="Menlo" w:cs="Menlo"/>
          <w:color w:val="353B4C"/>
          <w:sz w:val="28"/>
          <w:szCs w:val="28"/>
        </w:rPr>
        <w:t>0.166667</w:t>
      </w:r>
    </w:p>
    <w:p w14:paraId="22944449" w14:textId="77777777" w:rsidR="00E3297E" w:rsidRDefault="00E3297E" w:rsidP="00E3297E">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Explanation</w:t>
      </w:r>
    </w:p>
    <w:p w14:paraId="2D0C70B9" w14:textId="77777777" w:rsidR="00E3297E" w:rsidRDefault="00E3297E" w:rsidP="00E3297E">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 xml:space="preserve">There are positive numbers, negative numbers, and zero in the array. </w:t>
      </w:r>
    </w:p>
    <w:p w14:paraId="47F2C9B6" w14:textId="514D38A1" w:rsidR="00E564D3" w:rsidRDefault="00E3297E" w:rsidP="00E3297E">
      <w:pPr>
        <w:tabs>
          <w:tab w:val="left" w:pos="2540"/>
        </w:tabs>
        <w:rPr>
          <w:rFonts w:ascii="Avenir Book" w:hAnsi="Avenir Book" w:cs="Avenir Book"/>
          <w:color w:val="2B323D"/>
          <w:sz w:val="32"/>
          <w:szCs w:val="32"/>
        </w:rPr>
      </w:pPr>
      <w:r>
        <w:rPr>
          <w:rFonts w:ascii="Avenir Book" w:hAnsi="Avenir Book" w:cs="Avenir Book"/>
          <w:color w:val="2B323D"/>
          <w:sz w:val="32"/>
          <w:szCs w:val="32"/>
        </w:rPr>
        <w:t xml:space="preserve">The respective fractions of positive numbers, negative numbers and zeroes </w:t>
      </w:r>
      <w:proofErr w:type="gramStart"/>
      <w:r>
        <w:rPr>
          <w:rFonts w:ascii="Avenir Book" w:hAnsi="Avenir Book" w:cs="Avenir Book"/>
          <w:color w:val="2B323D"/>
          <w:sz w:val="32"/>
          <w:szCs w:val="32"/>
        </w:rPr>
        <w:t>are ,</w:t>
      </w:r>
      <w:proofErr w:type="gramEnd"/>
      <w:r>
        <w:rPr>
          <w:rFonts w:ascii="Avenir Book" w:hAnsi="Avenir Book" w:cs="Avenir Book"/>
          <w:color w:val="2B323D"/>
          <w:sz w:val="32"/>
          <w:szCs w:val="32"/>
        </w:rPr>
        <w:t xml:space="preserve"> and , respectively.</w:t>
      </w:r>
    </w:p>
    <w:p w14:paraId="1A826703" w14:textId="77777777" w:rsidR="00E3297E" w:rsidRDefault="00E3297E" w:rsidP="00E3297E">
      <w:pPr>
        <w:tabs>
          <w:tab w:val="left" w:pos="2540"/>
        </w:tabs>
        <w:rPr>
          <w:rFonts w:ascii="Avenir Book" w:hAnsi="Avenir Book" w:cs="Avenir Book"/>
          <w:color w:val="2B323D"/>
          <w:sz w:val="32"/>
          <w:szCs w:val="32"/>
        </w:rPr>
      </w:pPr>
    </w:p>
    <w:p w14:paraId="17B68E7F" w14:textId="77777777" w:rsidR="00E3297E" w:rsidRDefault="00E3297E" w:rsidP="00E3297E">
      <w:pPr>
        <w:tabs>
          <w:tab w:val="left" w:pos="2540"/>
        </w:tabs>
        <w:rPr>
          <w:rFonts w:ascii="Avenir Book" w:hAnsi="Avenir Book" w:cs="Avenir Book"/>
          <w:color w:val="2B323D"/>
          <w:sz w:val="32"/>
          <w:szCs w:val="32"/>
        </w:rPr>
      </w:pPr>
    </w:p>
    <w:p w14:paraId="0D86D7C0" w14:textId="77777777" w:rsidR="00E3297E" w:rsidRPr="00E3297E" w:rsidRDefault="00E3297E" w:rsidP="00E3297E">
      <w:pPr>
        <w:tabs>
          <w:tab w:val="left" w:pos="2540"/>
        </w:tabs>
        <w:rPr>
          <w:rFonts w:cs="Avenir Book"/>
          <w:color w:val="0070C0"/>
          <w:sz w:val="32"/>
          <w:szCs w:val="32"/>
        </w:rPr>
      </w:pPr>
      <w:r w:rsidRPr="00E3297E">
        <w:rPr>
          <w:rFonts w:cs="Avenir Book"/>
          <w:color w:val="0070C0"/>
          <w:sz w:val="32"/>
          <w:szCs w:val="32"/>
        </w:rPr>
        <w:t>import Foundation</w:t>
      </w:r>
    </w:p>
    <w:p w14:paraId="090F90A2" w14:textId="77777777" w:rsidR="00E3297E" w:rsidRPr="00E3297E" w:rsidRDefault="00E3297E" w:rsidP="00E3297E">
      <w:pPr>
        <w:tabs>
          <w:tab w:val="left" w:pos="2540"/>
        </w:tabs>
        <w:rPr>
          <w:rFonts w:cs="Avenir Book"/>
          <w:color w:val="0070C0"/>
          <w:sz w:val="32"/>
          <w:szCs w:val="32"/>
        </w:rPr>
      </w:pPr>
    </w:p>
    <w:p w14:paraId="352C4CF3" w14:textId="77777777" w:rsidR="00E3297E" w:rsidRPr="00E3297E" w:rsidRDefault="00E3297E" w:rsidP="00E3297E">
      <w:pPr>
        <w:tabs>
          <w:tab w:val="left" w:pos="2540"/>
        </w:tabs>
        <w:rPr>
          <w:rFonts w:cs="Avenir Book"/>
          <w:color w:val="0070C0"/>
          <w:sz w:val="32"/>
          <w:szCs w:val="32"/>
        </w:rPr>
      </w:pPr>
      <w:r w:rsidRPr="00E3297E">
        <w:rPr>
          <w:rFonts w:cs="Avenir Book"/>
          <w:color w:val="0070C0"/>
          <w:sz w:val="32"/>
          <w:szCs w:val="32"/>
        </w:rPr>
        <w:t>// number of elements</w:t>
      </w:r>
    </w:p>
    <w:p w14:paraId="7F90E5A8" w14:textId="77777777" w:rsidR="00E3297E" w:rsidRPr="00E3297E" w:rsidRDefault="00E3297E" w:rsidP="00E3297E">
      <w:pPr>
        <w:tabs>
          <w:tab w:val="left" w:pos="2540"/>
        </w:tabs>
        <w:rPr>
          <w:rFonts w:cs="Avenir Book"/>
          <w:color w:val="0070C0"/>
          <w:sz w:val="32"/>
          <w:szCs w:val="32"/>
        </w:rPr>
      </w:pPr>
      <w:r w:rsidRPr="00E3297E">
        <w:rPr>
          <w:rFonts w:cs="Avenir Book"/>
          <w:color w:val="0070C0"/>
          <w:sz w:val="32"/>
          <w:szCs w:val="32"/>
        </w:rPr>
        <w:t xml:space="preserve">let n = </w:t>
      </w:r>
      <w:proofErr w:type="spellStart"/>
      <w:r w:rsidRPr="00E3297E">
        <w:rPr>
          <w:rFonts w:cs="Avenir Book"/>
          <w:color w:val="0070C0"/>
          <w:sz w:val="32"/>
          <w:szCs w:val="32"/>
        </w:rPr>
        <w:t>Int</w:t>
      </w:r>
      <w:proofErr w:type="spellEnd"/>
      <w:r w:rsidRPr="00E3297E">
        <w:rPr>
          <w:rFonts w:cs="Avenir Book"/>
          <w:color w:val="0070C0"/>
          <w:sz w:val="32"/>
          <w:szCs w:val="32"/>
        </w:rPr>
        <w:t>(</w:t>
      </w:r>
      <w:proofErr w:type="spellStart"/>
      <w:proofErr w:type="gramStart"/>
      <w:r w:rsidRPr="00E3297E">
        <w:rPr>
          <w:rFonts w:cs="Avenir Book"/>
          <w:color w:val="0070C0"/>
          <w:sz w:val="32"/>
          <w:szCs w:val="32"/>
        </w:rPr>
        <w:t>readLine</w:t>
      </w:r>
      <w:proofErr w:type="spellEnd"/>
      <w:r w:rsidRPr="00E3297E">
        <w:rPr>
          <w:rFonts w:cs="Avenir Book"/>
          <w:color w:val="0070C0"/>
          <w:sz w:val="32"/>
          <w:szCs w:val="32"/>
        </w:rPr>
        <w:t>(</w:t>
      </w:r>
      <w:proofErr w:type="gramEnd"/>
      <w:r w:rsidRPr="00E3297E">
        <w:rPr>
          <w:rFonts w:cs="Avenir Book"/>
          <w:color w:val="0070C0"/>
          <w:sz w:val="32"/>
          <w:szCs w:val="32"/>
        </w:rPr>
        <w:t>)!)!</w:t>
      </w:r>
    </w:p>
    <w:p w14:paraId="74C766FF" w14:textId="77777777" w:rsidR="00E3297E" w:rsidRPr="00E3297E" w:rsidRDefault="00E3297E" w:rsidP="00E3297E">
      <w:pPr>
        <w:tabs>
          <w:tab w:val="left" w:pos="2540"/>
        </w:tabs>
        <w:rPr>
          <w:rFonts w:cs="Avenir Book"/>
          <w:color w:val="0070C0"/>
          <w:sz w:val="32"/>
          <w:szCs w:val="32"/>
        </w:rPr>
      </w:pPr>
    </w:p>
    <w:p w14:paraId="20C74657" w14:textId="77777777" w:rsidR="00E3297E" w:rsidRPr="00E3297E" w:rsidRDefault="00E3297E" w:rsidP="00E3297E">
      <w:pPr>
        <w:tabs>
          <w:tab w:val="left" w:pos="2540"/>
        </w:tabs>
        <w:rPr>
          <w:rFonts w:cs="Avenir Book"/>
          <w:color w:val="0070C0"/>
          <w:sz w:val="32"/>
          <w:szCs w:val="32"/>
        </w:rPr>
      </w:pPr>
    </w:p>
    <w:p w14:paraId="17E23B45" w14:textId="77777777" w:rsidR="00E3297E" w:rsidRPr="00E3297E" w:rsidRDefault="00E3297E" w:rsidP="00E3297E">
      <w:pPr>
        <w:tabs>
          <w:tab w:val="left" w:pos="2540"/>
        </w:tabs>
        <w:rPr>
          <w:rFonts w:cs="Avenir Book"/>
          <w:color w:val="0070C0"/>
          <w:sz w:val="32"/>
          <w:szCs w:val="32"/>
        </w:rPr>
      </w:pPr>
      <w:r w:rsidRPr="00E3297E">
        <w:rPr>
          <w:rFonts w:cs="Avenir Book"/>
          <w:color w:val="0070C0"/>
          <w:sz w:val="32"/>
          <w:szCs w:val="32"/>
        </w:rPr>
        <w:t>// read array and map the elements to integer</w:t>
      </w:r>
    </w:p>
    <w:p w14:paraId="5D087A5D" w14:textId="77777777" w:rsidR="00E3297E" w:rsidRPr="00E3297E" w:rsidRDefault="00E3297E" w:rsidP="00E3297E">
      <w:pPr>
        <w:tabs>
          <w:tab w:val="left" w:pos="2540"/>
        </w:tabs>
        <w:rPr>
          <w:rFonts w:cs="Avenir Book"/>
          <w:color w:val="0070C0"/>
          <w:sz w:val="32"/>
          <w:szCs w:val="32"/>
        </w:rPr>
      </w:pPr>
      <w:r w:rsidRPr="00E3297E">
        <w:rPr>
          <w:rFonts w:cs="Avenir Book"/>
          <w:color w:val="0070C0"/>
          <w:sz w:val="32"/>
          <w:szCs w:val="32"/>
        </w:rPr>
        <w:t xml:space="preserve">let </w:t>
      </w:r>
      <w:proofErr w:type="spellStart"/>
      <w:r w:rsidRPr="00E3297E">
        <w:rPr>
          <w:rFonts w:cs="Avenir Book"/>
          <w:color w:val="0070C0"/>
          <w:sz w:val="32"/>
          <w:szCs w:val="32"/>
        </w:rPr>
        <w:t>arr</w:t>
      </w:r>
      <w:proofErr w:type="spellEnd"/>
      <w:r w:rsidRPr="00E3297E">
        <w:rPr>
          <w:rFonts w:cs="Avenir Book"/>
          <w:color w:val="0070C0"/>
          <w:sz w:val="32"/>
          <w:szCs w:val="32"/>
        </w:rPr>
        <w:t xml:space="preserve"> = </w:t>
      </w:r>
      <w:proofErr w:type="spellStart"/>
      <w:proofErr w:type="gramStart"/>
      <w:r w:rsidRPr="00E3297E">
        <w:rPr>
          <w:rFonts w:cs="Avenir Book"/>
          <w:color w:val="0070C0"/>
          <w:sz w:val="32"/>
          <w:szCs w:val="32"/>
        </w:rPr>
        <w:t>readLine</w:t>
      </w:r>
      <w:proofErr w:type="spellEnd"/>
      <w:r w:rsidRPr="00E3297E">
        <w:rPr>
          <w:rFonts w:cs="Avenir Book"/>
          <w:color w:val="0070C0"/>
          <w:sz w:val="32"/>
          <w:szCs w:val="32"/>
        </w:rPr>
        <w:t>(</w:t>
      </w:r>
      <w:proofErr w:type="gramEnd"/>
      <w:r w:rsidRPr="00E3297E">
        <w:rPr>
          <w:rFonts w:cs="Avenir Book"/>
          <w:color w:val="0070C0"/>
          <w:sz w:val="32"/>
          <w:szCs w:val="32"/>
        </w:rPr>
        <w:t>)!.components(</w:t>
      </w:r>
      <w:proofErr w:type="spellStart"/>
      <w:r w:rsidRPr="00E3297E">
        <w:rPr>
          <w:rFonts w:cs="Avenir Book"/>
          <w:color w:val="0070C0"/>
          <w:sz w:val="32"/>
          <w:szCs w:val="32"/>
        </w:rPr>
        <w:t>separatedBy</w:t>
      </w:r>
      <w:proofErr w:type="spellEnd"/>
      <w:r w:rsidRPr="00E3297E">
        <w:rPr>
          <w:rFonts w:cs="Avenir Book"/>
          <w:color w:val="0070C0"/>
          <w:sz w:val="32"/>
          <w:szCs w:val="32"/>
        </w:rPr>
        <w:t xml:space="preserve">: " ").map{ </w:t>
      </w:r>
      <w:proofErr w:type="spellStart"/>
      <w:r w:rsidRPr="00E3297E">
        <w:rPr>
          <w:rFonts w:cs="Avenir Book"/>
          <w:color w:val="0070C0"/>
          <w:sz w:val="32"/>
          <w:szCs w:val="32"/>
        </w:rPr>
        <w:t>Int</w:t>
      </w:r>
      <w:proofErr w:type="spellEnd"/>
      <w:r w:rsidRPr="00E3297E">
        <w:rPr>
          <w:rFonts w:cs="Avenir Book"/>
          <w:color w:val="0070C0"/>
          <w:sz w:val="32"/>
          <w:szCs w:val="32"/>
        </w:rPr>
        <w:t>($0)! }</w:t>
      </w:r>
    </w:p>
    <w:p w14:paraId="294B39BF" w14:textId="77777777" w:rsidR="00E3297E" w:rsidRPr="00E3297E" w:rsidRDefault="00E3297E" w:rsidP="00E3297E">
      <w:pPr>
        <w:tabs>
          <w:tab w:val="left" w:pos="2540"/>
        </w:tabs>
        <w:rPr>
          <w:rFonts w:cs="Avenir Book"/>
          <w:color w:val="0070C0"/>
          <w:sz w:val="32"/>
          <w:szCs w:val="32"/>
        </w:rPr>
      </w:pPr>
      <w:proofErr w:type="spellStart"/>
      <w:r w:rsidRPr="00E3297E">
        <w:rPr>
          <w:rFonts w:cs="Avenir Book"/>
          <w:color w:val="0070C0"/>
          <w:sz w:val="32"/>
          <w:szCs w:val="32"/>
        </w:rPr>
        <w:t>func</w:t>
      </w:r>
      <w:proofErr w:type="spellEnd"/>
      <w:r w:rsidRPr="00E3297E">
        <w:rPr>
          <w:rFonts w:cs="Avenir Book"/>
          <w:color w:val="0070C0"/>
          <w:sz w:val="32"/>
          <w:szCs w:val="32"/>
        </w:rPr>
        <w:t xml:space="preserve"> </w:t>
      </w:r>
      <w:proofErr w:type="spellStart"/>
      <w:proofErr w:type="gramStart"/>
      <w:r w:rsidRPr="00E3297E">
        <w:rPr>
          <w:rFonts w:cs="Avenir Book"/>
          <w:color w:val="0070C0"/>
          <w:sz w:val="32"/>
          <w:szCs w:val="32"/>
        </w:rPr>
        <w:t>getFraction</w:t>
      </w:r>
      <w:proofErr w:type="spellEnd"/>
      <w:r w:rsidRPr="00E3297E">
        <w:rPr>
          <w:rFonts w:cs="Avenir Book"/>
          <w:color w:val="0070C0"/>
          <w:sz w:val="32"/>
          <w:szCs w:val="32"/>
        </w:rPr>
        <w:t>(</w:t>
      </w:r>
      <w:proofErr w:type="gramEnd"/>
      <w:r w:rsidRPr="00E3297E">
        <w:rPr>
          <w:rFonts w:cs="Avenir Book"/>
          <w:color w:val="0070C0"/>
          <w:sz w:val="32"/>
          <w:szCs w:val="32"/>
        </w:rPr>
        <w:t xml:space="preserve">for </w:t>
      </w:r>
      <w:proofErr w:type="spellStart"/>
      <w:r w:rsidRPr="00E3297E">
        <w:rPr>
          <w:rFonts w:cs="Avenir Book"/>
          <w:color w:val="0070C0"/>
          <w:sz w:val="32"/>
          <w:szCs w:val="32"/>
        </w:rPr>
        <w:t>someOperator:Character</w:t>
      </w:r>
      <w:proofErr w:type="spellEnd"/>
      <w:r w:rsidRPr="00E3297E">
        <w:rPr>
          <w:rFonts w:cs="Avenir Book"/>
          <w:color w:val="0070C0"/>
          <w:sz w:val="32"/>
          <w:szCs w:val="32"/>
        </w:rPr>
        <w:t>) -&gt; Double{</w:t>
      </w:r>
    </w:p>
    <w:p w14:paraId="45F326CF" w14:textId="77777777" w:rsidR="00E3297E" w:rsidRPr="00E3297E" w:rsidRDefault="00E3297E" w:rsidP="00E3297E">
      <w:pPr>
        <w:tabs>
          <w:tab w:val="left" w:pos="2540"/>
        </w:tabs>
        <w:rPr>
          <w:rFonts w:cs="Avenir Book"/>
          <w:color w:val="0070C0"/>
          <w:sz w:val="32"/>
          <w:szCs w:val="32"/>
        </w:rPr>
      </w:pPr>
      <w:r w:rsidRPr="00E3297E">
        <w:rPr>
          <w:rFonts w:cs="Avenir Book"/>
          <w:color w:val="0070C0"/>
          <w:sz w:val="32"/>
          <w:szCs w:val="32"/>
        </w:rPr>
        <w:t xml:space="preserve">    switch </w:t>
      </w:r>
      <w:proofErr w:type="spellStart"/>
      <w:proofErr w:type="gramStart"/>
      <w:r w:rsidRPr="00E3297E">
        <w:rPr>
          <w:rFonts w:cs="Avenir Book"/>
          <w:color w:val="0070C0"/>
          <w:sz w:val="32"/>
          <w:szCs w:val="32"/>
        </w:rPr>
        <w:t>someOperator</w:t>
      </w:r>
      <w:proofErr w:type="spellEnd"/>
      <w:r w:rsidRPr="00E3297E">
        <w:rPr>
          <w:rFonts w:cs="Avenir Book"/>
          <w:color w:val="0070C0"/>
          <w:sz w:val="32"/>
          <w:szCs w:val="32"/>
        </w:rPr>
        <w:t>{</w:t>
      </w:r>
      <w:proofErr w:type="gramEnd"/>
    </w:p>
    <w:p w14:paraId="1C24A58C" w14:textId="77777777" w:rsidR="00E3297E" w:rsidRPr="00E3297E" w:rsidRDefault="00E3297E" w:rsidP="00E3297E">
      <w:pPr>
        <w:tabs>
          <w:tab w:val="left" w:pos="2540"/>
        </w:tabs>
        <w:rPr>
          <w:rFonts w:cs="Avenir Book"/>
          <w:color w:val="0070C0"/>
          <w:sz w:val="32"/>
          <w:szCs w:val="32"/>
        </w:rPr>
      </w:pPr>
      <w:r w:rsidRPr="00E3297E">
        <w:rPr>
          <w:rFonts w:cs="Avenir Book"/>
          <w:color w:val="0070C0"/>
          <w:sz w:val="32"/>
          <w:szCs w:val="32"/>
        </w:rPr>
        <w:t xml:space="preserve">        case "&gt;": return Double(</w:t>
      </w:r>
      <w:proofErr w:type="spellStart"/>
      <w:proofErr w:type="gramStart"/>
      <w:r w:rsidRPr="00E3297E">
        <w:rPr>
          <w:rFonts w:cs="Avenir Book"/>
          <w:color w:val="0070C0"/>
          <w:sz w:val="32"/>
          <w:szCs w:val="32"/>
        </w:rPr>
        <w:t>arr.filter</w:t>
      </w:r>
      <w:proofErr w:type="spellEnd"/>
      <w:proofErr w:type="gramEnd"/>
      <w:r w:rsidRPr="00E3297E">
        <w:rPr>
          <w:rFonts w:cs="Avenir Book"/>
          <w:color w:val="0070C0"/>
          <w:sz w:val="32"/>
          <w:szCs w:val="32"/>
        </w:rPr>
        <w:t>{$0&gt;0}.count)/Double(</w:t>
      </w:r>
      <w:proofErr w:type="spellStart"/>
      <w:r w:rsidRPr="00E3297E">
        <w:rPr>
          <w:rFonts w:cs="Avenir Book"/>
          <w:color w:val="0070C0"/>
          <w:sz w:val="32"/>
          <w:szCs w:val="32"/>
        </w:rPr>
        <w:t>arr.count</w:t>
      </w:r>
      <w:proofErr w:type="spellEnd"/>
      <w:r w:rsidRPr="00E3297E">
        <w:rPr>
          <w:rFonts w:cs="Avenir Book"/>
          <w:color w:val="0070C0"/>
          <w:sz w:val="32"/>
          <w:szCs w:val="32"/>
        </w:rPr>
        <w:t>)</w:t>
      </w:r>
    </w:p>
    <w:p w14:paraId="44EFB73D" w14:textId="77777777" w:rsidR="00E3297E" w:rsidRPr="00E3297E" w:rsidRDefault="00E3297E" w:rsidP="00E3297E">
      <w:pPr>
        <w:tabs>
          <w:tab w:val="left" w:pos="2540"/>
        </w:tabs>
        <w:rPr>
          <w:rFonts w:cs="Avenir Book"/>
          <w:color w:val="0070C0"/>
          <w:sz w:val="32"/>
          <w:szCs w:val="32"/>
        </w:rPr>
      </w:pPr>
      <w:r w:rsidRPr="00E3297E">
        <w:rPr>
          <w:rFonts w:cs="Avenir Book"/>
          <w:color w:val="0070C0"/>
          <w:sz w:val="32"/>
          <w:szCs w:val="32"/>
        </w:rPr>
        <w:t xml:space="preserve">                  </w:t>
      </w:r>
    </w:p>
    <w:p w14:paraId="3B556EA9" w14:textId="77777777" w:rsidR="00E3297E" w:rsidRPr="00E3297E" w:rsidRDefault="00E3297E" w:rsidP="00E3297E">
      <w:pPr>
        <w:tabs>
          <w:tab w:val="left" w:pos="2540"/>
        </w:tabs>
        <w:rPr>
          <w:rFonts w:cs="Avenir Book"/>
          <w:color w:val="0070C0"/>
          <w:sz w:val="32"/>
          <w:szCs w:val="32"/>
        </w:rPr>
      </w:pPr>
      <w:r w:rsidRPr="00E3297E">
        <w:rPr>
          <w:rFonts w:cs="Avenir Book"/>
          <w:color w:val="0070C0"/>
          <w:sz w:val="32"/>
          <w:szCs w:val="32"/>
        </w:rPr>
        <w:lastRenderedPageBreak/>
        <w:t xml:space="preserve">        case "&lt;": return Double(</w:t>
      </w:r>
      <w:proofErr w:type="spellStart"/>
      <w:proofErr w:type="gramStart"/>
      <w:r w:rsidRPr="00E3297E">
        <w:rPr>
          <w:rFonts w:cs="Avenir Book"/>
          <w:color w:val="0070C0"/>
          <w:sz w:val="32"/>
          <w:szCs w:val="32"/>
        </w:rPr>
        <w:t>arr.filter</w:t>
      </w:r>
      <w:proofErr w:type="spellEnd"/>
      <w:proofErr w:type="gramEnd"/>
      <w:r w:rsidRPr="00E3297E">
        <w:rPr>
          <w:rFonts w:cs="Avenir Book"/>
          <w:color w:val="0070C0"/>
          <w:sz w:val="32"/>
          <w:szCs w:val="32"/>
        </w:rPr>
        <w:t>{$0&lt;0}.count)/Double(</w:t>
      </w:r>
      <w:proofErr w:type="spellStart"/>
      <w:r w:rsidRPr="00E3297E">
        <w:rPr>
          <w:rFonts w:cs="Avenir Book"/>
          <w:color w:val="0070C0"/>
          <w:sz w:val="32"/>
          <w:szCs w:val="32"/>
        </w:rPr>
        <w:t>arr.count</w:t>
      </w:r>
      <w:proofErr w:type="spellEnd"/>
      <w:r w:rsidRPr="00E3297E">
        <w:rPr>
          <w:rFonts w:cs="Avenir Book"/>
          <w:color w:val="0070C0"/>
          <w:sz w:val="32"/>
          <w:szCs w:val="32"/>
        </w:rPr>
        <w:t>)</w:t>
      </w:r>
    </w:p>
    <w:p w14:paraId="57831885" w14:textId="77777777" w:rsidR="00E3297E" w:rsidRPr="00E3297E" w:rsidRDefault="00E3297E" w:rsidP="00E3297E">
      <w:pPr>
        <w:tabs>
          <w:tab w:val="left" w:pos="2540"/>
        </w:tabs>
        <w:rPr>
          <w:rFonts w:cs="Avenir Book"/>
          <w:color w:val="0070C0"/>
          <w:sz w:val="32"/>
          <w:szCs w:val="32"/>
        </w:rPr>
      </w:pPr>
      <w:r w:rsidRPr="00E3297E">
        <w:rPr>
          <w:rFonts w:cs="Avenir Book"/>
          <w:color w:val="0070C0"/>
          <w:sz w:val="32"/>
          <w:szCs w:val="32"/>
        </w:rPr>
        <w:t xml:space="preserve">                  </w:t>
      </w:r>
    </w:p>
    <w:p w14:paraId="5B5078F6" w14:textId="77777777" w:rsidR="00E3297E" w:rsidRPr="00E3297E" w:rsidRDefault="00E3297E" w:rsidP="00E3297E">
      <w:pPr>
        <w:tabs>
          <w:tab w:val="left" w:pos="2540"/>
        </w:tabs>
        <w:rPr>
          <w:rFonts w:cs="Avenir Book"/>
          <w:color w:val="0070C0"/>
          <w:sz w:val="32"/>
          <w:szCs w:val="32"/>
        </w:rPr>
      </w:pPr>
      <w:r w:rsidRPr="00E3297E">
        <w:rPr>
          <w:rFonts w:cs="Avenir Book"/>
          <w:color w:val="0070C0"/>
          <w:sz w:val="32"/>
          <w:szCs w:val="32"/>
        </w:rPr>
        <w:t xml:space="preserve">        case "=": return Double(</w:t>
      </w:r>
      <w:proofErr w:type="spellStart"/>
      <w:proofErr w:type="gramStart"/>
      <w:r w:rsidRPr="00E3297E">
        <w:rPr>
          <w:rFonts w:cs="Avenir Book"/>
          <w:color w:val="0070C0"/>
          <w:sz w:val="32"/>
          <w:szCs w:val="32"/>
        </w:rPr>
        <w:t>arr.filter</w:t>
      </w:r>
      <w:proofErr w:type="spellEnd"/>
      <w:proofErr w:type="gramEnd"/>
      <w:r w:rsidRPr="00E3297E">
        <w:rPr>
          <w:rFonts w:cs="Avenir Book"/>
          <w:color w:val="0070C0"/>
          <w:sz w:val="32"/>
          <w:szCs w:val="32"/>
        </w:rPr>
        <w:t>{$0==0}.count)/Double(</w:t>
      </w:r>
      <w:proofErr w:type="spellStart"/>
      <w:r w:rsidRPr="00E3297E">
        <w:rPr>
          <w:rFonts w:cs="Avenir Book"/>
          <w:color w:val="0070C0"/>
          <w:sz w:val="32"/>
          <w:szCs w:val="32"/>
        </w:rPr>
        <w:t>arr.count</w:t>
      </w:r>
      <w:proofErr w:type="spellEnd"/>
      <w:r w:rsidRPr="00E3297E">
        <w:rPr>
          <w:rFonts w:cs="Avenir Book"/>
          <w:color w:val="0070C0"/>
          <w:sz w:val="32"/>
          <w:szCs w:val="32"/>
        </w:rPr>
        <w:t>)</w:t>
      </w:r>
    </w:p>
    <w:p w14:paraId="393D5C9E" w14:textId="77777777" w:rsidR="00E3297E" w:rsidRPr="00E3297E" w:rsidRDefault="00E3297E" w:rsidP="00E3297E">
      <w:pPr>
        <w:tabs>
          <w:tab w:val="left" w:pos="2540"/>
        </w:tabs>
        <w:rPr>
          <w:rFonts w:cs="Avenir Book"/>
          <w:color w:val="0070C0"/>
          <w:sz w:val="32"/>
          <w:szCs w:val="32"/>
        </w:rPr>
      </w:pPr>
      <w:r w:rsidRPr="00E3297E">
        <w:rPr>
          <w:rFonts w:cs="Avenir Book"/>
          <w:color w:val="0070C0"/>
          <w:sz w:val="32"/>
          <w:szCs w:val="32"/>
        </w:rPr>
        <w:t xml:space="preserve">        </w:t>
      </w:r>
    </w:p>
    <w:p w14:paraId="0216FEC8" w14:textId="77777777" w:rsidR="00E3297E" w:rsidRPr="00E3297E" w:rsidRDefault="00E3297E" w:rsidP="00E3297E">
      <w:pPr>
        <w:tabs>
          <w:tab w:val="left" w:pos="2540"/>
        </w:tabs>
        <w:rPr>
          <w:rFonts w:cs="Avenir Book"/>
          <w:color w:val="0070C0"/>
          <w:sz w:val="32"/>
          <w:szCs w:val="32"/>
        </w:rPr>
      </w:pPr>
      <w:r w:rsidRPr="00E3297E">
        <w:rPr>
          <w:rFonts w:cs="Avenir Book"/>
          <w:color w:val="0070C0"/>
          <w:sz w:val="32"/>
          <w:szCs w:val="32"/>
        </w:rPr>
        <w:t xml:space="preserve">        default: return 0.0</w:t>
      </w:r>
    </w:p>
    <w:p w14:paraId="4738E8EA" w14:textId="77777777" w:rsidR="00E3297E" w:rsidRPr="00E3297E" w:rsidRDefault="00E3297E" w:rsidP="00E3297E">
      <w:pPr>
        <w:tabs>
          <w:tab w:val="left" w:pos="2540"/>
        </w:tabs>
        <w:rPr>
          <w:rFonts w:cs="Avenir Book"/>
          <w:color w:val="0070C0"/>
          <w:sz w:val="32"/>
          <w:szCs w:val="32"/>
        </w:rPr>
      </w:pPr>
      <w:r w:rsidRPr="00E3297E">
        <w:rPr>
          <w:rFonts w:cs="Avenir Book"/>
          <w:color w:val="0070C0"/>
          <w:sz w:val="32"/>
          <w:szCs w:val="32"/>
        </w:rPr>
        <w:t xml:space="preserve">    }</w:t>
      </w:r>
    </w:p>
    <w:p w14:paraId="6D4C43EE" w14:textId="77777777" w:rsidR="00E3297E" w:rsidRPr="00E3297E" w:rsidRDefault="00E3297E" w:rsidP="00E3297E">
      <w:pPr>
        <w:tabs>
          <w:tab w:val="left" w:pos="2540"/>
        </w:tabs>
        <w:rPr>
          <w:rFonts w:cs="Avenir Book"/>
          <w:color w:val="0070C0"/>
          <w:sz w:val="32"/>
          <w:szCs w:val="32"/>
        </w:rPr>
      </w:pPr>
    </w:p>
    <w:p w14:paraId="21D6FA06" w14:textId="77777777" w:rsidR="00E3297E" w:rsidRPr="00E3297E" w:rsidRDefault="00E3297E" w:rsidP="00E3297E">
      <w:pPr>
        <w:tabs>
          <w:tab w:val="left" w:pos="2540"/>
        </w:tabs>
        <w:rPr>
          <w:rFonts w:cs="Avenir Book"/>
          <w:color w:val="0070C0"/>
          <w:sz w:val="32"/>
          <w:szCs w:val="32"/>
        </w:rPr>
      </w:pPr>
      <w:r w:rsidRPr="00E3297E">
        <w:rPr>
          <w:rFonts w:cs="Avenir Book"/>
          <w:color w:val="0070C0"/>
          <w:sz w:val="32"/>
          <w:szCs w:val="32"/>
        </w:rPr>
        <w:t>}</w:t>
      </w:r>
    </w:p>
    <w:p w14:paraId="4F4275B2" w14:textId="77777777" w:rsidR="00E3297E" w:rsidRPr="00E3297E" w:rsidRDefault="00E3297E" w:rsidP="00E3297E">
      <w:pPr>
        <w:tabs>
          <w:tab w:val="left" w:pos="2540"/>
        </w:tabs>
        <w:rPr>
          <w:rFonts w:cs="Avenir Book"/>
          <w:color w:val="0070C0"/>
          <w:sz w:val="32"/>
          <w:szCs w:val="32"/>
        </w:rPr>
      </w:pPr>
      <w:r w:rsidRPr="00E3297E">
        <w:rPr>
          <w:rFonts w:cs="Avenir Book"/>
          <w:color w:val="0070C0"/>
          <w:sz w:val="32"/>
          <w:szCs w:val="32"/>
        </w:rPr>
        <w:t xml:space="preserve">let </w:t>
      </w:r>
      <w:proofErr w:type="spellStart"/>
      <w:r w:rsidRPr="00E3297E">
        <w:rPr>
          <w:rFonts w:cs="Avenir Book"/>
          <w:color w:val="0070C0"/>
          <w:sz w:val="32"/>
          <w:szCs w:val="32"/>
        </w:rPr>
        <w:t>positiveFraction</w:t>
      </w:r>
      <w:proofErr w:type="spellEnd"/>
      <w:r w:rsidRPr="00E3297E">
        <w:rPr>
          <w:rFonts w:cs="Avenir Book"/>
          <w:color w:val="0070C0"/>
          <w:sz w:val="32"/>
          <w:szCs w:val="32"/>
        </w:rPr>
        <w:t xml:space="preserve"> </w:t>
      </w:r>
      <w:proofErr w:type="gramStart"/>
      <w:r w:rsidRPr="00E3297E">
        <w:rPr>
          <w:rFonts w:cs="Avenir Book"/>
          <w:color w:val="0070C0"/>
          <w:sz w:val="32"/>
          <w:szCs w:val="32"/>
        </w:rPr>
        <w:t xml:space="preserve">=  </w:t>
      </w:r>
      <w:proofErr w:type="spellStart"/>
      <w:r w:rsidRPr="00E3297E">
        <w:rPr>
          <w:rFonts w:cs="Avenir Book"/>
          <w:color w:val="0070C0"/>
          <w:sz w:val="32"/>
          <w:szCs w:val="32"/>
        </w:rPr>
        <w:t>getFraction</w:t>
      </w:r>
      <w:proofErr w:type="spellEnd"/>
      <w:proofErr w:type="gramEnd"/>
      <w:r w:rsidRPr="00E3297E">
        <w:rPr>
          <w:rFonts w:cs="Avenir Book"/>
          <w:color w:val="0070C0"/>
          <w:sz w:val="32"/>
          <w:szCs w:val="32"/>
        </w:rPr>
        <w:t>(for:"&gt;")</w:t>
      </w:r>
    </w:p>
    <w:p w14:paraId="43AA0C60" w14:textId="77777777" w:rsidR="00E3297E" w:rsidRPr="00E3297E" w:rsidRDefault="00E3297E" w:rsidP="00E3297E">
      <w:pPr>
        <w:tabs>
          <w:tab w:val="left" w:pos="2540"/>
        </w:tabs>
        <w:rPr>
          <w:rFonts w:cs="Avenir Book"/>
          <w:color w:val="0070C0"/>
          <w:sz w:val="32"/>
          <w:szCs w:val="32"/>
        </w:rPr>
      </w:pPr>
      <w:r w:rsidRPr="00E3297E">
        <w:rPr>
          <w:rFonts w:cs="Avenir Book"/>
          <w:color w:val="0070C0"/>
          <w:sz w:val="32"/>
          <w:szCs w:val="32"/>
        </w:rPr>
        <w:t xml:space="preserve">let </w:t>
      </w:r>
      <w:proofErr w:type="spellStart"/>
      <w:r w:rsidRPr="00E3297E">
        <w:rPr>
          <w:rFonts w:cs="Avenir Book"/>
          <w:color w:val="0070C0"/>
          <w:sz w:val="32"/>
          <w:szCs w:val="32"/>
        </w:rPr>
        <w:t>negativeFraction</w:t>
      </w:r>
      <w:proofErr w:type="spellEnd"/>
      <w:r w:rsidRPr="00E3297E">
        <w:rPr>
          <w:rFonts w:cs="Avenir Book"/>
          <w:color w:val="0070C0"/>
          <w:sz w:val="32"/>
          <w:szCs w:val="32"/>
        </w:rPr>
        <w:t xml:space="preserve"> </w:t>
      </w:r>
      <w:proofErr w:type="gramStart"/>
      <w:r w:rsidRPr="00E3297E">
        <w:rPr>
          <w:rFonts w:cs="Avenir Book"/>
          <w:color w:val="0070C0"/>
          <w:sz w:val="32"/>
          <w:szCs w:val="32"/>
        </w:rPr>
        <w:t xml:space="preserve">=  </w:t>
      </w:r>
      <w:proofErr w:type="spellStart"/>
      <w:r w:rsidRPr="00E3297E">
        <w:rPr>
          <w:rFonts w:cs="Avenir Book"/>
          <w:color w:val="0070C0"/>
          <w:sz w:val="32"/>
          <w:szCs w:val="32"/>
        </w:rPr>
        <w:t>getFraction</w:t>
      </w:r>
      <w:proofErr w:type="spellEnd"/>
      <w:proofErr w:type="gramEnd"/>
      <w:r w:rsidRPr="00E3297E">
        <w:rPr>
          <w:rFonts w:cs="Avenir Book"/>
          <w:color w:val="0070C0"/>
          <w:sz w:val="32"/>
          <w:szCs w:val="32"/>
        </w:rPr>
        <w:t>(for:"&lt;")</w:t>
      </w:r>
    </w:p>
    <w:p w14:paraId="6DA98920" w14:textId="77777777" w:rsidR="00E3297E" w:rsidRPr="00E3297E" w:rsidRDefault="00E3297E" w:rsidP="00E3297E">
      <w:pPr>
        <w:tabs>
          <w:tab w:val="left" w:pos="2540"/>
        </w:tabs>
        <w:rPr>
          <w:rFonts w:cs="Avenir Book"/>
          <w:color w:val="0070C0"/>
          <w:sz w:val="32"/>
          <w:szCs w:val="32"/>
        </w:rPr>
      </w:pPr>
      <w:r w:rsidRPr="00E3297E">
        <w:rPr>
          <w:rFonts w:cs="Avenir Book"/>
          <w:color w:val="0070C0"/>
          <w:sz w:val="32"/>
          <w:szCs w:val="32"/>
        </w:rPr>
        <w:t xml:space="preserve">let </w:t>
      </w:r>
      <w:proofErr w:type="spellStart"/>
      <w:r w:rsidRPr="00E3297E">
        <w:rPr>
          <w:rFonts w:cs="Avenir Book"/>
          <w:color w:val="0070C0"/>
          <w:sz w:val="32"/>
          <w:szCs w:val="32"/>
        </w:rPr>
        <w:t>zeroFraction</w:t>
      </w:r>
      <w:proofErr w:type="spellEnd"/>
      <w:r w:rsidRPr="00E3297E">
        <w:rPr>
          <w:rFonts w:cs="Avenir Book"/>
          <w:color w:val="0070C0"/>
          <w:sz w:val="32"/>
          <w:szCs w:val="32"/>
        </w:rPr>
        <w:t xml:space="preserve"> </w:t>
      </w:r>
      <w:proofErr w:type="gramStart"/>
      <w:r w:rsidRPr="00E3297E">
        <w:rPr>
          <w:rFonts w:cs="Avenir Book"/>
          <w:color w:val="0070C0"/>
          <w:sz w:val="32"/>
          <w:szCs w:val="32"/>
        </w:rPr>
        <w:t xml:space="preserve">=  </w:t>
      </w:r>
      <w:proofErr w:type="spellStart"/>
      <w:r w:rsidRPr="00E3297E">
        <w:rPr>
          <w:rFonts w:cs="Avenir Book"/>
          <w:color w:val="0070C0"/>
          <w:sz w:val="32"/>
          <w:szCs w:val="32"/>
        </w:rPr>
        <w:t>getFraction</w:t>
      </w:r>
      <w:proofErr w:type="spellEnd"/>
      <w:proofErr w:type="gramEnd"/>
      <w:r w:rsidRPr="00E3297E">
        <w:rPr>
          <w:rFonts w:cs="Avenir Book"/>
          <w:color w:val="0070C0"/>
          <w:sz w:val="32"/>
          <w:szCs w:val="32"/>
        </w:rPr>
        <w:t>(for:"=")</w:t>
      </w:r>
    </w:p>
    <w:p w14:paraId="1BFE910E" w14:textId="77777777" w:rsidR="00E3297E" w:rsidRPr="00E3297E" w:rsidRDefault="00E3297E" w:rsidP="00E3297E">
      <w:pPr>
        <w:tabs>
          <w:tab w:val="left" w:pos="2540"/>
        </w:tabs>
        <w:rPr>
          <w:rFonts w:cs="Avenir Book"/>
          <w:color w:val="0070C0"/>
          <w:sz w:val="32"/>
          <w:szCs w:val="32"/>
        </w:rPr>
      </w:pPr>
      <w:proofErr w:type="gramStart"/>
      <w:r w:rsidRPr="00E3297E">
        <w:rPr>
          <w:rFonts w:cs="Avenir Book"/>
          <w:color w:val="0070C0"/>
          <w:sz w:val="32"/>
          <w:szCs w:val="32"/>
        </w:rPr>
        <w:t>print(</w:t>
      </w:r>
      <w:proofErr w:type="spellStart"/>
      <w:proofErr w:type="gramEnd"/>
      <w:r w:rsidRPr="00E3297E">
        <w:rPr>
          <w:rFonts w:cs="Avenir Book"/>
          <w:color w:val="0070C0"/>
          <w:sz w:val="32"/>
          <w:szCs w:val="32"/>
        </w:rPr>
        <w:t>positiveFraction</w:t>
      </w:r>
      <w:proofErr w:type="spellEnd"/>
      <w:r w:rsidRPr="00E3297E">
        <w:rPr>
          <w:rFonts w:cs="Avenir Book"/>
          <w:color w:val="0070C0"/>
          <w:sz w:val="32"/>
          <w:szCs w:val="32"/>
        </w:rPr>
        <w:t xml:space="preserve">, </w:t>
      </w:r>
      <w:proofErr w:type="spellStart"/>
      <w:r w:rsidRPr="00E3297E">
        <w:rPr>
          <w:rFonts w:cs="Avenir Book"/>
          <w:color w:val="0070C0"/>
          <w:sz w:val="32"/>
          <w:szCs w:val="32"/>
        </w:rPr>
        <w:t>negativeFraction</w:t>
      </w:r>
      <w:proofErr w:type="spellEnd"/>
      <w:r w:rsidRPr="00E3297E">
        <w:rPr>
          <w:rFonts w:cs="Avenir Book"/>
          <w:color w:val="0070C0"/>
          <w:sz w:val="32"/>
          <w:szCs w:val="32"/>
        </w:rPr>
        <w:t xml:space="preserve">, </w:t>
      </w:r>
      <w:proofErr w:type="spellStart"/>
      <w:r w:rsidRPr="00E3297E">
        <w:rPr>
          <w:rFonts w:cs="Avenir Book"/>
          <w:color w:val="0070C0"/>
          <w:sz w:val="32"/>
          <w:szCs w:val="32"/>
        </w:rPr>
        <w:t>zeroFraction</w:t>
      </w:r>
      <w:proofErr w:type="spellEnd"/>
      <w:r w:rsidRPr="00E3297E">
        <w:rPr>
          <w:rFonts w:cs="Avenir Book"/>
          <w:color w:val="0070C0"/>
          <w:sz w:val="32"/>
          <w:szCs w:val="32"/>
        </w:rPr>
        <w:t>, separator: "\n")</w:t>
      </w:r>
    </w:p>
    <w:p w14:paraId="100F8674" w14:textId="77777777" w:rsidR="00E3297E" w:rsidRDefault="00E3297E" w:rsidP="00E3297E">
      <w:pPr>
        <w:tabs>
          <w:tab w:val="left" w:pos="2540"/>
        </w:tabs>
        <w:rPr>
          <w:rFonts w:cs="Avenir Book"/>
          <w:sz w:val="32"/>
          <w:szCs w:val="32"/>
        </w:rPr>
      </w:pPr>
    </w:p>
    <w:p w14:paraId="6FB4ABBA" w14:textId="77777777" w:rsidR="00AC084C" w:rsidRDefault="00AC084C" w:rsidP="00E3297E">
      <w:pPr>
        <w:tabs>
          <w:tab w:val="left" w:pos="2540"/>
        </w:tabs>
        <w:rPr>
          <w:rFonts w:cs="Avenir Book"/>
          <w:sz w:val="32"/>
          <w:szCs w:val="32"/>
        </w:rPr>
      </w:pPr>
    </w:p>
    <w:p w14:paraId="012CE6A6" w14:textId="77777777" w:rsidR="00AC084C" w:rsidRDefault="00AC084C" w:rsidP="00E3297E">
      <w:pPr>
        <w:tabs>
          <w:tab w:val="left" w:pos="2540"/>
        </w:tabs>
        <w:rPr>
          <w:rFonts w:cs="Avenir Book"/>
          <w:sz w:val="32"/>
          <w:szCs w:val="32"/>
        </w:rPr>
      </w:pPr>
    </w:p>
    <w:p w14:paraId="32992D52" w14:textId="77777777" w:rsidR="00AC084C" w:rsidRDefault="00AC084C" w:rsidP="00E3297E">
      <w:pPr>
        <w:tabs>
          <w:tab w:val="left" w:pos="2540"/>
        </w:tabs>
        <w:rPr>
          <w:rFonts w:cs="Avenir Book"/>
          <w:sz w:val="32"/>
          <w:szCs w:val="32"/>
        </w:rPr>
      </w:pPr>
    </w:p>
    <w:p w14:paraId="396C736A" w14:textId="77777777" w:rsidR="00AC084C" w:rsidRDefault="00AC084C" w:rsidP="00E3297E">
      <w:pPr>
        <w:tabs>
          <w:tab w:val="left" w:pos="2540"/>
        </w:tabs>
        <w:rPr>
          <w:rFonts w:cs="Avenir Book"/>
          <w:sz w:val="32"/>
          <w:szCs w:val="32"/>
        </w:rPr>
      </w:pPr>
    </w:p>
    <w:p w14:paraId="10947992" w14:textId="77777777" w:rsidR="00AC084C" w:rsidRDefault="00AC084C" w:rsidP="00E3297E">
      <w:pPr>
        <w:tabs>
          <w:tab w:val="left" w:pos="2540"/>
        </w:tabs>
        <w:rPr>
          <w:rFonts w:cs="Avenir Book"/>
          <w:sz w:val="32"/>
          <w:szCs w:val="32"/>
        </w:rPr>
      </w:pPr>
    </w:p>
    <w:p w14:paraId="2B089FEC" w14:textId="77777777" w:rsidR="00AC084C" w:rsidRDefault="00AC084C" w:rsidP="00E3297E">
      <w:pPr>
        <w:tabs>
          <w:tab w:val="left" w:pos="2540"/>
        </w:tabs>
        <w:rPr>
          <w:rFonts w:cs="Avenir Book"/>
          <w:sz w:val="32"/>
          <w:szCs w:val="32"/>
        </w:rPr>
      </w:pPr>
    </w:p>
    <w:p w14:paraId="04EBD7F6" w14:textId="77777777" w:rsidR="00AC084C" w:rsidRDefault="00AC084C" w:rsidP="00E3297E">
      <w:pPr>
        <w:tabs>
          <w:tab w:val="left" w:pos="2540"/>
        </w:tabs>
        <w:rPr>
          <w:rFonts w:cs="Avenir Book"/>
          <w:sz w:val="32"/>
          <w:szCs w:val="32"/>
        </w:rPr>
      </w:pPr>
    </w:p>
    <w:p w14:paraId="66C8A6D2" w14:textId="77777777" w:rsidR="00AC084C" w:rsidRDefault="00AC084C" w:rsidP="00E3297E">
      <w:pPr>
        <w:tabs>
          <w:tab w:val="left" w:pos="2540"/>
        </w:tabs>
        <w:rPr>
          <w:rFonts w:cs="Avenir Book"/>
          <w:sz w:val="32"/>
          <w:szCs w:val="32"/>
        </w:rPr>
      </w:pPr>
    </w:p>
    <w:p w14:paraId="3AB4B7CE" w14:textId="77777777" w:rsidR="00AC084C" w:rsidRDefault="00AC084C" w:rsidP="00E3297E">
      <w:pPr>
        <w:tabs>
          <w:tab w:val="left" w:pos="2540"/>
        </w:tabs>
        <w:rPr>
          <w:rFonts w:cs="Avenir Book"/>
          <w:sz w:val="32"/>
          <w:szCs w:val="32"/>
        </w:rPr>
      </w:pPr>
    </w:p>
    <w:p w14:paraId="41FC3ACB" w14:textId="77777777" w:rsidR="00AC084C" w:rsidRDefault="00AC084C" w:rsidP="00E3297E">
      <w:pPr>
        <w:tabs>
          <w:tab w:val="left" w:pos="2540"/>
        </w:tabs>
        <w:rPr>
          <w:rFonts w:cs="Avenir Book"/>
          <w:sz w:val="32"/>
          <w:szCs w:val="32"/>
        </w:rPr>
      </w:pPr>
    </w:p>
    <w:p w14:paraId="0468593D" w14:textId="77777777" w:rsidR="00AC084C" w:rsidRDefault="00AC084C" w:rsidP="00E3297E">
      <w:pPr>
        <w:tabs>
          <w:tab w:val="left" w:pos="2540"/>
        </w:tabs>
        <w:rPr>
          <w:rFonts w:cs="Avenir Book"/>
          <w:sz w:val="32"/>
          <w:szCs w:val="32"/>
        </w:rPr>
      </w:pPr>
    </w:p>
    <w:p w14:paraId="32342452" w14:textId="71D505FD" w:rsidR="00AC084C" w:rsidRDefault="00AC084C" w:rsidP="00AC084C">
      <w:pPr>
        <w:tabs>
          <w:tab w:val="left" w:pos="2540"/>
        </w:tabs>
        <w:jc w:val="center"/>
        <w:rPr>
          <w:rFonts w:cs="Avenir Book"/>
          <w:b/>
          <w:color w:val="FF0000"/>
          <w:sz w:val="40"/>
          <w:szCs w:val="40"/>
        </w:rPr>
      </w:pPr>
      <w:r>
        <w:rPr>
          <w:rFonts w:cs="Avenir Book"/>
          <w:b/>
          <w:color w:val="FF0000"/>
          <w:sz w:val="40"/>
          <w:szCs w:val="40"/>
        </w:rPr>
        <w:lastRenderedPageBreak/>
        <w:t>Staircase</w:t>
      </w:r>
    </w:p>
    <w:p w14:paraId="40C43E24" w14:textId="77777777" w:rsidR="004869AC" w:rsidRDefault="004869AC" w:rsidP="004869AC">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 xml:space="preserve">Consider a staircase of </w:t>
      </w:r>
      <w:proofErr w:type="gramStart"/>
      <w:r>
        <w:rPr>
          <w:rFonts w:ascii="Avenir Book" w:hAnsi="Avenir Book" w:cs="Avenir Book"/>
          <w:color w:val="2B323D"/>
          <w:sz w:val="32"/>
          <w:szCs w:val="32"/>
        </w:rPr>
        <w:t>size :</w:t>
      </w:r>
      <w:proofErr w:type="gramEnd"/>
    </w:p>
    <w:p w14:paraId="4390C824" w14:textId="77777777" w:rsidR="004869AC" w:rsidRDefault="004869AC" w:rsidP="004869AC">
      <w:pPr>
        <w:widowControl w:val="0"/>
        <w:autoSpaceDE w:val="0"/>
        <w:autoSpaceDN w:val="0"/>
        <w:adjustRightInd w:val="0"/>
        <w:spacing w:after="0" w:line="240" w:lineRule="auto"/>
        <w:rPr>
          <w:rFonts w:ascii="Menlo" w:hAnsi="Menlo" w:cs="Menlo"/>
          <w:color w:val="353B4C"/>
          <w:sz w:val="28"/>
          <w:szCs w:val="28"/>
        </w:rPr>
      </w:pPr>
      <w:r>
        <w:rPr>
          <w:rFonts w:ascii="Menlo" w:hAnsi="Menlo" w:cs="Menlo"/>
          <w:color w:val="353B4C"/>
          <w:sz w:val="28"/>
          <w:szCs w:val="28"/>
        </w:rPr>
        <w:t xml:space="preserve">   #</w:t>
      </w:r>
    </w:p>
    <w:p w14:paraId="245AD77C" w14:textId="77777777" w:rsidR="004869AC" w:rsidRDefault="004869AC" w:rsidP="004869AC">
      <w:pPr>
        <w:widowControl w:val="0"/>
        <w:autoSpaceDE w:val="0"/>
        <w:autoSpaceDN w:val="0"/>
        <w:adjustRightInd w:val="0"/>
        <w:spacing w:after="0" w:line="240" w:lineRule="auto"/>
        <w:rPr>
          <w:rFonts w:ascii="Menlo" w:hAnsi="Menlo" w:cs="Menlo"/>
          <w:color w:val="353B4C"/>
          <w:sz w:val="28"/>
          <w:szCs w:val="28"/>
        </w:rPr>
      </w:pPr>
      <w:r>
        <w:rPr>
          <w:rFonts w:ascii="Menlo" w:hAnsi="Menlo" w:cs="Menlo"/>
          <w:color w:val="353B4C"/>
          <w:sz w:val="28"/>
          <w:szCs w:val="28"/>
        </w:rPr>
        <w:t xml:space="preserve">  ##</w:t>
      </w:r>
    </w:p>
    <w:p w14:paraId="4C0971AF" w14:textId="77777777" w:rsidR="004869AC" w:rsidRDefault="004869AC" w:rsidP="004869AC">
      <w:pPr>
        <w:widowControl w:val="0"/>
        <w:autoSpaceDE w:val="0"/>
        <w:autoSpaceDN w:val="0"/>
        <w:adjustRightInd w:val="0"/>
        <w:spacing w:after="0" w:line="240" w:lineRule="auto"/>
        <w:rPr>
          <w:rFonts w:ascii="Menlo" w:hAnsi="Menlo" w:cs="Menlo"/>
          <w:color w:val="353B4C"/>
          <w:sz w:val="28"/>
          <w:szCs w:val="28"/>
        </w:rPr>
      </w:pPr>
      <w:r>
        <w:rPr>
          <w:rFonts w:ascii="Menlo" w:hAnsi="Menlo" w:cs="Menlo"/>
          <w:color w:val="353B4C"/>
          <w:sz w:val="28"/>
          <w:szCs w:val="28"/>
        </w:rPr>
        <w:t xml:space="preserve"> ###</w:t>
      </w:r>
    </w:p>
    <w:p w14:paraId="215B24E9" w14:textId="77777777" w:rsidR="004869AC" w:rsidRDefault="004869AC" w:rsidP="004869AC">
      <w:pPr>
        <w:widowControl w:val="0"/>
        <w:autoSpaceDE w:val="0"/>
        <w:autoSpaceDN w:val="0"/>
        <w:adjustRightInd w:val="0"/>
        <w:spacing w:after="0" w:line="240" w:lineRule="auto"/>
        <w:rPr>
          <w:rFonts w:ascii="Menlo" w:hAnsi="Menlo" w:cs="Menlo"/>
          <w:color w:val="353B4C"/>
          <w:sz w:val="28"/>
          <w:szCs w:val="28"/>
        </w:rPr>
      </w:pPr>
      <w:r>
        <w:rPr>
          <w:rFonts w:ascii="Menlo" w:hAnsi="Menlo" w:cs="Menlo"/>
          <w:color w:val="353B4C"/>
          <w:sz w:val="28"/>
          <w:szCs w:val="28"/>
        </w:rPr>
        <w:t>####</w:t>
      </w:r>
    </w:p>
    <w:p w14:paraId="40A3CC6C" w14:textId="77777777" w:rsidR="004869AC" w:rsidRDefault="004869AC" w:rsidP="004869AC">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 xml:space="preserve">Observe that its base and height are both equal </w:t>
      </w:r>
      <w:proofErr w:type="gramStart"/>
      <w:r>
        <w:rPr>
          <w:rFonts w:ascii="Avenir Book" w:hAnsi="Avenir Book" w:cs="Avenir Book"/>
          <w:color w:val="2B323D"/>
          <w:sz w:val="32"/>
          <w:szCs w:val="32"/>
        </w:rPr>
        <w:t>to ,</w:t>
      </w:r>
      <w:proofErr w:type="gramEnd"/>
      <w:r>
        <w:rPr>
          <w:rFonts w:ascii="Avenir Book" w:hAnsi="Avenir Book" w:cs="Avenir Book"/>
          <w:color w:val="2B323D"/>
          <w:sz w:val="32"/>
          <w:szCs w:val="32"/>
        </w:rPr>
        <w:t xml:space="preserve"> and the image is drawn using </w:t>
      </w:r>
      <w:r>
        <w:rPr>
          <w:rFonts w:ascii="Menlo" w:hAnsi="Menlo" w:cs="Menlo"/>
          <w:color w:val="353B4C"/>
          <w:sz w:val="32"/>
          <w:szCs w:val="32"/>
        </w:rPr>
        <w:t>#</w:t>
      </w:r>
      <w:r>
        <w:rPr>
          <w:rFonts w:ascii="Avenir Book" w:hAnsi="Avenir Book" w:cs="Avenir Book"/>
          <w:color w:val="2B323D"/>
          <w:sz w:val="32"/>
          <w:szCs w:val="32"/>
        </w:rPr>
        <w:t xml:space="preserve"> symbols and spaces. </w:t>
      </w:r>
      <w:r>
        <w:rPr>
          <w:rFonts w:ascii="Avenir Book" w:hAnsi="Avenir Book" w:cs="Avenir Book"/>
          <w:i/>
          <w:iCs/>
          <w:color w:val="2B323D"/>
          <w:sz w:val="32"/>
          <w:szCs w:val="32"/>
        </w:rPr>
        <w:t>The last line is not preceded by any spaces.</w:t>
      </w:r>
    </w:p>
    <w:p w14:paraId="66E6138A" w14:textId="77777777" w:rsidR="004869AC" w:rsidRDefault="004869AC" w:rsidP="004869AC">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 xml:space="preserve">Write a program that prints a staircase of </w:t>
      </w:r>
      <w:proofErr w:type="gramStart"/>
      <w:r>
        <w:rPr>
          <w:rFonts w:ascii="Avenir Book" w:hAnsi="Avenir Book" w:cs="Avenir Book"/>
          <w:color w:val="2B323D"/>
          <w:sz w:val="32"/>
          <w:szCs w:val="32"/>
        </w:rPr>
        <w:t>size .</w:t>
      </w:r>
      <w:proofErr w:type="gramEnd"/>
    </w:p>
    <w:p w14:paraId="238879D7" w14:textId="77777777" w:rsidR="004869AC" w:rsidRDefault="004869AC" w:rsidP="004869AC">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Input Format</w:t>
      </w:r>
    </w:p>
    <w:p w14:paraId="45B6E560" w14:textId="77777777" w:rsidR="004869AC" w:rsidRDefault="004869AC" w:rsidP="004869AC">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A single integer</w:t>
      </w:r>
      <w:proofErr w:type="gramStart"/>
      <w:r>
        <w:rPr>
          <w:rFonts w:ascii="Avenir Book" w:hAnsi="Avenir Book" w:cs="Avenir Book"/>
          <w:color w:val="2B323D"/>
          <w:sz w:val="32"/>
          <w:szCs w:val="32"/>
        </w:rPr>
        <w:t>, ,</w:t>
      </w:r>
      <w:proofErr w:type="gramEnd"/>
      <w:r>
        <w:rPr>
          <w:rFonts w:ascii="Avenir Book" w:hAnsi="Avenir Book" w:cs="Avenir Book"/>
          <w:color w:val="2B323D"/>
          <w:sz w:val="32"/>
          <w:szCs w:val="32"/>
        </w:rPr>
        <w:t xml:space="preserve"> denoting the size of the staircase.</w:t>
      </w:r>
    </w:p>
    <w:p w14:paraId="148A7D87" w14:textId="77777777" w:rsidR="004869AC" w:rsidRDefault="004869AC" w:rsidP="004869AC">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Output Format</w:t>
      </w:r>
    </w:p>
    <w:p w14:paraId="1FFE5BDE" w14:textId="77777777" w:rsidR="004869AC" w:rsidRDefault="004869AC" w:rsidP="004869AC">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 xml:space="preserve">Print a staircase of size using </w:t>
      </w:r>
      <w:r>
        <w:rPr>
          <w:rFonts w:ascii="Menlo" w:hAnsi="Menlo" w:cs="Menlo"/>
          <w:color w:val="353B4C"/>
          <w:sz w:val="32"/>
          <w:szCs w:val="32"/>
        </w:rPr>
        <w:t>#</w:t>
      </w:r>
      <w:r>
        <w:rPr>
          <w:rFonts w:ascii="Avenir Book" w:hAnsi="Avenir Book" w:cs="Avenir Book"/>
          <w:color w:val="2B323D"/>
          <w:sz w:val="32"/>
          <w:szCs w:val="32"/>
        </w:rPr>
        <w:t xml:space="preserve"> symbols and spaces.</w:t>
      </w:r>
    </w:p>
    <w:p w14:paraId="1562293F" w14:textId="7C17137C" w:rsidR="00AC084C" w:rsidRDefault="004869AC" w:rsidP="004869AC">
      <w:pPr>
        <w:tabs>
          <w:tab w:val="left" w:pos="2540"/>
        </w:tabs>
        <w:rPr>
          <w:rFonts w:ascii="Avenir Book" w:hAnsi="Avenir Book" w:cs="Avenir Book"/>
          <w:color w:val="2B323D"/>
          <w:sz w:val="32"/>
          <w:szCs w:val="32"/>
        </w:rPr>
      </w:pPr>
      <w:r>
        <w:rPr>
          <w:rFonts w:ascii="Avenir Black" w:hAnsi="Avenir Black" w:cs="Avenir Black"/>
          <w:b/>
          <w:bCs/>
          <w:color w:val="2B323D"/>
          <w:sz w:val="32"/>
          <w:szCs w:val="32"/>
        </w:rPr>
        <w:t>Note</w:t>
      </w:r>
      <w:r>
        <w:rPr>
          <w:rFonts w:ascii="Avenir Book" w:hAnsi="Avenir Book" w:cs="Avenir Book"/>
          <w:color w:val="2B323D"/>
          <w:sz w:val="32"/>
          <w:szCs w:val="32"/>
        </w:rPr>
        <w:t>: The last line must have spaces in it.</w:t>
      </w:r>
    </w:p>
    <w:p w14:paraId="1C5372F6" w14:textId="77777777" w:rsidR="004869AC" w:rsidRDefault="004869AC" w:rsidP="004869AC">
      <w:pPr>
        <w:tabs>
          <w:tab w:val="left" w:pos="2540"/>
        </w:tabs>
        <w:rPr>
          <w:rFonts w:ascii="Avenir Book" w:hAnsi="Avenir Book" w:cs="Avenir Book"/>
          <w:color w:val="2B323D"/>
          <w:sz w:val="32"/>
          <w:szCs w:val="32"/>
        </w:rPr>
      </w:pPr>
    </w:p>
    <w:p w14:paraId="3F94E12A" w14:textId="77777777" w:rsidR="004869AC" w:rsidRPr="004869AC" w:rsidRDefault="004869AC" w:rsidP="004869AC">
      <w:pPr>
        <w:tabs>
          <w:tab w:val="left" w:pos="2540"/>
        </w:tabs>
        <w:rPr>
          <w:rFonts w:cs="Avenir Book"/>
          <w:color w:val="00B0F0"/>
          <w:sz w:val="32"/>
          <w:szCs w:val="32"/>
        </w:rPr>
      </w:pPr>
      <w:r w:rsidRPr="004869AC">
        <w:rPr>
          <w:rFonts w:cs="Avenir Book"/>
          <w:color w:val="00B0F0"/>
          <w:sz w:val="32"/>
          <w:szCs w:val="32"/>
        </w:rPr>
        <w:t>import Foundation</w:t>
      </w:r>
    </w:p>
    <w:p w14:paraId="4D8ECED7" w14:textId="77777777" w:rsidR="004869AC" w:rsidRPr="004869AC" w:rsidRDefault="004869AC" w:rsidP="004869AC">
      <w:pPr>
        <w:tabs>
          <w:tab w:val="left" w:pos="2540"/>
        </w:tabs>
        <w:rPr>
          <w:rFonts w:cs="Avenir Book"/>
          <w:color w:val="00B0F0"/>
          <w:sz w:val="32"/>
          <w:szCs w:val="32"/>
        </w:rPr>
      </w:pPr>
    </w:p>
    <w:p w14:paraId="7AA1EBFD" w14:textId="77777777" w:rsidR="004869AC" w:rsidRPr="004869AC" w:rsidRDefault="004869AC" w:rsidP="004869AC">
      <w:pPr>
        <w:tabs>
          <w:tab w:val="left" w:pos="2540"/>
        </w:tabs>
        <w:rPr>
          <w:rFonts w:cs="Avenir Book"/>
          <w:color w:val="00B0F0"/>
          <w:sz w:val="32"/>
          <w:szCs w:val="32"/>
        </w:rPr>
      </w:pPr>
      <w:r w:rsidRPr="004869AC">
        <w:rPr>
          <w:rFonts w:cs="Avenir Book"/>
          <w:color w:val="00B0F0"/>
          <w:sz w:val="32"/>
          <w:szCs w:val="32"/>
        </w:rPr>
        <w:t>// read the integer n</w:t>
      </w:r>
    </w:p>
    <w:p w14:paraId="30E7399B" w14:textId="77777777" w:rsidR="004869AC" w:rsidRPr="004869AC" w:rsidRDefault="004869AC" w:rsidP="004869AC">
      <w:pPr>
        <w:tabs>
          <w:tab w:val="left" w:pos="2540"/>
        </w:tabs>
        <w:rPr>
          <w:rFonts w:cs="Avenir Book"/>
          <w:color w:val="00B0F0"/>
          <w:sz w:val="32"/>
          <w:szCs w:val="32"/>
        </w:rPr>
      </w:pPr>
      <w:r w:rsidRPr="004869AC">
        <w:rPr>
          <w:rFonts w:cs="Avenir Book"/>
          <w:color w:val="00B0F0"/>
          <w:sz w:val="32"/>
          <w:szCs w:val="32"/>
        </w:rPr>
        <w:t xml:space="preserve">let n = </w:t>
      </w:r>
      <w:proofErr w:type="spellStart"/>
      <w:r w:rsidRPr="004869AC">
        <w:rPr>
          <w:rFonts w:cs="Avenir Book"/>
          <w:color w:val="00B0F0"/>
          <w:sz w:val="32"/>
          <w:szCs w:val="32"/>
        </w:rPr>
        <w:t>Int</w:t>
      </w:r>
      <w:proofErr w:type="spellEnd"/>
      <w:r w:rsidRPr="004869AC">
        <w:rPr>
          <w:rFonts w:cs="Avenir Book"/>
          <w:color w:val="00B0F0"/>
          <w:sz w:val="32"/>
          <w:szCs w:val="32"/>
        </w:rPr>
        <w:t>(</w:t>
      </w:r>
      <w:proofErr w:type="spellStart"/>
      <w:proofErr w:type="gramStart"/>
      <w:r w:rsidRPr="004869AC">
        <w:rPr>
          <w:rFonts w:cs="Avenir Book"/>
          <w:color w:val="00B0F0"/>
          <w:sz w:val="32"/>
          <w:szCs w:val="32"/>
        </w:rPr>
        <w:t>readLine</w:t>
      </w:r>
      <w:proofErr w:type="spellEnd"/>
      <w:r w:rsidRPr="004869AC">
        <w:rPr>
          <w:rFonts w:cs="Avenir Book"/>
          <w:color w:val="00B0F0"/>
          <w:sz w:val="32"/>
          <w:szCs w:val="32"/>
        </w:rPr>
        <w:t>(</w:t>
      </w:r>
      <w:proofErr w:type="gramEnd"/>
      <w:r w:rsidRPr="004869AC">
        <w:rPr>
          <w:rFonts w:cs="Avenir Book"/>
          <w:color w:val="00B0F0"/>
          <w:sz w:val="32"/>
          <w:szCs w:val="32"/>
        </w:rPr>
        <w:t>)!)!</w:t>
      </w:r>
    </w:p>
    <w:p w14:paraId="3199A9FB" w14:textId="77777777" w:rsidR="004869AC" w:rsidRPr="004869AC" w:rsidRDefault="004869AC" w:rsidP="004869AC">
      <w:pPr>
        <w:tabs>
          <w:tab w:val="left" w:pos="2540"/>
        </w:tabs>
        <w:rPr>
          <w:rFonts w:cs="Avenir Book"/>
          <w:color w:val="00B0F0"/>
          <w:sz w:val="32"/>
          <w:szCs w:val="32"/>
        </w:rPr>
      </w:pPr>
    </w:p>
    <w:p w14:paraId="6F1ABE46" w14:textId="77777777" w:rsidR="004869AC" w:rsidRPr="004869AC" w:rsidRDefault="004869AC" w:rsidP="004869AC">
      <w:pPr>
        <w:tabs>
          <w:tab w:val="left" w:pos="2540"/>
        </w:tabs>
        <w:rPr>
          <w:rFonts w:cs="Avenir Book"/>
          <w:color w:val="00B0F0"/>
          <w:sz w:val="32"/>
          <w:szCs w:val="32"/>
        </w:rPr>
      </w:pPr>
      <w:r w:rsidRPr="004869AC">
        <w:rPr>
          <w:rFonts w:cs="Avenir Book"/>
          <w:color w:val="00B0F0"/>
          <w:sz w:val="32"/>
          <w:szCs w:val="32"/>
        </w:rPr>
        <w:t>// print the staircase</w:t>
      </w:r>
    </w:p>
    <w:p w14:paraId="70027731" w14:textId="77777777" w:rsidR="004869AC" w:rsidRPr="004869AC" w:rsidRDefault="004869AC" w:rsidP="004869AC">
      <w:pPr>
        <w:tabs>
          <w:tab w:val="left" w:pos="2540"/>
        </w:tabs>
        <w:rPr>
          <w:rFonts w:cs="Avenir Book"/>
          <w:color w:val="00B0F0"/>
          <w:sz w:val="32"/>
          <w:szCs w:val="32"/>
        </w:rPr>
      </w:pPr>
      <w:r w:rsidRPr="004869AC">
        <w:rPr>
          <w:rFonts w:cs="Avenir Book"/>
          <w:color w:val="00B0F0"/>
          <w:sz w:val="32"/>
          <w:szCs w:val="32"/>
        </w:rPr>
        <w:t xml:space="preserve"> </w:t>
      </w:r>
      <w:proofErr w:type="spellStart"/>
      <w:r w:rsidRPr="004869AC">
        <w:rPr>
          <w:rFonts w:cs="Avenir Book"/>
          <w:color w:val="00B0F0"/>
          <w:sz w:val="32"/>
          <w:szCs w:val="32"/>
        </w:rPr>
        <w:t>var</w:t>
      </w:r>
      <w:proofErr w:type="spellEnd"/>
      <w:r w:rsidRPr="004869AC">
        <w:rPr>
          <w:rFonts w:cs="Avenir Book"/>
          <w:color w:val="00B0F0"/>
          <w:sz w:val="32"/>
          <w:szCs w:val="32"/>
        </w:rPr>
        <w:t xml:space="preserve"> hash="#"</w:t>
      </w:r>
    </w:p>
    <w:p w14:paraId="29A38511" w14:textId="77777777" w:rsidR="004869AC" w:rsidRPr="004869AC" w:rsidRDefault="004869AC" w:rsidP="004869AC">
      <w:pPr>
        <w:tabs>
          <w:tab w:val="left" w:pos="2540"/>
        </w:tabs>
        <w:rPr>
          <w:rFonts w:cs="Avenir Book"/>
          <w:color w:val="00B0F0"/>
          <w:sz w:val="32"/>
          <w:szCs w:val="32"/>
        </w:rPr>
      </w:pPr>
      <w:r w:rsidRPr="004869AC">
        <w:rPr>
          <w:rFonts w:cs="Avenir Book"/>
          <w:color w:val="00B0F0"/>
          <w:sz w:val="32"/>
          <w:szCs w:val="32"/>
        </w:rPr>
        <w:t xml:space="preserve">        for </w:t>
      </w:r>
      <w:proofErr w:type="spellStart"/>
      <w:r w:rsidRPr="004869AC">
        <w:rPr>
          <w:rFonts w:cs="Avenir Book"/>
          <w:color w:val="00B0F0"/>
          <w:sz w:val="32"/>
          <w:szCs w:val="32"/>
        </w:rPr>
        <w:t>i</w:t>
      </w:r>
      <w:proofErr w:type="spellEnd"/>
      <w:r w:rsidRPr="004869AC">
        <w:rPr>
          <w:rFonts w:cs="Avenir Book"/>
          <w:color w:val="00B0F0"/>
          <w:sz w:val="32"/>
          <w:szCs w:val="32"/>
        </w:rPr>
        <w:t xml:space="preserve"> in </w:t>
      </w:r>
      <w:proofErr w:type="gramStart"/>
      <w:r w:rsidRPr="004869AC">
        <w:rPr>
          <w:rFonts w:cs="Avenir Book"/>
          <w:color w:val="00B0F0"/>
          <w:sz w:val="32"/>
          <w:szCs w:val="32"/>
        </w:rPr>
        <w:t>0..</w:t>
      </w:r>
      <w:proofErr w:type="gramEnd"/>
      <w:r w:rsidRPr="004869AC">
        <w:rPr>
          <w:rFonts w:cs="Avenir Book"/>
          <w:color w:val="00B0F0"/>
          <w:sz w:val="32"/>
          <w:szCs w:val="32"/>
        </w:rPr>
        <w:t>&lt;n {</w:t>
      </w:r>
    </w:p>
    <w:p w14:paraId="0134B72B" w14:textId="77777777" w:rsidR="004869AC" w:rsidRPr="004869AC" w:rsidRDefault="004869AC" w:rsidP="004869AC">
      <w:pPr>
        <w:tabs>
          <w:tab w:val="left" w:pos="2540"/>
        </w:tabs>
        <w:rPr>
          <w:rFonts w:cs="Avenir Book"/>
          <w:color w:val="00B0F0"/>
          <w:sz w:val="32"/>
          <w:szCs w:val="32"/>
        </w:rPr>
      </w:pPr>
      <w:r w:rsidRPr="004869AC">
        <w:rPr>
          <w:rFonts w:cs="Avenir Book"/>
          <w:color w:val="00B0F0"/>
          <w:sz w:val="32"/>
          <w:szCs w:val="32"/>
        </w:rPr>
        <w:t xml:space="preserve">            let spaces = </w:t>
      </w:r>
      <w:proofErr w:type="gramStart"/>
      <w:r w:rsidRPr="004869AC">
        <w:rPr>
          <w:rFonts w:cs="Avenir Book"/>
          <w:color w:val="00B0F0"/>
          <w:sz w:val="32"/>
          <w:szCs w:val="32"/>
        </w:rPr>
        <w:t>String(</w:t>
      </w:r>
      <w:proofErr w:type="gramEnd"/>
      <w:r w:rsidRPr="004869AC">
        <w:rPr>
          <w:rFonts w:cs="Avenir Book"/>
          <w:color w:val="00B0F0"/>
          <w:sz w:val="32"/>
          <w:szCs w:val="32"/>
        </w:rPr>
        <w:t>repeating: " ", count: n-i-1)</w:t>
      </w:r>
    </w:p>
    <w:p w14:paraId="5E63A5DD" w14:textId="77777777" w:rsidR="004869AC" w:rsidRPr="004869AC" w:rsidRDefault="004869AC" w:rsidP="004869AC">
      <w:pPr>
        <w:tabs>
          <w:tab w:val="left" w:pos="2540"/>
        </w:tabs>
        <w:rPr>
          <w:rFonts w:cs="Avenir Book"/>
          <w:color w:val="00B0F0"/>
          <w:sz w:val="32"/>
          <w:szCs w:val="32"/>
        </w:rPr>
      </w:pPr>
      <w:r w:rsidRPr="004869AC">
        <w:rPr>
          <w:rFonts w:cs="Avenir Book"/>
          <w:color w:val="00B0F0"/>
          <w:sz w:val="32"/>
          <w:szCs w:val="32"/>
        </w:rPr>
        <w:t xml:space="preserve">            </w:t>
      </w:r>
      <w:proofErr w:type="gramStart"/>
      <w:r w:rsidRPr="004869AC">
        <w:rPr>
          <w:rFonts w:cs="Avenir Book"/>
          <w:color w:val="00B0F0"/>
          <w:sz w:val="32"/>
          <w:szCs w:val="32"/>
        </w:rPr>
        <w:t>print(</w:t>
      </w:r>
      <w:proofErr w:type="gramEnd"/>
      <w:r w:rsidRPr="004869AC">
        <w:rPr>
          <w:rFonts w:cs="Avenir Book"/>
          <w:color w:val="00B0F0"/>
          <w:sz w:val="32"/>
          <w:szCs w:val="32"/>
        </w:rPr>
        <w:t>spaces + hash)</w:t>
      </w:r>
    </w:p>
    <w:p w14:paraId="2FDF06CC" w14:textId="77777777" w:rsidR="004869AC" w:rsidRPr="004869AC" w:rsidRDefault="004869AC" w:rsidP="004869AC">
      <w:pPr>
        <w:tabs>
          <w:tab w:val="left" w:pos="2540"/>
        </w:tabs>
        <w:rPr>
          <w:rFonts w:cs="Avenir Book"/>
          <w:color w:val="00B0F0"/>
          <w:sz w:val="32"/>
          <w:szCs w:val="32"/>
        </w:rPr>
      </w:pPr>
      <w:r w:rsidRPr="004869AC">
        <w:rPr>
          <w:rFonts w:cs="Avenir Book"/>
          <w:color w:val="00B0F0"/>
          <w:sz w:val="32"/>
          <w:szCs w:val="32"/>
        </w:rPr>
        <w:t xml:space="preserve">            hash += "#"</w:t>
      </w:r>
    </w:p>
    <w:p w14:paraId="486E0508" w14:textId="1A149A8D" w:rsidR="004869AC" w:rsidRPr="004869AC" w:rsidRDefault="004869AC" w:rsidP="004869AC">
      <w:pPr>
        <w:tabs>
          <w:tab w:val="left" w:pos="2540"/>
        </w:tabs>
        <w:rPr>
          <w:rFonts w:cs="Avenir Book"/>
          <w:color w:val="00B0F0"/>
          <w:sz w:val="32"/>
          <w:szCs w:val="32"/>
        </w:rPr>
      </w:pPr>
      <w:r w:rsidRPr="004869AC">
        <w:rPr>
          <w:rFonts w:cs="Avenir Book"/>
          <w:color w:val="00B0F0"/>
          <w:sz w:val="32"/>
          <w:szCs w:val="32"/>
        </w:rPr>
        <w:lastRenderedPageBreak/>
        <w:t xml:space="preserve">        }</w:t>
      </w:r>
    </w:p>
    <w:p w14:paraId="51855EA6" w14:textId="77777777" w:rsidR="00E3297E" w:rsidRDefault="00E3297E" w:rsidP="00E3297E">
      <w:pPr>
        <w:tabs>
          <w:tab w:val="left" w:pos="2540"/>
        </w:tabs>
        <w:rPr>
          <w:rFonts w:cs="Avenir Book"/>
          <w:sz w:val="32"/>
          <w:szCs w:val="32"/>
        </w:rPr>
      </w:pPr>
    </w:p>
    <w:p w14:paraId="27DB2E81" w14:textId="77777777" w:rsidR="009949A1" w:rsidRDefault="009949A1" w:rsidP="00E3297E">
      <w:pPr>
        <w:tabs>
          <w:tab w:val="left" w:pos="2540"/>
        </w:tabs>
        <w:rPr>
          <w:rFonts w:cs="Avenir Book"/>
          <w:sz w:val="32"/>
          <w:szCs w:val="32"/>
        </w:rPr>
      </w:pPr>
    </w:p>
    <w:p w14:paraId="1E93CCCD" w14:textId="77777777" w:rsidR="009949A1" w:rsidRDefault="009949A1" w:rsidP="00E3297E">
      <w:pPr>
        <w:tabs>
          <w:tab w:val="left" w:pos="2540"/>
        </w:tabs>
        <w:rPr>
          <w:rFonts w:cs="Avenir Book"/>
          <w:sz w:val="32"/>
          <w:szCs w:val="32"/>
        </w:rPr>
      </w:pPr>
    </w:p>
    <w:p w14:paraId="2724A852" w14:textId="77777777" w:rsidR="009949A1" w:rsidRDefault="009949A1" w:rsidP="00E3297E">
      <w:pPr>
        <w:tabs>
          <w:tab w:val="left" w:pos="2540"/>
        </w:tabs>
        <w:rPr>
          <w:rFonts w:cs="Avenir Book"/>
          <w:sz w:val="32"/>
          <w:szCs w:val="32"/>
        </w:rPr>
      </w:pPr>
    </w:p>
    <w:p w14:paraId="445A0F15" w14:textId="77777777" w:rsidR="009949A1" w:rsidRDefault="009949A1" w:rsidP="00E3297E">
      <w:pPr>
        <w:tabs>
          <w:tab w:val="left" w:pos="2540"/>
        </w:tabs>
        <w:rPr>
          <w:rFonts w:cs="Avenir Book"/>
          <w:sz w:val="32"/>
          <w:szCs w:val="32"/>
        </w:rPr>
      </w:pPr>
    </w:p>
    <w:p w14:paraId="4E01626F" w14:textId="7E9206C8" w:rsidR="009949A1" w:rsidRDefault="00D44D7D" w:rsidP="009949A1">
      <w:pPr>
        <w:tabs>
          <w:tab w:val="left" w:pos="2540"/>
        </w:tabs>
        <w:jc w:val="center"/>
        <w:rPr>
          <w:rFonts w:cs="Avenir Next Demi Bold"/>
          <w:b/>
          <w:bCs/>
          <w:color w:val="FF0000"/>
          <w:sz w:val="40"/>
          <w:szCs w:val="40"/>
        </w:rPr>
      </w:pPr>
      <w:r w:rsidRPr="00D44D7D">
        <w:rPr>
          <w:rFonts w:cs="Avenir Next Demi Bold"/>
          <w:b/>
          <w:bCs/>
          <w:color w:val="FF0000"/>
          <w:sz w:val="40"/>
          <w:szCs w:val="40"/>
        </w:rPr>
        <w:t>Mini-Max Sum</w:t>
      </w:r>
    </w:p>
    <w:p w14:paraId="47BAF95B" w14:textId="77777777" w:rsidR="00D44D7D" w:rsidRDefault="00D44D7D" w:rsidP="00D44D7D">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Given five positive integers, find the minimum and maximum values that can be calculated by summing exactly four of the five integers. Then print the respective minimum and maximum values as a single line of two space-separated long integers.</w:t>
      </w:r>
    </w:p>
    <w:p w14:paraId="6AFCE861" w14:textId="77777777" w:rsidR="00D44D7D" w:rsidRDefault="00D44D7D" w:rsidP="00D44D7D">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Input Format</w:t>
      </w:r>
    </w:p>
    <w:p w14:paraId="036BC6A8" w14:textId="77777777" w:rsidR="00D44D7D" w:rsidRDefault="00D44D7D" w:rsidP="00D44D7D">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A single line of five space-separated integers.</w:t>
      </w:r>
    </w:p>
    <w:p w14:paraId="58B0C06B" w14:textId="77777777" w:rsidR="00D44D7D" w:rsidRDefault="00D44D7D" w:rsidP="00D44D7D">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Constraints</w:t>
      </w:r>
    </w:p>
    <w:p w14:paraId="0FD2BB37" w14:textId="77777777" w:rsidR="00D44D7D" w:rsidRDefault="00D44D7D" w:rsidP="00D44D7D">
      <w:pPr>
        <w:widowControl w:val="0"/>
        <w:numPr>
          <w:ilvl w:val="0"/>
          <w:numId w:val="5"/>
        </w:numPr>
        <w:tabs>
          <w:tab w:val="left" w:pos="220"/>
          <w:tab w:val="left" w:pos="720"/>
        </w:tabs>
        <w:autoSpaceDE w:val="0"/>
        <w:autoSpaceDN w:val="0"/>
        <w:adjustRightInd w:val="0"/>
        <w:spacing w:after="0" w:line="240" w:lineRule="auto"/>
        <w:ind w:hanging="720"/>
        <w:rPr>
          <w:rFonts w:ascii="Avenir Book" w:hAnsi="Avenir Book" w:cs="Avenir Book"/>
          <w:color w:val="2B323D"/>
          <w:sz w:val="32"/>
          <w:szCs w:val="32"/>
        </w:rPr>
      </w:pPr>
      <w:r>
        <w:rPr>
          <w:rFonts w:ascii="Avenir Book" w:hAnsi="Avenir Book" w:cs="Avenir Book"/>
          <w:color w:val="2B323D"/>
          <w:sz w:val="32"/>
          <w:szCs w:val="32"/>
        </w:rPr>
        <w:t xml:space="preserve">Each integer is in the inclusive </w:t>
      </w:r>
      <w:proofErr w:type="gramStart"/>
      <w:r>
        <w:rPr>
          <w:rFonts w:ascii="Avenir Book" w:hAnsi="Avenir Book" w:cs="Avenir Book"/>
          <w:color w:val="2B323D"/>
          <w:sz w:val="32"/>
          <w:szCs w:val="32"/>
        </w:rPr>
        <w:t>range .</w:t>
      </w:r>
      <w:proofErr w:type="gramEnd"/>
    </w:p>
    <w:p w14:paraId="2264E780" w14:textId="77777777" w:rsidR="00D44D7D" w:rsidRDefault="00D44D7D" w:rsidP="00D44D7D">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Output Format</w:t>
      </w:r>
    </w:p>
    <w:p w14:paraId="1411EE06" w14:textId="77777777" w:rsidR="00D44D7D" w:rsidRDefault="00D44D7D" w:rsidP="00D44D7D">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 xml:space="preserve">Print two space-separated long integers denoting the respective minimum and maximum values that can be calculated by summing exactly </w:t>
      </w:r>
      <w:r>
        <w:rPr>
          <w:rFonts w:ascii="Avenir Book" w:hAnsi="Avenir Book" w:cs="Avenir Book"/>
          <w:i/>
          <w:iCs/>
          <w:color w:val="2B323D"/>
          <w:sz w:val="32"/>
          <w:szCs w:val="32"/>
        </w:rPr>
        <w:t>four</w:t>
      </w:r>
      <w:r>
        <w:rPr>
          <w:rFonts w:ascii="Avenir Book" w:hAnsi="Avenir Book" w:cs="Avenir Book"/>
          <w:color w:val="2B323D"/>
          <w:sz w:val="32"/>
          <w:szCs w:val="32"/>
        </w:rPr>
        <w:t xml:space="preserve"> of the five integers. (The output can be greater than </w:t>
      </w:r>
      <w:proofErr w:type="gramStart"/>
      <w:r>
        <w:rPr>
          <w:rFonts w:ascii="Avenir Book" w:hAnsi="Avenir Book" w:cs="Avenir Book"/>
          <w:color w:val="2B323D"/>
          <w:sz w:val="32"/>
          <w:szCs w:val="32"/>
        </w:rPr>
        <w:t>32 bit</w:t>
      </w:r>
      <w:proofErr w:type="gramEnd"/>
      <w:r>
        <w:rPr>
          <w:rFonts w:ascii="Avenir Book" w:hAnsi="Avenir Book" w:cs="Avenir Book"/>
          <w:color w:val="2B323D"/>
          <w:sz w:val="32"/>
          <w:szCs w:val="32"/>
        </w:rPr>
        <w:t xml:space="preserve"> integer.)</w:t>
      </w:r>
    </w:p>
    <w:p w14:paraId="0EE50B76" w14:textId="77777777" w:rsidR="00D44D7D" w:rsidRDefault="00D44D7D" w:rsidP="00D44D7D">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Sample Input</w:t>
      </w:r>
    </w:p>
    <w:p w14:paraId="03F578F3" w14:textId="77777777" w:rsidR="00D44D7D" w:rsidRDefault="00D44D7D" w:rsidP="00D44D7D">
      <w:pPr>
        <w:widowControl w:val="0"/>
        <w:autoSpaceDE w:val="0"/>
        <w:autoSpaceDN w:val="0"/>
        <w:adjustRightInd w:val="0"/>
        <w:spacing w:after="0" w:line="240" w:lineRule="auto"/>
        <w:rPr>
          <w:rFonts w:ascii="Menlo" w:hAnsi="Menlo" w:cs="Menlo"/>
          <w:color w:val="353B4C"/>
          <w:sz w:val="28"/>
          <w:szCs w:val="28"/>
        </w:rPr>
      </w:pPr>
      <w:r>
        <w:rPr>
          <w:rFonts w:ascii="Menlo" w:hAnsi="Menlo" w:cs="Menlo"/>
          <w:color w:val="353B4C"/>
          <w:sz w:val="28"/>
          <w:szCs w:val="28"/>
        </w:rPr>
        <w:t>1 2 3 4 5</w:t>
      </w:r>
    </w:p>
    <w:p w14:paraId="7B2DB5E6" w14:textId="77777777" w:rsidR="00D44D7D" w:rsidRDefault="00D44D7D" w:rsidP="00D44D7D">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Sample Output</w:t>
      </w:r>
    </w:p>
    <w:p w14:paraId="23A83E87" w14:textId="77777777" w:rsidR="00D44D7D" w:rsidRDefault="00D44D7D" w:rsidP="00D44D7D">
      <w:pPr>
        <w:widowControl w:val="0"/>
        <w:autoSpaceDE w:val="0"/>
        <w:autoSpaceDN w:val="0"/>
        <w:adjustRightInd w:val="0"/>
        <w:spacing w:after="0" w:line="240" w:lineRule="auto"/>
        <w:rPr>
          <w:rFonts w:ascii="Menlo" w:hAnsi="Menlo" w:cs="Menlo"/>
          <w:color w:val="353B4C"/>
          <w:sz w:val="28"/>
          <w:szCs w:val="28"/>
        </w:rPr>
      </w:pPr>
      <w:r>
        <w:rPr>
          <w:rFonts w:ascii="Menlo" w:hAnsi="Menlo" w:cs="Menlo"/>
          <w:color w:val="353B4C"/>
          <w:sz w:val="28"/>
          <w:szCs w:val="28"/>
        </w:rPr>
        <w:t>10 14</w:t>
      </w:r>
    </w:p>
    <w:p w14:paraId="08739232" w14:textId="77777777" w:rsidR="00D44D7D" w:rsidRDefault="00D44D7D" w:rsidP="00D44D7D">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Explanation</w:t>
      </w:r>
    </w:p>
    <w:p w14:paraId="54BC30C6" w14:textId="77777777" w:rsidR="00D44D7D" w:rsidRDefault="00D44D7D" w:rsidP="00D44D7D">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 xml:space="preserve">Our initial numbers </w:t>
      </w:r>
      <w:proofErr w:type="gramStart"/>
      <w:r>
        <w:rPr>
          <w:rFonts w:ascii="Avenir Book" w:hAnsi="Avenir Book" w:cs="Avenir Book"/>
          <w:color w:val="2B323D"/>
          <w:sz w:val="32"/>
          <w:szCs w:val="32"/>
        </w:rPr>
        <w:t>are ,</w:t>
      </w:r>
      <w:proofErr w:type="gramEnd"/>
      <w:r>
        <w:rPr>
          <w:rFonts w:ascii="Avenir Book" w:hAnsi="Avenir Book" w:cs="Avenir Book"/>
          <w:color w:val="2B323D"/>
          <w:sz w:val="32"/>
          <w:szCs w:val="32"/>
        </w:rPr>
        <w:t xml:space="preserve"> , , , and . We can calculate the following sums using four of the five integers:</w:t>
      </w:r>
    </w:p>
    <w:p w14:paraId="52A80700" w14:textId="77777777" w:rsidR="00D44D7D" w:rsidRDefault="00D44D7D" w:rsidP="00D44D7D">
      <w:pPr>
        <w:widowControl w:val="0"/>
        <w:numPr>
          <w:ilvl w:val="0"/>
          <w:numId w:val="6"/>
        </w:numPr>
        <w:tabs>
          <w:tab w:val="left" w:pos="220"/>
          <w:tab w:val="left" w:pos="720"/>
        </w:tabs>
        <w:autoSpaceDE w:val="0"/>
        <w:autoSpaceDN w:val="0"/>
        <w:adjustRightInd w:val="0"/>
        <w:spacing w:after="0" w:line="240" w:lineRule="auto"/>
        <w:ind w:hanging="720"/>
        <w:rPr>
          <w:rFonts w:ascii="Avenir Book" w:hAnsi="Avenir Book" w:cs="Avenir Book"/>
          <w:color w:val="2B323D"/>
          <w:sz w:val="32"/>
          <w:szCs w:val="32"/>
        </w:rPr>
      </w:pPr>
      <w:r>
        <w:rPr>
          <w:rFonts w:ascii="Avenir Book" w:hAnsi="Avenir Book" w:cs="Avenir Book"/>
          <w:color w:val="2B323D"/>
          <w:sz w:val="32"/>
          <w:szCs w:val="32"/>
        </w:rPr>
        <w:t xml:space="preserve">If we sum everything </w:t>
      </w:r>
      <w:proofErr w:type="gramStart"/>
      <w:r>
        <w:rPr>
          <w:rFonts w:ascii="Avenir Book" w:hAnsi="Avenir Book" w:cs="Avenir Book"/>
          <w:color w:val="2B323D"/>
          <w:sz w:val="32"/>
          <w:szCs w:val="32"/>
        </w:rPr>
        <w:t>except ,</w:t>
      </w:r>
      <w:proofErr w:type="gramEnd"/>
      <w:r>
        <w:rPr>
          <w:rFonts w:ascii="Avenir Book" w:hAnsi="Avenir Book" w:cs="Avenir Book"/>
          <w:color w:val="2B323D"/>
          <w:sz w:val="32"/>
          <w:szCs w:val="32"/>
        </w:rPr>
        <w:t xml:space="preserve"> our sum is .</w:t>
      </w:r>
    </w:p>
    <w:p w14:paraId="13217A7F" w14:textId="77777777" w:rsidR="00D44D7D" w:rsidRDefault="00D44D7D" w:rsidP="00D44D7D">
      <w:pPr>
        <w:widowControl w:val="0"/>
        <w:numPr>
          <w:ilvl w:val="0"/>
          <w:numId w:val="6"/>
        </w:numPr>
        <w:tabs>
          <w:tab w:val="left" w:pos="220"/>
          <w:tab w:val="left" w:pos="720"/>
        </w:tabs>
        <w:autoSpaceDE w:val="0"/>
        <w:autoSpaceDN w:val="0"/>
        <w:adjustRightInd w:val="0"/>
        <w:spacing w:after="0" w:line="240" w:lineRule="auto"/>
        <w:ind w:hanging="720"/>
        <w:rPr>
          <w:rFonts w:ascii="Avenir Book" w:hAnsi="Avenir Book" w:cs="Avenir Book"/>
          <w:color w:val="2B323D"/>
          <w:sz w:val="32"/>
          <w:szCs w:val="32"/>
        </w:rPr>
      </w:pPr>
      <w:r>
        <w:rPr>
          <w:rFonts w:ascii="Avenir Book" w:hAnsi="Avenir Book" w:cs="Avenir Book"/>
          <w:color w:val="2B323D"/>
          <w:sz w:val="32"/>
          <w:szCs w:val="32"/>
        </w:rPr>
        <w:t xml:space="preserve">If we sum everything </w:t>
      </w:r>
      <w:proofErr w:type="gramStart"/>
      <w:r>
        <w:rPr>
          <w:rFonts w:ascii="Avenir Book" w:hAnsi="Avenir Book" w:cs="Avenir Book"/>
          <w:color w:val="2B323D"/>
          <w:sz w:val="32"/>
          <w:szCs w:val="32"/>
        </w:rPr>
        <w:t>except ,</w:t>
      </w:r>
      <w:proofErr w:type="gramEnd"/>
      <w:r>
        <w:rPr>
          <w:rFonts w:ascii="Avenir Book" w:hAnsi="Avenir Book" w:cs="Avenir Book"/>
          <w:color w:val="2B323D"/>
          <w:sz w:val="32"/>
          <w:szCs w:val="32"/>
        </w:rPr>
        <w:t xml:space="preserve"> our sum is .</w:t>
      </w:r>
    </w:p>
    <w:p w14:paraId="06651868" w14:textId="77777777" w:rsidR="00D44D7D" w:rsidRDefault="00D44D7D" w:rsidP="00D44D7D">
      <w:pPr>
        <w:widowControl w:val="0"/>
        <w:numPr>
          <w:ilvl w:val="0"/>
          <w:numId w:val="6"/>
        </w:numPr>
        <w:tabs>
          <w:tab w:val="left" w:pos="220"/>
          <w:tab w:val="left" w:pos="720"/>
        </w:tabs>
        <w:autoSpaceDE w:val="0"/>
        <w:autoSpaceDN w:val="0"/>
        <w:adjustRightInd w:val="0"/>
        <w:spacing w:after="0" w:line="240" w:lineRule="auto"/>
        <w:ind w:hanging="720"/>
        <w:rPr>
          <w:rFonts w:ascii="Avenir Book" w:hAnsi="Avenir Book" w:cs="Avenir Book"/>
          <w:color w:val="2B323D"/>
          <w:sz w:val="32"/>
          <w:szCs w:val="32"/>
        </w:rPr>
      </w:pPr>
      <w:r>
        <w:rPr>
          <w:rFonts w:ascii="Avenir Book" w:hAnsi="Avenir Book" w:cs="Avenir Book"/>
          <w:color w:val="2B323D"/>
          <w:sz w:val="32"/>
          <w:szCs w:val="32"/>
        </w:rPr>
        <w:lastRenderedPageBreak/>
        <w:t xml:space="preserve">If we sum everything </w:t>
      </w:r>
      <w:proofErr w:type="gramStart"/>
      <w:r>
        <w:rPr>
          <w:rFonts w:ascii="Avenir Book" w:hAnsi="Avenir Book" w:cs="Avenir Book"/>
          <w:color w:val="2B323D"/>
          <w:sz w:val="32"/>
          <w:szCs w:val="32"/>
        </w:rPr>
        <w:t>except ,</w:t>
      </w:r>
      <w:proofErr w:type="gramEnd"/>
      <w:r>
        <w:rPr>
          <w:rFonts w:ascii="Avenir Book" w:hAnsi="Avenir Book" w:cs="Avenir Book"/>
          <w:color w:val="2B323D"/>
          <w:sz w:val="32"/>
          <w:szCs w:val="32"/>
        </w:rPr>
        <w:t xml:space="preserve"> our sum is .</w:t>
      </w:r>
    </w:p>
    <w:p w14:paraId="6F65FF15" w14:textId="77777777" w:rsidR="00D44D7D" w:rsidRDefault="00D44D7D" w:rsidP="00D44D7D">
      <w:pPr>
        <w:widowControl w:val="0"/>
        <w:numPr>
          <w:ilvl w:val="0"/>
          <w:numId w:val="6"/>
        </w:numPr>
        <w:tabs>
          <w:tab w:val="left" w:pos="220"/>
          <w:tab w:val="left" w:pos="720"/>
        </w:tabs>
        <w:autoSpaceDE w:val="0"/>
        <w:autoSpaceDN w:val="0"/>
        <w:adjustRightInd w:val="0"/>
        <w:spacing w:after="0" w:line="240" w:lineRule="auto"/>
        <w:ind w:hanging="720"/>
        <w:rPr>
          <w:rFonts w:ascii="Avenir Book" w:hAnsi="Avenir Book" w:cs="Avenir Book"/>
          <w:color w:val="2B323D"/>
          <w:sz w:val="32"/>
          <w:szCs w:val="32"/>
        </w:rPr>
      </w:pPr>
      <w:r>
        <w:rPr>
          <w:rFonts w:ascii="Avenir Book" w:hAnsi="Avenir Book" w:cs="Avenir Book"/>
          <w:color w:val="2B323D"/>
          <w:sz w:val="32"/>
          <w:szCs w:val="32"/>
        </w:rPr>
        <w:t xml:space="preserve">If we sum everything </w:t>
      </w:r>
      <w:proofErr w:type="gramStart"/>
      <w:r>
        <w:rPr>
          <w:rFonts w:ascii="Avenir Book" w:hAnsi="Avenir Book" w:cs="Avenir Book"/>
          <w:color w:val="2B323D"/>
          <w:sz w:val="32"/>
          <w:szCs w:val="32"/>
        </w:rPr>
        <w:t>except ,</w:t>
      </w:r>
      <w:proofErr w:type="gramEnd"/>
      <w:r>
        <w:rPr>
          <w:rFonts w:ascii="Avenir Book" w:hAnsi="Avenir Book" w:cs="Avenir Book"/>
          <w:color w:val="2B323D"/>
          <w:sz w:val="32"/>
          <w:szCs w:val="32"/>
        </w:rPr>
        <w:t xml:space="preserve"> our sum is .</w:t>
      </w:r>
    </w:p>
    <w:p w14:paraId="36F7B666" w14:textId="77777777" w:rsidR="00D44D7D" w:rsidRDefault="00D44D7D" w:rsidP="00D44D7D">
      <w:pPr>
        <w:widowControl w:val="0"/>
        <w:numPr>
          <w:ilvl w:val="0"/>
          <w:numId w:val="6"/>
        </w:numPr>
        <w:tabs>
          <w:tab w:val="left" w:pos="220"/>
          <w:tab w:val="left" w:pos="720"/>
        </w:tabs>
        <w:autoSpaceDE w:val="0"/>
        <w:autoSpaceDN w:val="0"/>
        <w:adjustRightInd w:val="0"/>
        <w:spacing w:after="0" w:line="240" w:lineRule="auto"/>
        <w:ind w:hanging="720"/>
        <w:rPr>
          <w:rFonts w:ascii="Avenir Book" w:hAnsi="Avenir Book" w:cs="Avenir Book"/>
          <w:color w:val="2B323D"/>
          <w:sz w:val="32"/>
          <w:szCs w:val="32"/>
        </w:rPr>
      </w:pPr>
      <w:r>
        <w:rPr>
          <w:rFonts w:ascii="Avenir Book" w:hAnsi="Avenir Book" w:cs="Avenir Book"/>
          <w:color w:val="2B323D"/>
          <w:sz w:val="32"/>
          <w:szCs w:val="32"/>
        </w:rPr>
        <w:t xml:space="preserve">If we sum everything </w:t>
      </w:r>
      <w:proofErr w:type="gramStart"/>
      <w:r>
        <w:rPr>
          <w:rFonts w:ascii="Avenir Book" w:hAnsi="Avenir Book" w:cs="Avenir Book"/>
          <w:color w:val="2B323D"/>
          <w:sz w:val="32"/>
          <w:szCs w:val="32"/>
        </w:rPr>
        <w:t>except ,</w:t>
      </w:r>
      <w:proofErr w:type="gramEnd"/>
      <w:r>
        <w:rPr>
          <w:rFonts w:ascii="Avenir Book" w:hAnsi="Avenir Book" w:cs="Avenir Book"/>
          <w:color w:val="2B323D"/>
          <w:sz w:val="32"/>
          <w:szCs w:val="32"/>
        </w:rPr>
        <w:t xml:space="preserve"> our sum is .</w:t>
      </w:r>
    </w:p>
    <w:p w14:paraId="581D44F0" w14:textId="77777777" w:rsidR="00D44D7D" w:rsidRDefault="00D44D7D" w:rsidP="00D44D7D">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 xml:space="preserve">As you can see, the minimal sum is and the maximal sum </w:t>
      </w:r>
      <w:proofErr w:type="gramStart"/>
      <w:r>
        <w:rPr>
          <w:rFonts w:ascii="Avenir Book" w:hAnsi="Avenir Book" w:cs="Avenir Book"/>
          <w:color w:val="2B323D"/>
          <w:sz w:val="32"/>
          <w:szCs w:val="32"/>
        </w:rPr>
        <w:t>is .</w:t>
      </w:r>
      <w:proofErr w:type="gramEnd"/>
      <w:r>
        <w:rPr>
          <w:rFonts w:ascii="Avenir Book" w:hAnsi="Avenir Book" w:cs="Avenir Book"/>
          <w:color w:val="2B323D"/>
          <w:sz w:val="32"/>
          <w:szCs w:val="32"/>
        </w:rPr>
        <w:t xml:space="preserve"> Thus, we print these minimal and maximal sums as two space-separated integers on a new line.</w:t>
      </w:r>
    </w:p>
    <w:p w14:paraId="431B104E" w14:textId="75EA9BE0" w:rsidR="00D44D7D" w:rsidRDefault="00D44D7D" w:rsidP="00D44D7D">
      <w:pPr>
        <w:tabs>
          <w:tab w:val="left" w:pos="2540"/>
        </w:tabs>
        <w:rPr>
          <w:rFonts w:ascii="Avenir Book" w:hAnsi="Avenir Book" w:cs="Avenir Book"/>
          <w:color w:val="2B323D"/>
          <w:sz w:val="32"/>
          <w:szCs w:val="32"/>
        </w:rPr>
      </w:pPr>
      <w:r>
        <w:rPr>
          <w:rFonts w:ascii="Avenir Black" w:hAnsi="Avenir Black" w:cs="Avenir Black"/>
          <w:b/>
          <w:bCs/>
          <w:color w:val="2B323D"/>
          <w:sz w:val="32"/>
          <w:szCs w:val="32"/>
        </w:rPr>
        <w:t>Hints:</w:t>
      </w:r>
      <w:r>
        <w:rPr>
          <w:rFonts w:ascii="Avenir Book" w:hAnsi="Avenir Book" w:cs="Avenir Book"/>
          <w:color w:val="2B323D"/>
          <w:sz w:val="32"/>
          <w:szCs w:val="32"/>
        </w:rPr>
        <w:t xml:space="preserve"> Beware of integer overflow! Use 64-bit Integer.</w:t>
      </w:r>
    </w:p>
    <w:p w14:paraId="446AE7C5" w14:textId="77777777" w:rsidR="00D44D7D" w:rsidRDefault="00D44D7D" w:rsidP="00D44D7D">
      <w:pPr>
        <w:tabs>
          <w:tab w:val="left" w:pos="2540"/>
        </w:tabs>
        <w:rPr>
          <w:rFonts w:ascii="Avenir Book" w:hAnsi="Avenir Book" w:cs="Avenir Book"/>
          <w:color w:val="2B323D"/>
          <w:sz w:val="32"/>
          <w:szCs w:val="32"/>
        </w:rPr>
      </w:pPr>
    </w:p>
    <w:p w14:paraId="544A5319" w14:textId="77777777" w:rsidR="00D44D7D" w:rsidRDefault="00D44D7D" w:rsidP="00D44D7D">
      <w:pPr>
        <w:tabs>
          <w:tab w:val="left" w:pos="2540"/>
        </w:tabs>
        <w:rPr>
          <w:rFonts w:ascii="Avenir Book" w:hAnsi="Avenir Book" w:cs="Avenir Book"/>
          <w:color w:val="2B323D"/>
          <w:sz w:val="32"/>
          <w:szCs w:val="32"/>
        </w:rPr>
      </w:pPr>
    </w:p>
    <w:p w14:paraId="4DCCA52F" w14:textId="77777777" w:rsidR="00D44D7D" w:rsidRPr="00D44D7D" w:rsidRDefault="00D44D7D" w:rsidP="00D44D7D">
      <w:pPr>
        <w:tabs>
          <w:tab w:val="left" w:pos="2540"/>
        </w:tabs>
        <w:rPr>
          <w:rFonts w:cs="Avenir Book"/>
          <w:color w:val="0070C0"/>
          <w:sz w:val="32"/>
          <w:szCs w:val="32"/>
        </w:rPr>
      </w:pPr>
      <w:r w:rsidRPr="00D44D7D">
        <w:rPr>
          <w:rFonts w:cs="Avenir Book"/>
          <w:color w:val="0070C0"/>
          <w:sz w:val="32"/>
          <w:szCs w:val="32"/>
        </w:rPr>
        <w:t>import Foundation</w:t>
      </w:r>
    </w:p>
    <w:p w14:paraId="3EE9E44D" w14:textId="689CDD19" w:rsidR="00D44D7D" w:rsidRPr="00D44D7D" w:rsidRDefault="00D44D7D" w:rsidP="00D44D7D">
      <w:pPr>
        <w:tabs>
          <w:tab w:val="left" w:pos="6200"/>
        </w:tabs>
        <w:rPr>
          <w:rFonts w:cs="Avenir Book"/>
          <w:color w:val="0070C0"/>
          <w:sz w:val="32"/>
          <w:szCs w:val="32"/>
        </w:rPr>
      </w:pPr>
      <w:r>
        <w:rPr>
          <w:rFonts w:cs="Avenir Book"/>
          <w:color w:val="0070C0"/>
          <w:sz w:val="32"/>
          <w:szCs w:val="32"/>
        </w:rPr>
        <w:tab/>
      </w:r>
    </w:p>
    <w:p w14:paraId="2DE82ADA" w14:textId="77777777" w:rsidR="00D44D7D" w:rsidRPr="00D44D7D" w:rsidRDefault="00D44D7D" w:rsidP="00D44D7D">
      <w:pPr>
        <w:tabs>
          <w:tab w:val="left" w:pos="2540"/>
        </w:tabs>
        <w:rPr>
          <w:rFonts w:cs="Avenir Book"/>
          <w:color w:val="0070C0"/>
          <w:sz w:val="32"/>
          <w:szCs w:val="32"/>
        </w:rPr>
      </w:pPr>
      <w:r w:rsidRPr="00D44D7D">
        <w:rPr>
          <w:rFonts w:cs="Avenir Book"/>
          <w:color w:val="0070C0"/>
          <w:sz w:val="32"/>
          <w:szCs w:val="32"/>
        </w:rPr>
        <w:t xml:space="preserve">// Enter your code here </w:t>
      </w:r>
    </w:p>
    <w:p w14:paraId="3EC0AE9C" w14:textId="77777777" w:rsidR="00D44D7D" w:rsidRPr="00D44D7D" w:rsidRDefault="00D44D7D" w:rsidP="00D44D7D">
      <w:pPr>
        <w:tabs>
          <w:tab w:val="left" w:pos="2540"/>
        </w:tabs>
        <w:rPr>
          <w:rFonts w:cs="Avenir Book"/>
          <w:color w:val="0070C0"/>
          <w:sz w:val="32"/>
          <w:szCs w:val="32"/>
        </w:rPr>
      </w:pPr>
      <w:r w:rsidRPr="00D44D7D">
        <w:rPr>
          <w:rFonts w:cs="Avenir Book"/>
          <w:color w:val="0070C0"/>
          <w:sz w:val="32"/>
          <w:szCs w:val="32"/>
        </w:rPr>
        <w:t xml:space="preserve">let </w:t>
      </w:r>
      <w:proofErr w:type="spellStart"/>
      <w:r w:rsidRPr="00D44D7D">
        <w:rPr>
          <w:rFonts w:cs="Avenir Book"/>
          <w:color w:val="0070C0"/>
          <w:sz w:val="32"/>
          <w:szCs w:val="32"/>
        </w:rPr>
        <w:t>arr</w:t>
      </w:r>
      <w:proofErr w:type="spellEnd"/>
      <w:r w:rsidRPr="00D44D7D">
        <w:rPr>
          <w:rFonts w:cs="Avenir Book"/>
          <w:color w:val="0070C0"/>
          <w:sz w:val="32"/>
          <w:szCs w:val="32"/>
        </w:rPr>
        <w:t xml:space="preserve"> = </w:t>
      </w:r>
      <w:proofErr w:type="spellStart"/>
      <w:proofErr w:type="gramStart"/>
      <w:r w:rsidRPr="00D44D7D">
        <w:rPr>
          <w:rFonts w:cs="Avenir Book"/>
          <w:color w:val="0070C0"/>
          <w:sz w:val="32"/>
          <w:szCs w:val="32"/>
        </w:rPr>
        <w:t>readLine</w:t>
      </w:r>
      <w:proofErr w:type="spellEnd"/>
      <w:r w:rsidRPr="00D44D7D">
        <w:rPr>
          <w:rFonts w:cs="Avenir Book"/>
          <w:color w:val="0070C0"/>
          <w:sz w:val="32"/>
          <w:szCs w:val="32"/>
        </w:rPr>
        <w:t>(</w:t>
      </w:r>
      <w:proofErr w:type="gramEnd"/>
      <w:r w:rsidRPr="00D44D7D">
        <w:rPr>
          <w:rFonts w:cs="Avenir Book"/>
          <w:color w:val="0070C0"/>
          <w:sz w:val="32"/>
          <w:szCs w:val="32"/>
        </w:rPr>
        <w:t>)!.components(</w:t>
      </w:r>
      <w:proofErr w:type="spellStart"/>
      <w:r w:rsidRPr="00D44D7D">
        <w:rPr>
          <w:rFonts w:cs="Avenir Book"/>
          <w:color w:val="0070C0"/>
          <w:sz w:val="32"/>
          <w:szCs w:val="32"/>
        </w:rPr>
        <w:t>separatedBy</w:t>
      </w:r>
      <w:proofErr w:type="spellEnd"/>
      <w:r w:rsidRPr="00D44D7D">
        <w:rPr>
          <w:rFonts w:cs="Avenir Book"/>
          <w:color w:val="0070C0"/>
          <w:sz w:val="32"/>
          <w:szCs w:val="32"/>
        </w:rPr>
        <w:t xml:space="preserve">: " ").map{ </w:t>
      </w:r>
      <w:proofErr w:type="spellStart"/>
      <w:r w:rsidRPr="00D44D7D">
        <w:rPr>
          <w:rFonts w:cs="Avenir Book"/>
          <w:color w:val="0070C0"/>
          <w:sz w:val="32"/>
          <w:szCs w:val="32"/>
        </w:rPr>
        <w:t>Int</w:t>
      </w:r>
      <w:proofErr w:type="spellEnd"/>
      <w:r w:rsidRPr="00D44D7D">
        <w:rPr>
          <w:rFonts w:cs="Avenir Book"/>
          <w:color w:val="0070C0"/>
          <w:sz w:val="32"/>
          <w:szCs w:val="32"/>
        </w:rPr>
        <w:t>($0)! }</w:t>
      </w:r>
    </w:p>
    <w:p w14:paraId="00F7601B" w14:textId="77777777" w:rsidR="00D44D7D" w:rsidRPr="00D44D7D" w:rsidRDefault="00D44D7D" w:rsidP="00D44D7D">
      <w:pPr>
        <w:tabs>
          <w:tab w:val="left" w:pos="2540"/>
        </w:tabs>
        <w:rPr>
          <w:rFonts w:cs="Avenir Book"/>
          <w:color w:val="0070C0"/>
          <w:sz w:val="32"/>
          <w:szCs w:val="32"/>
        </w:rPr>
      </w:pPr>
      <w:r w:rsidRPr="00D44D7D">
        <w:rPr>
          <w:rFonts w:cs="Avenir Book"/>
          <w:color w:val="0070C0"/>
          <w:sz w:val="32"/>
          <w:szCs w:val="32"/>
        </w:rPr>
        <w:t xml:space="preserve">let sorted = </w:t>
      </w:r>
      <w:proofErr w:type="spellStart"/>
      <w:proofErr w:type="gramStart"/>
      <w:r w:rsidRPr="00D44D7D">
        <w:rPr>
          <w:rFonts w:cs="Avenir Book"/>
          <w:color w:val="0070C0"/>
          <w:sz w:val="32"/>
          <w:szCs w:val="32"/>
        </w:rPr>
        <w:t>arr.sorted</w:t>
      </w:r>
      <w:proofErr w:type="spellEnd"/>
      <w:proofErr w:type="gramEnd"/>
      <w:r w:rsidRPr="00D44D7D">
        <w:rPr>
          <w:rFonts w:cs="Avenir Book"/>
          <w:color w:val="0070C0"/>
          <w:sz w:val="32"/>
          <w:szCs w:val="32"/>
        </w:rPr>
        <w:t>()</w:t>
      </w:r>
    </w:p>
    <w:p w14:paraId="2D2E9F96" w14:textId="77777777" w:rsidR="00D44D7D" w:rsidRPr="00D44D7D" w:rsidRDefault="00D44D7D" w:rsidP="00D44D7D">
      <w:pPr>
        <w:tabs>
          <w:tab w:val="left" w:pos="2540"/>
        </w:tabs>
        <w:rPr>
          <w:rFonts w:cs="Avenir Book"/>
          <w:color w:val="0070C0"/>
          <w:sz w:val="32"/>
          <w:szCs w:val="32"/>
        </w:rPr>
      </w:pPr>
      <w:r w:rsidRPr="00D44D7D">
        <w:rPr>
          <w:rFonts w:cs="Avenir Book"/>
          <w:color w:val="0070C0"/>
          <w:sz w:val="32"/>
          <w:szCs w:val="32"/>
        </w:rPr>
        <w:t xml:space="preserve">let </w:t>
      </w:r>
      <w:proofErr w:type="spellStart"/>
      <w:r w:rsidRPr="00D44D7D">
        <w:rPr>
          <w:rFonts w:cs="Avenir Book"/>
          <w:color w:val="0070C0"/>
          <w:sz w:val="32"/>
          <w:szCs w:val="32"/>
        </w:rPr>
        <w:t>minimumSum</w:t>
      </w:r>
      <w:proofErr w:type="spellEnd"/>
      <w:r w:rsidRPr="00D44D7D">
        <w:rPr>
          <w:rFonts w:cs="Avenir Book"/>
          <w:color w:val="0070C0"/>
          <w:sz w:val="32"/>
          <w:szCs w:val="32"/>
        </w:rPr>
        <w:t xml:space="preserve"> = </w:t>
      </w:r>
      <w:proofErr w:type="spellStart"/>
      <w:proofErr w:type="gramStart"/>
      <w:r w:rsidRPr="00D44D7D">
        <w:rPr>
          <w:rFonts w:cs="Avenir Book"/>
          <w:color w:val="0070C0"/>
          <w:sz w:val="32"/>
          <w:szCs w:val="32"/>
        </w:rPr>
        <w:t>sorted.dropLast</w:t>
      </w:r>
      <w:proofErr w:type="spellEnd"/>
      <w:proofErr w:type="gramEnd"/>
      <w:r w:rsidRPr="00D44D7D">
        <w:rPr>
          <w:rFonts w:cs="Avenir Book"/>
          <w:color w:val="0070C0"/>
          <w:sz w:val="32"/>
          <w:szCs w:val="32"/>
        </w:rPr>
        <w:t>().reduce(0, +)</w:t>
      </w:r>
    </w:p>
    <w:p w14:paraId="70AD04AC" w14:textId="77777777" w:rsidR="00D44D7D" w:rsidRPr="00D44D7D" w:rsidRDefault="00D44D7D" w:rsidP="00D44D7D">
      <w:pPr>
        <w:tabs>
          <w:tab w:val="left" w:pos="2540"/>
        </w:tabs>
        <w:rPr>
          <w:rFonts w:cs="Avenir Book"/>
          <w:color w:val="0070C0"/>
          <w:sz w:val="32"/>
          <w:szCs w:val="32"/>
        </w:rPr>
      </w:pPr>
      <w:r w:rsidRPr="00D44D7D">
        <w:rPr>
          <w:rFonts w:cs="Avenir Book"/>
          <w:color w:val="0070C0"/>
          <w:sz w:val="32"/>
          <w:szCs w:val="32"/>
        </w:rPr>
        <w:t xml:space="preserve">let </w:t>
      </w:r>
      <w:proofErr w:type="spellStart"/>
      <w:r w:rsidRPr="00D44D7D">
        <w:rPr>
          <w:rFonts w:cs="Avenir Book"/>
          <w:color w:val="0070C0"/>
          <w:sz w:val="32"/>
          <w:szCs w:val="32"/>
        </w:rPr>
        <w:t>maximumSum</w:t>
      </w:r>
      <w:proofErr w:type="spellEnd"/>
      <w:r w:rsidRPr="00D44D7D">
        <w:rPr>
          <w:rFonts w:cs="Avenir Book"/>
          <w:color w:val="0070C0"/>
          <w:sz w:val="32"/>
          <w:szCs w:val="32"/>
        </w:rPr>
        <w:t xml:space="preserve"> = </w:t>
      </w:r>
      <w:proofErr w:type="spellStart"/>
      <w:proofErr w:type="gramStart"/>
      <w:r w:rsidRPr="00D44D7D">
        <w:rPr>
          <w:rFonts w:cs="Avenir Book"/>
          <w:color w:val="0070C0"/>
          <w:sz w:val="32"/>
          <w:szCs w:val="32"/>
        </w:rPr>
        <w:t>sorted.dropFirst</w:t>
      </w:r>
      <w:proofErr w:type="spellEnd"/>
      <w:proofErr w:type="gramEnd"/>
      <w:r w:rsidRPr="00D44D7D">
        <w:rPr>
          <w:rFonts w:cs="Avenir Book"/>
          <w:color w:val="0070C0"/>
          <w:sz w:val="32"/>
          <w:szCs w:val="32"/>
        </w:rPr>
        <w:t>().reduce(0, +)</w:t>
      </w:r>
    </w:p>
    <w:p w14:paraId="4262BA74" w14:textId="38993541" w:rsidR="00D44D7D" w:rsidRDefault="00D44D7D" w:rsidP="00D44D7D">
      <w:pPr>
        <w:tabs>
          <w:tab w:val="left" w:pos="2540"/>
        </w:tabs>
        <w:rPr>
          <w:rFonts w:cs="Avenir Book"/>
          <w:color w:val="0070C0"/>
          <w:sz w:val="32"/>
          <w:szCs w:val="32"/>
        </w:rPr>
      </w:pPr>
      <w:r w:rsidRPr="00D44D7D">
        <w:rPr>
          <w:rFonts w:cs="Avenir Book"/>
          <w:color w:val="0070C0"/>
          <w:sz w:val="32"/>
          <w:szCs w:val="32"/>
        </w:rPr>
        <w:t>print("\(</w:t>
      </w:r>
      <w:proofErr w:type="spellStart"/>
      <w:r w:rsidRPr="00D44D7D">
        <w:rPr>
          <w:rFonts w:cs="Avenir Book"/>
          <w:color w:val="0070C0"/>
          <w:sz w:val="32"/>
          <w:szCs w:val="32"/>
        </w:rPr>
        <w:t>minimumSum</w:t>
      </w:r>
      <w:proofErr w:type="spellEnd"/>
      <w:r w:rsidRPr="00D44D7D">
        <w:rPr>
          <w:rFonts w:cs="Avenir Book"/>
          <w:color w:val="0070C0"/>
          <w:sz w:val="32"/>
          <w:szCs w:val="32"/>
        </w:rPr>
        <w:t>) \(</w:t>
      </w:r>
      <w:proofErr w:type="spellStart"/>
      <w:r w:rsidRPr="00D44D7D">
        <w:rPr>
          <w:rFonts w:cs="Avenir Book"/>
          <w:color w:val="0070C0"/>
          <w:sz w:val="32"/>
          <w:szCs w:val="32"/>
        </w:rPr>
        <w:t>maximumSum</w:t>
      </w:r>
      <w:proofErr w:type="spellEnd"/>
      <w:r w:rsidRPr="00D44D7D">
        <w:rPr>
          <w:rFonts w:cs="Avenir Book"/>
          <w:color w:val="0070C0"/>
          <w:sz w:val="32"/>
          <w:szCs w:val="32"/>
        </w:rPr>
        <w:t>)")</w:t>
      </w:r>
    </w:p>
    <w:p w14:paraId="15361C7D" w14:textId="77777777" w:rsidR="00657BF0" w:rsidRDefault="00657BF0" w:rsidP="00D44D7D">
      <w:pPr>
        <w:tabs>
          <w:tab w:val="left" w:pos="2540"/>
        </w:tabs>
        <w:rPr>
          <w:rFonts w:cs="Avenir Book"/>
          <w:color w:val="0070C0"/>
          <w:sz w:val="32"/>
          <w:szCs w:val="32"/>
        </w:rPr>
      </w:pPr>
    </w:p>
    <w:p w14:paraId="57EF9CE8" w14:textId="77777777" w:rsidR="00657BF0" w:rsidRDefault="00657BF0" w:rsidP="00D44D7D">
      <w:pPr>
        <w:tabs>
          <w:tab w:val="left" w:pos="2540"/>
        </w:tabs>
        <w:rPr>
          <w:rFonts w:cs="Avenir Book"/>
          <w:color w:val="0070C0"/>
          <w:sz w:val="32"/>
          <w:szCs w:val="32"/>
        </w:rPr>
      </w:pPr>
    </w:p>
    <w:p w14:paraId="1E6364A6" w14:textId="77777777" w:rsidR="00657BF0" w:rsidRDefault="00657BF0" w:rsidP="00D44D7D">
      <w:pPr>
        <w:tabs>
          <w:tab w:val="left" w:pos="2540"/>
        </w:tabs>
        <w:rPr>
          <w:rFonts w:cs="Avenir Book"/>
          <w:color w:val="0070C0"/>
          <w:sz w:val="32"/>
          <w:szCs w:val="32"/>
        </w:rPr>
      </w:pPr>
    </w:p>
    <w:p w14:paraId="6618EB26" w14:textId="77777777" w:rsidR="00657BF0" w:rsidRDefault="00657BF0" w:rsidP="00D44D7D">
      <w:pPr>
        <w:tabs>
          <w:tab w:val="left" w:pos="2540"/>
        </w:tabs>
        <w:rPr>
          <w:rFonts w:cs="Avenir Book"/>
          <w:color w:val="0070C0"/>
          <w:sz w:val="32"/>
          <w:szCs w:val="32"/>
        </w:rPr>
      </w:pPr>
    </w:p>
    <w:p w14:paraId="65020F82" w14:textId="77777777" w:rsidR="00657BF0" w:rsidRDefault="00657BF0" w:rsidP="00D44D7D">
      <w:pPr>
        <w:tabs>
          <w:tab w:val="left" w:pos="2540"/>
        </w:tabs>
        <w:rPr>
          <w:rFonts w:cs="Avenir Book"/>
          <w:color w:val="0070C0"/>
          <w:sz w:val="32"/>
          <w:szCs w:val="32"/>
        </w:rPr>
      </w:pPr>
    </w:p>
    <w:p w14:paraId="1B19CDFD" w14:textId="77777777" w:rsidR="00657BF0" w:rsidRDefault="00657BF0" w:rsidP="00D44D7D">
      <w:pPr>
        <w:tabs>
          <w:tab w:val="left" w:pos="2540"/>
        </w:tabs>
        <w:rPr>
          <w:rFonts w:cs="Avenir Book"/>
          <w:color w:val="0070C0"/>
          <w:sz w:val="32"/>
          <w:szCs w:val="32"/>
        </w:rPr>
      </w:pPr>
    </w:p>
    <w:p w14:paraId="48001BA1" w14:textId="77777777" w:rsidR="00657BF0" w:rsidRDefault="00657BF0" w:rsidP="00D44D7D">
      <w:pPr>
        <w:tabs>
          <w:tab w:val="left" w:pos="2540"/>
        </w:tabs>
        <w:rPr>
          <w:rFonts w:cs="Avenir Book"/>
          <w:color w:val="0070C0"/>
          <w:sz w:val="32"/>
          <w:szCs w:val="32"/>
        </w:rPr>
      </w:pPr>
    </w:p>
    <w:p w14:paraId="4730DC95" w14:textId="15112530" w:rsidR="00657BF0" w:rsidRDefault="00667BE3" w:rsidP="00667BE3">
      <w:pPr>
        <w:tabs>
          <w:tab w:val="left" w:pos="2540"/>
        </w:tabs>
        <w:jc w:val="center"/>
        <w:rPr>
          <w:rFonts w:cs="Avenir Book"/>
          <w:b/>
          <w:color w:val="FF0000"/>
          <w:sz w:val="40"/>
          <w:szCs w:val="40"/>
        </w:rPr>
      </w:pPr>
      <w:proofErr w:type="spellStart"/>
      <w:r>
        <w:rPr>
          <w:rFonts w:cs="Avenir Book"/>
          <w:b/>
          <w:color w:val="FF0000"/>
          <w:sz w:val="40"/>
          <w:szCs w:val="40"/>
        </w:rPr>
        <w:t>BirthdayCakeCandles</w:t>
      </w:r>
      <w:proofErr w:type="spellEnd"/>
    </w:p>
    <w:p w14:paraId="779B1F6A" w14:textId="77777777" w:rsidR="00667BE3" w:rsidRPr="00667BE3" w:rsidRDefault="00667BE3" w:rsidP="00667BE3">
      <w:pPr>
        <w:tabs>
          <w:tab w:val="left" w:pos="2540"/>
        </w:tabs>
        <w:rPr>
          <w:rFonts w:cs="Avenir Book"/>
          <w:color w:val="262626" w:themeColor="text1" w:themeTint="D9"/>
          <w:sz w:val="32"/>
          <w:szCs w:val="32"/>
        </w:rPr>
      </w:pPr>
    </w:p>
    <w:p w14:paraId="33F75B64" w14:textId="77777777" w:rsidR="00362885" w:rsidRDefault="00362885" w:rsidP="00362885">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 xml:space="preserve">Colleen is turning years old! Therefore, she has candles of various heights on her cake, and candle has </w:t>
      </w:r>
      <w:proofErr w:type="gramStart"/>
      <w:r>
        <w:rPr>
          <w:rFonts w:ascii="Avenir Book" w:hAnsi="Avenir Book" w:cs="Avenir Book"/>
          <w:color w:val="2B323D"/>
          <w:sz w:val="32"/>
          <w:szCs w:val="32"/>
        </w:rPr>
        <w:t>height .</w:t>
      </w:r>
      <w:proofErr w:type="gramEnd"/>
      <w:r>
        <w:rPr>
          <w:rFonts w:ascii="Avenir Book" w:hAnsi="Avenir Book" w:cs="Avenir Book"/>
          <w:color w:val="2B323D"/>
          <w:sz w:val="32"/>
          <w:szCs w:val="32"/>
        </w:rPr>
        <w:t xml:space="preserve"> Because the taller candles tower over the shorter ones, Colleen can only blow out the tallest candles.</w:t>
      </w:r>
    </w:p>
    <w:p w14:paraId="3379C82C" w14:textId="77777777" w:rsidR="00362885" w:rsidRDefault="00362885" w:rsidP="00362885">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Given the for each individual candle, find and print the number of candles she can successfully blow out.</w:t>
      </w:r>
    </w:p>
    <w:p w14:paraId="62010657" w14:textId="77777777" w:rsidR="00362885" w:rsidRDefault="00362885" w:rsidP="00362885">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Input Format</w:t>
      </w:r>
    </w:p>
    <w:p w14:paraId="5C5D26F3" w14:textId="77777777" w:rsidR="00362885" w:rsidRDefault="00362885" w:rsidP="00362885">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The first line contains a single integer</w:t>
      </w:r>
      <w:proofErr w:type="gramStart"/>
      <w:r>
        <w:rPr>
          <w:rFonts w:ascii="Avenir Book" w:hAnsi="Avenir Book" w:cs="Avenir Book"/>
          <w:color w:val="2B323D"/>
          <w:sz w:val="32"/>
          <w:szCs w:val="32"/>
        </w:rPr>
        <w:t>, ,</w:t>
      </w:r>
      <w:proofErr w:type="gramEnd"/>
      <w:r>
        <w:rPr>
          <w:rFonts w:ascii="Avenir Book" w:hAnsi="Avenir Book" w:cs="Avenir Book"/>
          <w:color w:val="2B323D"/>
          <w:sz w:val="32"/>
          <w:szCs w:val="32"/>
        </w:rPr>
        <w:t xml:space="preserve"> denoting the number of candles on the cake. </w:t>
      </w:r>
    </w:p>
    <w:p w14:paraId="7CAC0EF7" w14:textId="77777777" w:rsidR="00362885" w:rsidRDefault="00362885" w:rsidP="00362885">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 xml:space="preserve">The second line contains space-separated integers, where each integer describes the height of </w:t>
      </w:r>
      <w:proofErr w:type="gramStart"/>
      <w:r>
        <w:rPr>
          <w:rFonts w:ascii="Avenir Book" w:hAnsi="Avenir Book" w:cs="Avenir Book"/>
          <w:color w:val="2B323D"/>
          <w:sz w:val="32"/>
          <w:szCs w:val="32"/>
        </w:rPr>
        <w:t>candle .</w:t>
      </w:r>
      <w:proofErr w:type="gramEnd"/>
    </w:p>
    <w:p w14:paraId="6FC72000" w14:textId="77777777" w:rsidR="00362885" w:rsidRDefault="00362885" w:rsidP="00362885">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Constraints</w:t>
      </w:r>
    </w:p>
    <w:p w14:paraId="45238D05" w14:textId="77777777" w:rsidR="00362885" w:rsidRDefault="00362885" w:rsidP="00362885">
      <w:pPr>
        <w:widowControl w:val="0"/>
        <w:numPr>
          <w:ilvl w:val="0"/>
          <w:numId w:val="5"/>
        </w:numPr>
        <w:tabs>
          <w:tab w:val="left" w:pos="220"/>
          <w:tab w:val="left" w:pos="720"/>
        </w:tabs>
        <w:autoSpaceDE w:val="0"/>
        <w:autoSpaceDN w:val="0"/>
        <w:adjustRightInd w:val="0"/>
        <w:spacing w:after="0" w:line="240" w:lineRule="auto"/>
        <w:ind w:hanging="720"/>
        <w:rPr>
          <w:rFonts w:ascii="Avenir Book" w:hAnsi="Avenir Book" w:cs="Avenir Book"/>
          <w:color w:val="2B323D"/>
          <w:sz w:val="32"/>
          <w:szCs w:val="32"/>
        </w:rPr>
      </w:pPr>
    </w:p>
    <w:p w14:paraId="7FE5DDBE" w14:textId="77777777" w:rsidR="00362885" w:rsidRDefault="00362885" w:rsidP="00362885">
      <w:pPr>
        <w:widowControl w:val="0"/>
        <w:numPr>
          <w:ilvl w:val="0"/>
          <w:numId w:val="5"/>
        </w:numPr>
        <w:tabs>
          <w:tab w:val="left" w:pos="220"/>
          <w:tab w:val="left" w:pos="720"/>
        </w:tabs>
        <w:autoSpaceDE w:val="0"/>
        <w:autoSpaceDN w:val="0"/>
        <w:adjustRightInd w:val="0"/>
        <w:spacing w:after="0" w:line="240" w:lineRule="auto"/>
        <w:ind w:hanging="720"/>
        <w:rPr>
          <w:rFonts w:ascii="Avenir Book" w:hAnsi="Avenir Book" w:cs="Avenir Book"/>
          <w:color w:val="2B323D"/>
          <w:sz w:val="32"/>
          <w:szCs w:val="32"/>
        </w:rPr>
      </w:pPr>
    </w:p>
    <w:p w14:paraId="3078B590" w14:textId="77777777" w:rsidR="00362885" w:rsidRDefault="00362885" w:rsidP="00362885">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Output Format</w:t>
      </w:r>
    </w:p>
    <w:p w14:paraId="21DA32C0" w14:textId="77777777" w:rsidR="00362885" w:rsidRDefault="00362885" w:rsidP="00362885">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Print the number of candles Colleen blows out on a new line.</w:t>
      </w:r>
    </w:p>
    <w:p w14:paraId="4AD9B6A2" w14:textId="77777777" w:rsidR="00362885" w:rsidRDefault="00362885" w:rsidP="00362885">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Sample Input 0</w:t>
      </w:r>
    </w:p>
    <w:p w14:paraId="1D403840" w14:textId="77777777" w:rsidR="00362885" w:rsidRDefault="00362885" w:rsidP="00362885">
      <w:pPr>
        <w:widowControl w:val="0"/>
        <w:autoSpaceDE w:val="0"/>
        <w:autoSpaceDN w:val="0"/>
        <w:adjustRightInd w:val="0"/>
        <w:spacing w:after="0" w:line="240" w:lineRule="auto"/>
        <w:rPr>
          <w:rFonts w:ascii="Menlo" w:hAnsi="Menlo" w:cs="Menlo"/>
          <w:color w:val="353B47"/>
          <w:sz w:val="28"/>
          <w:szCs w:val="28"/>
        </w:rPr>
      </w:pPr>
      <w:r>
        <w:rPr>
          <w:rFonts w:ascii="Menlo" w:hAnsi="Menlo" w:cs="Menlo"/>
          <w:color w:val="353B47"/>
          <w:sz w:val="28"/>
          <w:szCs w:val="28"/>
        </w:rPr>
        <w:t>4</w:t>
      </w:r>
    </w:p>
    <w:p w14:paraId="43BAA918" w14:textId="77777777" w:rsidR="00362885" w:rsidRDefault="00362885" w:rsidP="00362885">
      <w:pPr>
        <w:widowControl w:val="0"/>
        <w:autoSpaceDE w:val="0"/>
        <w:autoSpaceDN w:val="0"/>
        <w:adjustRightInd w:val="0"/>
        <w:spacing w:after="0" w:line="240" w:lineRule="auto"/>
        <w:rPr>
          <w:rFonts w:ascii="Menlo" w:hAnsi="Menlo" w:cs="Menlo"/>
          <w:color w:val="353B47"/>
          <w:sz w:val="28"/>
          <w:szCs w:val="28"/>
        </w:rPr>
      </w:pPr>
      <w:r>
        <w:rPr>
          <w:rFonts w:ascii="Menlo" w:hAnsi="Menlo" w:cs="Menlo"/>
          <w:color w:val="353B47"/>
          <w:sz w:val="28"/>
          <w:szCs w:val="28"/>
        </w:rPr>
        <w:t>3 2 1 3</w:t>
      </w:r>
    </w:p>
    <w:p w14:paraId="6AF5E03F" w14:textId="77777777" w:rsidR="00362885" w:rsidRDefault="00362885" w:rsidP="00362885">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Sample Output 0</w:t>
      </w:r>
    </w:p>
    <w:p w14:paraId="388B2BF4" w14:textId="75A8CB9E" w:rsidR="00657BF0" w:rsidRDefault="00362885" w:rsidP="00362885">
      <w:pPr>
        <w:tabs>
          <w:tab w:val="left" w:pos="2540"/>
        </w:tabs>
        <w:rPr>
          <w:rFonts w:ascii="Menlo" w:hAnsi="Menlo" w:cs="Menlo"/>
          <w:color w:val="353B47"/>
          <w:sz w:val="28"/>
          <w:szCs w:val="28"/>
        </w:rPr>
      </w:pPr>
      <w:r>
        <w:rPr>
          <w:rFonts w:ascii="Menlo" w:hAnsi="Menlo" w:cs="Menlo"/>
          <w:color w:val="353B47"/>
          <w:sz w:val="28"/>
          <w:szCs w:val="28"/>
        </w:rPr>
        <w:t>2</w:t>
      </w:r>
    </w:p>
    <w:p w14:paraId="67985A9E" w14:textId="77777777" w:rsidR="00362885" w:rsidRDefault="00362885" w:rsidP="00362885">
      <w:pPr>
        <w:tabs>
          <w:tab w:val="left" w:pos="2540"/>
        </w:tabs>
        <w:rPr>
          <w:rFonts w:ascii="Menlo" w:hAnsi="Menlo" w:cs="Menlo"/>
          <w:color w:val="353B47"/>
          <w:sz w:val="28"/>
          <w:szCs w:val="28"/>
        </w:rPr>
      </w:pPr>
    </w:p>
    <w:p w14:paraId="5AD940BB" w14:textId="77777777" w:rsidR="00362885" w:rsidRDefault="00362885" w:rsidP="00362885">
      <w:pPr>
        <w:tabs>
          <w:tab w:val="left" w:pos="2540"/>
        </w:tabs>
        <w:rPr>
          <w:rFonts w:ascii="Menlo" w:hAnsi="Menlo" w:cs="Menlo"/>
          <w:color w:val="353B47"/>
          <w:sz w:val="28"/>
          <w:szCs w:val="28"/>
        </w:rPr>
      </w:pPr>
    </w:p>
    <w:p w14:paraId="5B951DE6" w14:textId="77777777" w:rsidR="00362885" w:rsidRDefault="00362885" w:rsidP="00362885">
      <w:pPr>
        <w:tabs>
          <w:tab w:val="left" w:pos="2540"/>
        </w:tabs>
        <w:rPr>
          <w:rFonts w:ascii="Menlo" w:hAnsi="Menlo" w:cs="Menlo"/>
          <w:color w:val="353B47"/>
          <w:sz w:val="28"/>
          <w:szCs w:val="28"/>
        </w:rPr>
      </w:pPr>
    </w:p>
    <w:p w14:paraId="02A8E3D7" w14:textId="77777777" w:rsidR="00362885" w:rsidRDefault="00362885" w:rsidP="00362885">
      <w:pPr>
        <w:tabs>
          <w:tab w:val="left" w:pos="2540"/>
        </w:tabs>
        <w:rPr>
          <w:rFonts w:ascii="Menlo" w:hAnsi="Menlo" w:cs="Menlo"/>
          <w:color w:val="353B47"/>
          <w:sz w:val="28"/>
          <w:szCs w:val="28"/>
        </w:rPr>
      </w:pPr>
    </w:p>
    <w:p w14:paraId="17D03987" w14:textId="77777777" w:rsidR="00362885" w:rsidRPr="00362885" w:rsidRDefault="00362885" w:rsidP="00362885">
      <w:pPr>
        <w:tabs>
          <w:tab w:val="left" w:pos="2540"/>
        </w:tabs>
        <w:rPr>
          <w:rFonts w:cs="Menlo"/>
          <w:color w:val="0070C0"/>
          <w:sz w:val="32"/>
          <w:szCs w:val="32"/>
        </w:rPr>
      </w:pPr>
      <w:r w:rsidRPr="00362885">
        <w:rPr>
          <w:rFonts w:cs="Menlo"/>
          <w:color w:val="0070C0"/>
          <w:sz w:val="32"/>
          <w:szCs w:val="32"/>
        </w:rPr>
        <w:t>import Foundation</w:t>
      </w:r>
    </w:p>
    <w:p w14:paraId="2A3BB61A" w14:textId="77777777" w:rsidR="00362885" w:rsidRPr="00362885" w:rsidRDefault="00362885" w:rsidP="00362885">
      <w:pPr>
        <w:tabs>
          <w:tab w:val="left" w:pos="2540"/>
        </w:tabs>
        <w:rPr>
          <w:rFonts w:cs="Menlo"/>
          <w:color w:val="0070C0"/>
          <w:sz w:val="32"/>
          <w:szCs w:val="32"/>
        </w:rPr>
      </w:pPr>
    </w:p>
    <w:p w14:paraId="4FC5D6EA" w14:textId="77777777" w:rsidR="00362885" w:rsidRPr="00362885" w:rsidRDefault="00362885" w:rsidP="00362885">
      <w:pPr>
        <w:tabs>
          <w:tab w:val="left" w:pos="2540"/>
        </w:tabs>
        <w:rPr>
          <w:rFonts w:cs="Menlo"/>
          <w:color w:val="0070C0"/>
          <w:sz w:val="32"/>
          <w:szCs w:val="32"/>
        </w:rPr>
      </w:pPr>
      <w:r w:rsidRPr="00362885">
        <w:rPr>
          <w:rFonts w:cs="Menlo"/>
          <w:color w:val="0070C0"/>
          <w:sz w:val="32"/>
          <w:szCs w:val="32"/>
        </w:rPr>
        <w:t xml:space="preserve">let n = </w:t>
      </w:r>
      <w:proofErr w:type="spellStart"/>
      <w:r w:rsidRPr="00362885">
        <w:rPr>
          <w:rFonts w:cs="Menlo"/>
          <w:color w:val="0070C0"/>
          <w:sz w:val="32"/>
          <w:szCs w:val="32"/>
        </w:rPr>
        <w:t>Int</w:t>
      </w:r>
      <w:proofErr w:type="spellEnd"/>
      <w:r w:rsidRPr="00362885">
        <w:rPr>
          <w:rFonts w:cs="Menlo"/>
          <w:color w:val="0070C0"/>
          <w:sz w:val="32"/>
          <w:szCs w:val="32"/>
        </w:rPr>
        <w:t>(</w:t>
      </w:r>
      <w:proofErr w:type="spellStart"/>
      <w:proofErr w:type="gramStart"/>
      <w:r w:rsidRPr="00362885">
        <w:rPr>
          <w:rFonts w:cs="Menlo"/>
          <w:color w:val="0070C0"/>
          <w:sz w:val="32"/>
          <w:szCs w:val="32"/>
        </w:rPr>
        <w:t>readLine</w:t>
      </w:r>
      <w:proofErr w:type="spellEnd"/>
      <w:r w:rsidRPr="00362885">
        <w:rPr>
          <w:rFonts w:cs="Menlo"/>
          <w:color w:val="0070C0"/>
          <w:sz w:val="32"/>
          <w:szCs w:val="32"/>
        </w:rPr>
        <w:t>(</w:t>
      </w:r>
      <w:proofErr w:type="gramEnd"/>
      <w:r w:rsidRPr="00362885">
        <w:rPr>
          <w:rFonts w:cs="Menlo"/>
          <w:color w:val="0070C0"/>
          <w:sz w:val="32"/>
          <w:szCs w:val="32"/>
        </w:rPr>
        <w:t>)!)!</w:t>
      </w:r>
    </w:p>
    <w:p w14:paraId="73D2B62E" w14:textId="77777777" w:rsidR="00362885" w:rsidRPr="00362885" w:rsidRDefault="00362885" w:rsidP="00362885">
      <w:pPr>
        <w:tabs>
          <w:tab w:val="left" w:pos="2540"/>
        </w:tabs>
        <w:rPr>
          <w:rFonts w:cs="Menlo"/>
          <w:color w:val="0070C0"/>
          <w:sz w:val="32"/>
          <w:szCs w:val="32"/>
        </w:rPr>
      </w:pPr>
      <w:r w:rsidRPr="00362885">
        <w:rPr>
          <w:rFonts w:cs="Menlo"/>
          <w:color w:val="0070C0"/>
          <w:sz w:val="32"/>
          <w:szCs w:val="32"/>
        </w:rPr>
        <w:lastRenderedPageBreak/>
        <w:t xml:space="preserve">let </w:t>
      </w:r>
      <w:proofErr w:type="spellStart"/>
      <w:r w:rsidRPr="00362885">
        <w:rPr>
          <w:rFonts w:cs="Menlo"/>
          <w:color w:val="0070C0"/>
          <w:sz w:val="32"/>
          <w:szCs w:val="32"/>
        </w:rPr>
        <w:t>arr</w:t>
      </w:r>
      <w:proofErr w:type="spellEnd"/>
      <w:r w:rsidRPr="00362885">
        <w:rPr>
          <w:rFonts w:cs="Menlo"/>
          <w:color w:val="0070C0"/>
          <w:sz w:val="32"/>
          <w:szCs w:val="32"/>
        </w:rPr>
        <w:t xml:space="preserve"> = </w:t>
      </w:r>
      <w:proofErr w:type="spellStart"/>
      <w:proofErr w:type="gramStart"/>
      <w:r w:rsidRPr="00362885">
        <w:rPr>
          <w:rFonts w:cs="Menlo"/>
          <w:color w:val="0070C0"/>
          <w:sz w:val="32"/>
          <w:szCs w:val="32"/>
        </w:rPr>
        <w:t>readLine</w:t>
      </w:r>
      <w:proofErr w:type="spellEnd"/>
      <w:r w:rsidRPr="00362885">
        <w:rPr>
          <w:rFonts w:cs="Menlo"/>
          <w:color w:val="0070C0"/>
          <w:sz w:val="32"/>
          <w:szCs w:val="32"/>
        </w:rPr>
        <w:t>(</w:t>
      </w:r>
      <w:proofErr w:type="gramEnd"/>
      <w:r w:rsidRPr="00362885">
        <w:rPr>
          <w:rFonts w:cs="Menlo"/>
          <w:color w:val="0070C0"/>
          <w:sz w:val="32"/>
          <w:szCs w:val="32"/>
        </w:rPr>
        <w:t>)!.components(</w:t>
      </w:r>
      <w:proofErr w:type="spellStart"/>
      <w:r w:rsidRPr="00362885">
        <w:rPr>
          <w:rFonts w:cs="Menlo"/>
          <w:color w:val="0070C0"/>
          <w:sz w:val="32"/>
          <w:szCs w:val="32"/>
        </w:rPr>
        <w:t>separatedBy</w:t>
      </w:r>
      <w:proofErr w:type="spellEnd"/>
      <w:r w:rsidRPr="00362885">
        <w:rPr>
          <w:rFonts w:cs="Menlo"/>
          <w:color w:val="0070C0"/>
          <w:sz w:val="32"/>
          <w:szCs w:val="32"/>
        </w:rPr>
        <w:t>:" ").map{</w:t>
      </w:r>
      <w:proofErr w:type="spellStart"/>
      <w:r w:rsidRPr="00362885">
        <w:rPr>
          <w:rFonts w:cs="Menlo"/>
          <w:color w:val="0070C0"/>
          <w:sz w:val="32"/>
          <w:szCs w:val="32"/>
        </w:rPr>
        <w:t>Int</w:t>
      </w:r>
      <w:proofErr w:type="spellEnd"/>
      <w:r w:rsidRPr="00362885">
        <w:rPr>
          <w:rFonts w:cs="Menlo"/>
          <w:color w:val="0070C0"/>
          <w:sz w:val="32"/>
          <w:szCs w:val="32"/>
        </w:rPr>
        <w:t>($0)!}</w:t>
      </w:r>
    </w:p>
    <w:p w14:paraId="75A4077B" w14:textId="77777777" w:rsidR="00362885" w:rsidRPr="00362885" w:rsidRDefault="00362885" w:rsidP="00362885">
      <w:pPr>
        <w:tabs>
          <w:tab w:val="left" w:pos="2540"/>
        </w:tabs>
        <w:rPr>
          <w:rFonts w:cs="Menlo"/>
          <w:color w:val="0070C0"/>
          <w:sz w:val="32"/>
          <w:szCs w:val="32"/>
        </w:rPr>
      </w:pPr>
      <w:r w:rsidRPr="00362885">
        <w:rPr>
          <w:rFonts w:cs="Menlo"/>
          <w:color w:val="0070C0"/>
          <w:sz w:val="32"/>
          <w:szCs w:val="32"/>
        </w:rPr>
        <w:t xml:space="preserve">let </w:t>
      </w:r>
      <w:proofErr w:type="spellStart"/>
      <w:r w:rsidRPr="00362885">
        <w:rPr>
          <w:rFonts w:cs="Menlo"/>
          <w:color w:val="0070C0"/>
          <w:sz w:val="32"/>
          <w:szCs w:val="32"/>
        </w:rPr>
        <w:t>maxHeight</w:t>
      </w:r>
      <w:proofErr w:type="spellEnd"/>
      <w:r w:rsidRPr="00362885">
        <w:rPr>
          <w:rFonts w:cs="Menlo"/>
          <w:color w:val="0070C0"/>
          <w:sz w:val="32"/>
          <w:szCs w:val="32"/>
        </w:rPr>
        <w:t xml:space="preserve"> = </w:t>
      </w:r>
      <w:proofErr w:type="spellStart"/>
      <w:proofErr w:type="gramStart"/>
      <w:r w:rsidRPr="00362885">
        <w:rPr>
          <w:rFonts w:cs="Menlo"/>
          <w:color w:val="0070C0"/>
          <w:sz w:val="32"/>
          <w:szCs w:val="32"/>
        </w:rPr>
        <w:t>arr.max</w:t>
      </w:r>
      <w:proofErr w:type="spellEnd"/>
      <w:r w:rsidRPr="00362885">
        <w:rPr>
          <w:rFonts w:cs="Menlo"/>
          <w:color w:val="0070C0"/>
          <w:sz w:val="32"/>
          <w:szCs w:val="32"/>
        </w:rPr>
        <w:t>(</w:t>
      </w:r>
      <w:proofErr w:type="gramEnd"/>
      <w:r w:rsidRPr="00362885">
        <w:rPr>
          <w:rFonts w:cs="Menlo"/>
          <w:color w:val="0070C0"/>
          <w:sz w:val="32"/>
          <w:szCs w:val="32"/>
        </w:rPr>
        <w:t>)</w:t>
      </w:r>
    </w:p>
    <w:p w14:paraId="30BFF4CB" w14:textId="77777777" w:rsidR="00362885" w:rsidRPr="00362885" w:rsidRDefault="00362885" w:rsidP="00362885">
      <w:pPr>
        <w:tabs>
          <w:tab w:val="left" w:pos="2540"/>
        </w:tabs>
        <w:rPr>
          <w:rFonts w:cs="Menlo"/>
          <w:color w:val="0070C0"/>
          <w:sz w:val="32"/>
          <w:szCs w:val="32"/>
        </w:rPr>
      </w:pPr>
      <w:r w:rsidRPr="00362885">
        <w:rPr>
          <w:rFonts w:cs="Menlo"/>
          <w:color w:val="0070C0"/>
          <w:sz w:val="32"/>
          <w:szCs w:val="32"/>
        </w:rPr>
        <w:t xml:space="preserve">let </w:t>
      </w:r>
      <w:proofErr w:type="spellStart"/>
      <w:r w:rsidRPr="00362885">
        <w:rPr>
          <w:rFonts w:cs="Menlo"/>
          <w:color w:val="0070C0"/>
          <w:sz w:val="32"/>
          <w:szCs w:val="32"/>
        </w:rPr>
        <w:t>noOfCandlesBlown</w:t>
      </w:r>
      <w:proofErr w:type="spellEnd"/>
      <w:r w:rsidRPr="00362885">
        <w:rPr>
          <w:rFonts w:cs="Menlo"/>
          <w:color w:val="0070C0"/>
          <w:sz w:val="32"/>
          <w:szCs w:val="32"/>
        </w:rPr>
        <w:t xml:space="preserve"> = </w:t>
      </w:r>
      <w:proofErr w:type="spellStart"/>
      <w:proofErr w:type="gramStart"/>
      <w:r w:rsidRPr="00362885">
        <w:rPr>
          <w:rFonts w:cs="Menlo"/>
          <w:color w:val="0070C0"/>
          <w:sz w:val="32"/>
          <w:szCs w:val="32"/>
        </w:rPr>
        <w:t>arr.filter</w:t>
      </w:r>
      <w:proofErr w:type="spellEnd"/>
      <w:proofErr w:type="gramEnd"/>
      <w:r w:rsidRPr="00362885">
        <w:rPr>
          <w:rFonts w:cs="Menlo"/>
          <w:color w:val="0070C0"/>
          <w:sz w:val="32"/>
          <w:szCs w:val="32"/>
        </w:rPr>
        <w:t xml:space="preserve">{$0 == </w:t>
      </w:r>
      <w:proofErr w:type="spellStart"/>
      <w:r w:rsidRPr="00362885">
        <w:rPr>
          <w:rFonts w:cs="Menlo"/>
          <w:color w:val="0070C0"/>
          <w:sz w:val="32"/>
          <w:szCs w:val="32"/>
        </w:rPr>
        <w:t>maxHeight</w:t>
      </w:r>
      <w:proofErr w:type="spellEnd"/>
      <w:r w:rsidRPr="00362885">
        <w:rPr>
          <w:rFonts w:cs="Menlo"/>
          <w:color w:val="0070C0"/>
          <w:sz w:val="32"/>
          <w:szCs w:val="32"/>
        </w:rPr>
        <w:t>}.count</w:t>
      </w:r>
    </w:p>
    <w:p w14:paraId="24395612" w14:textId="4F1ED401" w:rsidR="00362885" w:rsidRDefault="00362885" w:rsidP="00362885">
      <w:pPr>
        <w:tabs>
          <w:tab w:val="left" w:pos="2540"/>
        </w:tabs>
        <w:rPr>
          <w:rFonts w:cs="Menlo"/>
          <w:color w:val="0070C0"/>
          <w:sz w:val="32"/>
          <w:szCs w:val="32"/>
        </w:rPr>
      </w:pPr>
      <w:r w:rsidRPr="00362885">
        <w:rPr>
          <w:rFonts w:cs="Menlo"/>
          <w:color w:val="0070C0"/>
          <w:sz w:val="32"/>
          <w:szCs w:val="32"/>
        </w:rPr>
        <w:t>print(</w:t>
      </w:r>
      <w:proofErr w:type="spellStart"/>
      <w:r w:rsidRPr="00362885">
        <w:rPr>
          <w:rFonts w:cs="Menlo"/>
          <w:color w:val="0070C0"/>
          <w:sz w:val="32"/>
          <w:szCs w:val="32"/>
        </w:rPr>
        <w:t>noOfCandlesBlown</w:t>
      </w:r>
      <w:proofErr w:type="spellEnd"/>
      <w:r w:rsidRPr="00362885">
        <w:rPr>
          <w:rFonts w:cs="Menlo"/>
          <w:color w:val="0070C0"/>
          <w:sz w:val="32"/>
          <w:szCs w:val="32"/>
        </w:rPr>
        <w:t>)</w:t>
      </w:r>
    </w:p>
    <w:p w14:paraId="45B13ADC" w14:textId="77777777" w:rsidR="00117B19" w:rsidRDefault="00117B19" w:rsidP="00362885">
      <w:pPr>
        <w:tabs>
          <w:tab w:val="left" w:pos="2540"/>
        </w:tabs>
        <w:rPr>
          <w:rFonts w:cs="Menlo"/>
          <w:color w:val="0070C0"/>
          <w:sz w:val="32"/>
          <w:szCs w:val="32"/>
        </w:rPr>
      </w:pPr>
    </w:p>
    <w:p w14:paraId="3B2BDC6B" w14:textId="77777777" w:rsidR="00117B19" w:rsidRDefault="00117B19" w:rsidP="00362885">
      <w:pPr>
        <w:tabs>
          <w:tab w:val="left" w:pos="2540"/>
        </w:tabs>
        <w:rPr>
          <w:rFonts w:cs="Menlo"/>
          <w:color w:val="0070C0"/>
          <w:sz w:val="32"/>
          <w:szCs w:val="32"/>
        </w:rPr>
      </w:pPr>
    </w:p>
    <w:p w14:paraId="1CB3CE30" w14:textId="77777777" w:rsidR="00117B19" w:rsidRDefault="00117B19" w:rsidP="00362885">
      <w:pPr>
        <w:tabs>
          <w:tab w:val="left" w:pos="2540"/>
        </w:tabs>
        <w:rPr>
          <w:rFonts w:cs="Menlo"/>
          <w:color w:val="0070C0"/>
          <w:sz w:val="32"/>
          <w:szCs w:val="32"/>
        </w:rPr>
      </w:pPr>
    </w:p>
    <w:p w14:paraId="38F9CEB2" w14:textId="77777777" w:rsidR="00117B19" w:rsidRDefault="00117B19" w:rsidP="00362885">
      <w:pPr>
        <w:tabs>
          <w:tab w:val="left" w:pos="2540"/>
        </w:tabs>
        <w:rPr>
          <w:rFonts w:cs="Menlo"/>
          <w:color w:val="0070C0"/>
          <w:sz w:val="32"/>
          <w:szCs w:val="32"/>
        </w:rPr>
      </w:pPr>
    </w:p>
    <w:p w14:paraId="627B5289" w14:textId="77777777" w:rsidR="00117B19" w:rsidRDefault="00117B19" w:rsidP="00362885">
      <w:pPr>
        <w:tabs>
          <w:tab w:val="left" w:pos="2540"/>
        </w:tabs>
        <w:rPr>
          <w:rFonts w:cs="Menlo"/>
          <w:color w:val="0070C0"/>
          <w:sz w:val="32"/>
          <w:szCs w:val="32"/>
        </w:rPr>
      </w:pPr>
    </w:p>
    <w:p w14:paraId="301A43BD" w14:textId="77777777" w:rsidR="00117B19" w:rsidRDefault="00117B19" w:rsidP="00362885">
      <w:pPr>
        <w:tabs>
          <w:tab w:val="left" w:pos="2540"/>
        </w:tabs>
        <w:rPr>
          <w:rFonts w:cs="Menlo"/>
          <w:color w:val="0070C0"/>
          <w:sz w:val="32"/>
          <w:szCs w:val="32"/>
        </w:rPr>
      </w:pPr>
    </w:p>
    <w:p w14:paraId="7AA567B3" w14:textId="2052D704" w:rsidR="00117B19" w:rsidRDefault="00117B19" w:rsidP="00117B19">
      <w:pPr>
        <w:tabs>
          <w:tab w:val="left" w:pos="2540"/>
        </w:tabs>
        <w:jc w:val="center"/>
        <w:rPr>
          <w:rFonts w:cs="Menlo"/>
          <w:b/>
          <w:color w:val="FF0000"/>
          <w:sz w:val="40"/>
          <w:szCs w:val="40"/>
        </w:rPr>
      </w:pPr>
      <w:r>
        <w:rPr>
          <w:rFonts w:cs="Menlo"/>
          <w:b/>
          <w:color w:val="FF0000"/>
          <w:sz w:val="40"/>
          <w:szCs w:val="40"/>
        </w:rPr>
        <w:t>Time Conversion</w:t>
      </w:r>
    </w:p>
    <w:p w14:paraId="43283C93" w14:textId="77777777" w:rsidR="00D034D6" w:rsidRDefault="00D034D6" w:rsidP="00117B19">
      <w:pPr>
        <w:tabs>
          <w:tab w:val="left" w:pos="2540"/>
        </w:tabs>
        <w:jc w:val="center"/>
        <w:rPr>
          <w:rFonts w:cs="Menlo"/>
          <w:b/>
          <w:color w:val="FF0000"/>
          <w:sz w:val="40"/>
          <w:szCs w:val="40"/>
        </w:rPr>
      </w:pPr>
    </w:p>
    <w:p w14:paraId="79A8B269" w14:textId="77777777" w:rsidR="00D034D6" w:rsidRPr="00D034D6" w:rsidRDefault="00D034D6" w:rsidP="00D034D6">
      <w:pPr>
        <w:tabs>
          <w:tab w:val="left" w:pos="2540"/>
        </w:tabs>
        <w:rPr>
          <w:rFonts w:cs="Menlo"/>
          <w:color w:val="262626" w:themeColor="text1" w:themeTint="D9"/>
          <w:sz w:val="32"/>
          <w:szCs w:val="32"/>
        </w:rPr>
      </w:pPr>
    </w:p>
    <w:p w14:paraId="51D9F892" w14:textId="77777777" w:rsidR="00D034D6" w:rsidRDefault="00D034D6" w:rsidP="00D034D6">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 xml:space="preserve">Given a time in </w:t>
      </w:r>
      <w:hyperlink r:id="rId41" w:history="1">
        <w:r>
          <w:rPr>
            <w:rFonts w:ascii="Avenir Next" w:hAnsi="Avenir Next" w:cs="Avenir Next"/>
            <w:color w:val="387AF3"/>
            <w:sz w:val="32"/>
            <w:szCs w:val="32"/>
          </w:rPr>
          <w:t>-hour AM/PM format</w:t>
        </w:r>
      </w:hyperlink>
      <w:r>
        <w:rPr>
          <w:rFonts w:ascii="Avenir Book" w:hAnsi="Avenir Book" w:cs="Avenir Book"/>
          <w:color w:val="2B323D"/>
          <w:sz w:val="32"/>
          <w:szCs w:val="32"/>
        </w:rPr>
        <w:t>, convert it to military (-hour) time.</w:t>
      </w:r>
    </w:p>
    <w:p w14:paraId="3221C804" w14:textId="77777777" w:rsidR="00D034D6" w:rsidRDefault="00D034D6" w:rsidP="00D034D6">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Note:</w:t>
      </w:r>
      <w:r>
        <w:rPr>
          <w:rFonts w:ascii="Avenir Book" w:hAnsi="Avenir Book" w:cs="Avenir Book"/>
          <w:color w:val="2B323D"/>
          <w:sz w:val="32"/>
          <w:szCs w:val="32"/>
        </w:rPr>
        <w:t xml:space="preserve"> Midnight is on a -hour clock, and on a -hour clock. Noon is on a -hour clock, and on a -hour clock.</w:t>
      </w:r>
    </w:p>
    <w:p w14:paraId="55030629" w14:textId="77777777" w:rsidR="00D034D6" w:rsidRDefault="00D034D6" w:rsidP="00D034D6">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Input Format</w:t>
      </w:r>
    </w:p>
    <w:p w14:paraId="70104263" w14:textId="77777777" w:rsidR="00D034D6" w:rsidRDefault="00D034D6" w:rsidP="00D034D6">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 xml:space="preserve">A single string containing a time in -hour clock format (i.e.: </w:t>
      </w:r>
      <w:proofErr w:type="gramStart"/>
      <w:r>
        <w:rPr>
          <w:rFonts w:ascii="Avenir Book" w:hAnsi="Avenir Book" w:cs="Avenir Book"/>
          <w:color w:val="2B323D"/>
          <w:sz w:val="32"/>
          <w:szCs w:val="32"/>
        </w:rPr>
        <w:t>or )</w:t>
      </w:r>
      <w:proofErr w:type="gramEnd"/>
      <w:r>
        <w:rPr>
          <w:rFonts w:ascii="Avenir Book" w:hAnsi="Avenir Book" w:cs="Avenir Book"/>
          <w:color w:val="2B323D"/>
          <w:sz w:val="32"/>
          <w:szCs w:val="32"/>
        </w:rPr>
        <w:t>, where and .</w:t>
      </w:r>
    </w:p>
    <w:p w14:paraId="3ACFB498" w14:textId="77777777" w:rsidR="00D034D6" w:rsidRDefault="00D034D6" w:rsidP="00D034D6">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Output Format</w:t>
      </w:r>
    </w:p>
    <w:p w14:paraId="4D5002F6" w14:textId="77777777" w:rsidR="00D034D6" w:rsidRDefault="00D034D6" w:rsidP="00D034D6">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 xml:space="preserve">Convert and print the given time in -hour format, </w:t>
      </w:r>
      <w:proofErr w:type="gramStart"/>
      <w:r>
        <w:rPr>
          <w:rFonts w:ascii="Avenir Book" w:hAnsi="Avenir Book" w:cs="Avenir Book"/>
          <w:color w:val="2B323D"/>
          <w:sz w:val="32"/>
          <w:szCs w:val="32"/>
        </w:rPr>
        <w:t>where .</w:t>
      </w:r>
      <w:proofErr w:type="gramEnd"/>
    </w:p>
    <w:p w14:paraId="118E65BF" w14:textId="77777777" w:rsidR="00D034D6" w:rsidRDefault="00D034D6" w:rsidP="00D034D6">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Sample Input</w:t>
      </w:r>
    </w:p>
    <w:p w14:paraId="1EE203B7" w14:textId="77777777" w:rsidR="00D034D6" w:rsidRDefault="00D034D6" w:rsidP="00D034D6">
      <w:pPr>
        <w:widowControl w:val="0"/>
        <w:autoSpaceDE w:val="0"/>
        <w:autoSpaceDN w:val="0"/>
        <w:adjustRightInd w:val="0"/>
        <w:spacing w:after="0" w:line="240" w:lineRule="auto"/>
        <w:rPr>
          <w:rFonts w:ascii="Menlo" w:hAnsi="Menlo" w:cs="Menlo"/>
          <w:color w:val="353B4C"/>
          <w:sz w:val="28"/>
          <w:szCs w:val="28"/>
        </w:rPr>
      </w:pPr>
      <w:r>
        <w:rPr>
          <w:rFonts w:ascii="Menlo" w:hAnsi="Menlo" w:cs="Menlo"/>
          <w:color w:val="353B4C"/>
          <w:sz w:val="28"/>
          <w:szCs w:val="28"/>
        </w:rPr>
        <w:t>07:05:45PM</w:t>
      </w:r>
    </w:p>
    <w:p w14:paraId="5FB54737" w14:textId="77777777" w:rsidR="00D034D6" w:rsidRDefault="00D034D6" w:rsidP="00D034D6">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Sample Output</w:t>
      </w:r>
    </w:p>
    <w:p w14:paraId="36882727" w14:textId="4879EA9D" w:rsidR="00117B19" w:rsidRDefault="00D034D6" w:rsidP="00D034D6">
      <w:pPr>
        <w:tabs>
          <w:tab w:val="left" w:pos="2540"/>
        </w:tabs>
        <w:rPr>
          <w:rFonts w:ascii="Menlo" w:hAnsi="Menlo" w:cs="Menlo"/>
          <w:color w:val="353B4C"/>
          <w:sz w:val="28"/>
          <w:szCs w:val="28"/>
        </w:rPr>
      </w:pPr>
      <w:r>
        <w:rPr>
          <w:rFonts w:ascii="Menlo" w:hAnsi="Menlo" w:cs="Menlo"/>
          <w:color w:val="353B4C"/>
          <w:sz w:val="28"/>
          <w:szCs w:val="28"/>
        </w:rPr>
        <w:t>19:05:45</w:t>
      </w:r>
    </w:p>
    <w:p w14:paraId="082A5684" w14:textId="77777777" w:rsidR="00D034D6" w:rsidRDefault="00D034D6" w:rsidP="00D034D6">
      <w:pPr>
        <w:tabs>
          <w:tab w:val="left" w:pos="2540"/>
        </w:tabs>
        <w:rPr>
          <w:rFonts w:ascii="Menlo" w:hAnsi="Menlo" w:cs="Menlo"/>
          <w:color w:val="353B4C"/>
          <w:sz w:val="28"/>
          <w:szCs w:val="28"/>
        </w:rPr>
      </w:pPr>
    </w:p>
    <w:p w14:paraId="5B45B262" w14:textId="77777777" w:rsidR="00D034D6" w:rsidRDefault="00D034D6" w:rsidP="00D034D6">
      <w:pPr>
        <w:tabs>
          <w:tab w:val="left" w:pos="2540"/>
        </w:tabs>
        <w:rPr>
          <w:rFonts w:ascii="Menlo" w:hAnsi="Menlo" w:cs="Menlo"/>
          <w:color w:val="353B4C"/>
          <w:sz w:val="28"/>
          <w:szCs w:val="28"/>
        </w:rPr>
      </w:pPr>
    </w:p>
    <w:p w14:paraId="0600F0E0" w14:textId="77777777" w:rsidR="00D034D6" w:rsidRPr="00D034D6" w:rsidRDefault="00D034D6" w:rsidP="00D034D6">
      <w:pPr>
        <w:tabs>
          <w:tab w:val="left" w:pos="2540"/>
        </w:tabs>
        <w:rPr>
          <w:rFonts w:cs="Menlo"/>
          <w:color w:val="0070C0"/>
          <w:sz w:val="32"/>
          <w:szCs w:val="32"/>
        </w:rPr>
      </w:pPr>
      <w:proofErr w:type="spellStart"/>
      <w:r w:rsidRPr="00D034D6">
        <w:rPr>
          <w:rFonts w:cs="Menlo"/>
          <w:color w:val="0070C0"/>
          <w:sz w:val="32"/>
          <w:szCs w:val="32"/>
        </w:rPr>
        <w:t>var</w:t>
      </w:r>
      <w:proofErr w:type="spellEnd"/>
      <w:r w:rsidRPr="00D034D6">
        <w:rPr>
          <w:rFonts w:cs="Menlo"/>
          <w:color w:val="0070C0"/>
          <w:sz w:val="32"/>
          <w:szCs w:val="32"/>
        </w:rPr>
        <w:t xml:space="preserve"> time = </w:t>
      </w:r>
      <w:proofErr w:type="spellStart"/>
      <w:proofErr w:type="gramStart"/>
      <w:r w:rsidRPr="00D034D6">
        <w:rPr>
          <w:rFonts w:cs="Menlo"/>
          <w:color w:val="0070C0"/>
          <w:sz w:val="32"/>
          <w:szCs w:val="32"/>
        </w:rPr>
        <w:t>readLine</w:t>
      </w:r>
      <w:proofErr w:type="spellEnd"/>
      <w:r w:rsidRPr="00D034D6">
        <w:rPr>
          <w:rFonts w:cs="Menlo"/>
          <w:color w:val="0070C0"/>
          <w:sz w:val="32"/>
          <w:szCs w:val="32"/>
        </w:rPr>
        <w:t>(</w:t>
      </w:r>
      <w:proofErr w:type="gramEnd"/>
      <w:r w:rsidRPr="00D034D6">
        <w:rPr>
          <w:rFonts w:cs="Menlo"/>
          <w:color w:val="0070C0"/>
          <w:sz w:val="32"/>
          <w:szCs w:val="32"/>
        </w:rPr>
        <w:t>)!</w:t>
      </w:r>
    </w:p>
    <w:p w14:paraId="6D256BB5" w14:textId="77777777" w:rsidR="00D034D6" w:rsidRPr="00D034D6" w:rsidRDefault="00D034D6" w:rsidP="00D034D6">
      <w:pPr>
        <w:tabs>
          <w:tab w:val="left" w:pos="2540"/>
        </w:tabs>
        <w:rPr>
          <w:rFonts w:cs="Menlo"/>
          <w:color w:val="0070C0"/>
          <w:sz w:val="32"/>
          <w:szCs w:val="32"/>
        </w:rPr>
      </w:pPr>
    </w:p>
    <w:p w14:paraId="4FA1F0A5" w14:textId="77777777" w:rsidR="00D034D6" w:rsidRPr="00D034D6" w:rsidRDefault="00D034D6" w:rsidP="00D034D6">
      <w:pPr>
        <w:tabs>
          <w:tab w:val="left" w:pos="2540"/>
        </w:tabs>
        <w:rPr>
          <w:rFonts w:cs="Menlo"/>
          <w:color w:val="0070C0"/>
          <w:sz w:val="32"/>
          <w:szCs w:val="32"/>
        </w:rPr>
      </w:pPr>
      <w:r w:rsidRPr="00D034D6">
        <w:rPr>
          <w:rFonts w:cs="Menlo"/>
          <w:color w:val="0070C0"/>
          <w:sz w:val="32"/>
          <w:szCs w:val="32"/>
        </w:rPr>
        <w:t xml:space="preserve">        </w:t>
      </w:r>
      <w:proofErr w:type="spellStart"/>
      <w:r w:rsidRPr="00D034D6">
        <w:rPr>
          <w:rFonts w:cs="Menlo"/>
          <w:color w:val="0070C0"/>
          <w:sz w:val="32"/>
          <w:szCs w:val="32"/>
        </w:rPr>
        <w:t>var</w:t>
      </w:r>
      <w:proofErr w:type="spellEnd"/>
      <w:r w:rsidRPr="00D034D6">
        <w:rPr>
          <w:rFonts w:cs="Menlo"/>
          <w:color w:val="0070C0"/>
          <w:sz w:val="32"/>
          <w:szCs w:val="32"/>
        </w:rPr>
        <w:t xml:space="preserve"> </w:t>
      </w:r>
      <w:proofErr w:type="spellStart"/>
      <w:r w:rsidRPr="00D034D6">
        <w:rPr>
          <w:rFonts w:cs="Menlo"/>
          <w:color w:val="0070C0"/>
          <w:sz w:val="32"/>
          <w:szCs w:val="32"/>
        </w:rPr>
        <w:t>arr</w:t>
      </w:r>
      <w:proofErr w:type="spellEnd"/>
      <w:r w:rsidRPr="00D034D6">
        <w:rPr>
          <w:rFonts w:cs="Menlo"/>
          <w:color w:val="0070C0"/>
          <w:sz w:val="32"/>
          <w:szCs w:val="32"/>
        </w:rPr>
        <w:t xml:space="preserve"> = </w:t>
      </w:r>
      <w:proofErr w:type="spellStart"/>
      <w:proofErr w:type="gramStart"/>
      <w:r w:rsidRPr="00D034D6">
        <w:rPr>
          <w:rFonts w:cs="Menlo"/>
          <w:color w:val="0070C0"/>
          <w:sz w:val="32"/>
          <w:szCs w:val="32"/>
        </w:rPr>
        <w:t>time.components</w:t>
      </w:r>
      <w:proofErr w:type="spellEnd"/>
      <w:proofErr w:type="gramEnd"/>
      <w:r w:rsidRPr="00D034D6">
        <w:rPr>
          <w:rFonts w:cs="Menlo"/>
          <w:color w:val="0070C0"/>
          <w:sz w:val="32"/>
          <w:szCs w:val="32"/>
        </w:rPr>
        <w:t>(</w:t>
      </w:r>
      <w:proofErr w:type="spellStart"/>
      <w:r w:rsidRPr="00D034D6">
        <w:rPr>
          <w:rFonts w:cs="Menlo"/>
          <w:color w:val="0070C0"/>
          <w:sz w:val="32"/>
          <w:szCs w:val="32"/>
        </w:rPr>
        <w:t>separatedBy</w:t>
      </w:r>
      <w:proofErr w:type="spellEnd"/>
      <w:r w:rsidRPr="00D034D6">
        <w:rPr>
          <w:rFonts w:cs="Menlo"/>
          <w:color w:val="0070C0"/>
          <w:sz w:val="32"/>
          <w:szCs w:val="32"/>
        </w:rPr>
        <w:t>: ":")</w:t>
      </w:r>
    </w:p>
    <w:p w14:paraId="1299C761" w14:textId="77777777" w:rsidR="00D034D6" w:rsidRPr="00D034D6" w:rsidRDefault="00D034D6" w:rsidP="00D034D6">
      <w:pPr>
        <w:tabs>
          <w:tab w:val="left" w:pos="2540"/>
        </w:tabs>
        <w:rPr>
          <w:rFonts w:cs="Menlo"/>
          <w:color w:val="0070C0"/>
          <w:sz w:val="32"/>
          <w:szCs w:val="32"/>
        </w:rPr>
      </w:pPr>
      <w:r w:rsidRPr="00D034D6">
        <w:rPr>
          <w:rFonts w:cs="Menlo"/>
          <w:color w:val="0070C0"/>
          <w:sz w:val="32"/>
          <w:szCs w:val="32"/>
        </w:rPr>
        <w:t xml:space="preserve">        </w:t>
      </w:r>
      <w:proofErr w:type="spellStart"/>
      <w:r w:rsidRPr="00D034D6">
        <w:rPr>
          <w:rFonts w:cs="Menlo"/>
          <w:color w:val="0070C0"/>
          <w:sz w:val="32"/>
          <w:szCs w:val="32"/>
        </w:rPr>
        <w:t>var</w:t>
      </w:r>
      <w:proofErr w:type="spellEnd"/>
      <w:r w:rsidRPr="00D034D6">
        <w:rPr>
          <w:rFonts w:cs="Menlo"/>
          <w:color w:val="0070C0"/>
          <w:sz w:val="32"/>
          <w:szCs w:val="32"/>
        </w:rPr>
        <w:t xml:space="preserve"> </w:t>
      </w:r>
      <w:proofErr w:type="spellStart"/>
      <w:proofErr w:type="gramStart"/>
      <w:r w:rsidRPr="00D034D6">
        <w:rPr>
          <w:rFonts w:cs="Menlo"/>
          <w:color w:val="0070C0"/>
          <w:sz w:val="32"/>
          <w:szCs w:val="32"/>
        </w:rPr>
        <w:t>hr:Int</w:t>
      </w:r>
      <w:proofErr w:type="spellEnd"/>
      <w:proofErr w:type="gramEnd"/>
      <w:r w:rsidRPr="00D034D6">
        <w:rPr>
          <w:rFonts w:cs="Menlo"/>
          <w:color w:val="0070C0"/>
          <w:sz w:val="32"/>
          <w:szCs w:val="32"/>
        </w:rPr>
        <w:t xml:space="preserve"> = </w:t>
      </w:r>
      <w:proofErr w:type="spellStart"/>
      <w:r w:rsidRPr="00D034D6">
        <w:rPr>
          <w:rFonts w:cs="Menlo"/>
          <w:color w:val="0070C0"/>
          <w:sz w:val="32"/>
          <w:szCs w:val="32"/>
        </w:rPr>
        <w:t>Int</w:t>
      </w:r>
      <w:proofErr w:type="spellEnd"/>
      <w:r w:rsidRPr="00D034D6">
        <w:rPr>
          <w:rFonts w:cs="Menlo"/>
          <w:color w:val="0070C0"/>
          <w:sz w:val="32"/>
          <w:szCs w:val="32"/>
        </w:rPr>
        <w:t>(</w:t>
      </w:r>
      <w:proofErr w:type="spellStart"/>
      <w:r w:rsidRPr="00D034D6">
        <w:rPr>
          <w:rFonts w:cs="Menlo"/>
          <w:color w:val="0070C0"/>
          <w:sz w:val="32"/>
          <w:szCs w:val="32"/>
        </w:rPr>
        <w:t>arr</w:t>
      </w:r>
      <w:proofErr w:type="spellEnd"/>
      <w:r w:rsidRPr="00D034D6">
        <w:rPr>
          <w:rFonts w:cs="Menlo"/>
          <w:color w:val="0070C0"/>
          <w:sz w:val="32"/>
          <w:szCs w:val="32"/>
        </w:rPr>
        <w:t>[0])!</w:t>
      </w:r>
    </w:p>
    <w:p w14:paraId="30829B1F" w14:textId="77777777" w:rsidR="00D034D6" w:rsidRPr="00D034D6" w:rsidRDefault="00D034D6" w:rsidP="00D034D6">
      <w:pPr>
        <w:tabs>
          <w:tab w:val="left" w:pos="2540"/>
        </w:tabs>
        <w:rPr>
          <w:rFonts w:cs="Menlo"/>
          <w:color w:val="0070C0"/>
          <w:sz w:val="32"/>
          <w:szCs w:val="32"/>
        </w:rPr>
      </w:pPr>
      <w:r w:rsidRPr="00D034D6">
        <w:rPr>
          <w:rFonts w:cs="Menlo"/>
          <w:color w:val="0070C0"/>
          <w:sz w:val="32"/>
          <w:szCs w:val="32"/>
        </w:rPr>
        <w:t xml:space="preserve">        let </w:t>
      </w:r>
      <w:proofErr w:type="spellStart"/>
      <w:r w:rsidRPr="00D034D6">
        <w:rPr>
          <w:rFonts w:cs="Menlo"/>
          <w:color w:val="0070C0"/>
          <w:sz w:val="32"/>
          <w:szCs w:val="32"/>
        </w:rPr>
        <w:t>endIndex</w:t>
      </w:r>
      <w:proofErr w:type="spellEnd"/>
      <w:r w:rsidRPr="00D034D6">
        <w:rPr>
          <w:rFonts w:cs="Menlo"/>
          <w:color w:val="0070C0"/>
          <w:sz w:val="32"/>
          <w:szCs w:val="32"/>
        </w:rPr>
        <w:t xml:space="preserve"> = </w:t>
      </w:r>
      <w:proofErr w:type="spellStart"/>
      <w:r w:rsidRPr="00D034D6">
        <w:rPr>
          <w:rFonts w:cs="Menlo"/>
          <w:color w:val="0070C0"/>
          <w:sz w:val="32"/>
          <w:szCs w:val="32"/>
        </w:rPr>
        <w:t>arr</w:t>
      </w:r>
      <w:proofErr w:type="spellEnd"/>
      <w:r w:rsidRPr="00D034D6">
        <w:rPr>
          <w:rFonts w:cs="Menlo"/>
          <w:color w:val="0070C0"/>
          <w:sz w:val="32"/>
          <w:szCs w:val="32"/>
        </w:rPr>
        <w:t>[2</w:t>
      </w:r>
      <w:proofErr w:type="gramStart"/>
      <w:r w:rsidRPr="00D034D6">
        <w:rPr>
          <w:rFonts w:cs="Menlo"/>
          <w:color w:val="0070C0"/>
          <w:sz w:val="32"/>
          <w:szCs w:val="32"/>
        </w:rPr>
        <w:t>].index</w:t>
      </w:r>
      <w:proofErr w:type="gramEnd"/>
      <w:r w:rsidRPr="00D034D6">
        <w:rPr>
          <w:rFonts w:cs="Menlo"/>
          <w:color w:val="0070C0"/>
          <w:sz w:val="32"/>
          <w:szCs w:val="32"/>
        </w:rPr>
        <w:t>(</w:t>
      </w:r>
      <w:proofErr w:type="spellStart"/>
      <w:r w:rsidRPr="00D034D6">
        <w:rPr>
          <w:rFonts w:cs="Menlo"/>
          <w:color w:val="0070C0"/>
          <w:sz w:val="32"/>
          <w:szCs w:val="32"/>
        </w:rPr>
        <w:t>arr</w:t>
      </w:r>
      <w:proofErr w:type="spellEnd"/>
      <w:r w:rsidRPr="00D034D6">
        <w:rPr>
          <w:rFonts w:cs="Menlo"/>
          <w:color w:val="0070C0"/>
          <w:sz w:val="32"/>
          <w:szCs w:val="32"/>
        </w:rPr>
        <w:t>[2].</w:t>
      </w:r>
      <w:proofErr w:type="spellStart"/>
      <w:r w:rsidRPr="00D034D6">
        <w:rPr>
          <w:rFonts w:cs="Menlo"/>
          <w:color w:val="0070C0"/>
          <w:sz w:val="32"/>
          <w:szCs w:val="32"/>
        </w:rPr>
        <w:t>endIndex</w:t>
      </w:r>
      <w:proofErr w:type="spellEnd"/>
      <w:r w:rsidRPr="00D034D6">
        <w:rPr>
          <w:rFonts w:cs="Menlo"/>
          <w:color w:val="0070C0"/>
          <w:sz w:val="32"/>
          <w:szCs w:val="32"/>
        </w:rPr>
        <w:t xml:space="preserve">, </w:t>
      </w:r>
      <w:proofErr w:type="spellStart"/>
      <w:r w:rsidRPr="00D034D6">
        <w:rPr>
          <w:rFonts w:cs="Menlo"/>
          <w:color w:val="0070C0"/>
          <w:sz w:val="32"/>
          <w:szCs w:val="32"/>
        </w:rPr>
        <w:t>offsetBy</w:t>
      </w:r>
      <w:proofErr w:type="spellEnd"/>
      <w:r w:rsidRPr="00D034D6">
        <w:rPr>
          <w:rFonts w:cs="Menlo"/>
          <w:color w:val="0070C0"/>
          <w:sz w:val="32"/>
          <w:szCs w:val="32"/>
        </w:rPr>
        <w:t>: -2)</w:t>
      </w:r>
    </w:p>
    <w:p w14:paraId="1D85C7A9" w14:textId="77777777" w:rsidR="00D034D6" w:rsidRPr="00D034D6" w:rsidRDefault="00D034D6" w:rsidP="00D034D6">
      <w:pPr>
        <w:tabs>
          <w:tab w:val="left" w:pos="2540"/>
        </w:tabs>
        <w:rPr>
          <w:rFonts w:cs="Menlo"/>
          <w:color w:val="0070C0"/>
          <w:sz w:val="32"/>
          <w:szCs w:val="32"/>
        </w:rPr>
      </w:pPr>
      <w:r w:rsidRPr="00D034D6">
        <w:rPr>
          <w:rFonts w:cs="Menlo"/>
          <w:color w:val="0070C0"/>
          <w:sz w:val="32"/>
          <w:szCs w:val="32"/>
        </w:rPr>
        <w:t xml:space="preserve">        let </w:t>
      </w:r>
      <w:proofErr w:type="spellStart"/>
      <w:r w:rsidRPr="00D034D6">
        <w:rPr>
          <w:rFonts w:cs="Menlo"/>
          <w:color w:val="0070C0"/>
          <w:sz w:val="32"/>
          <w:szCs w:val="32"/>
        </w:rPr>
        <w:t>ampm</w:t>
      </w:r>
      <w:proofErr w:type="spellEnd"/>
      <w:r w:rsidRPr="00D034D6">
        <w:rPr>
          <w:rFonts w:cs="Menlo"/>
          <w:color w:val="0070C0"/>
          <w:sz w:val="32"/>
          <w:szCs w:val="32"/>
        </w:rPr>
        <w:t xml:space="preserve"> = </w:t>
      </w:r>
      <w:proofErr w:type="spellStart"/>
      <w:r w:rsidRPr="00D034D6">
        <w:rPr>
          <w:rFonts w:cs="Menlo"/>
          <w:color w:val="0070C0"/>
          <w:sz w:val="32"/>
          <w:szCs w:val="32"/>
        </w:rPr>
        <w:t>arr</w:t>
      </w:r>
      <w:proofErr w:type="spellEnd"/>
      <w:r w:rsidRPr="00D034D6">
        <w:rPr>
          <w:rFonts w:cs="Menlo"/>
          <w:color w:val="0070C0"/>
          <w:sz w:val="32"/>
          <w:szCs w:val="32"/>
        </w:rPr>
        <w:t>[2</w:t>
      </w:r>
      <w:proofErr w:type="gramStart"/>
      <w:r w:rsidRPr="00D034D6">
        <w:rPr>
          <w:rFonts w:cs="Menlo"/>
          <w:color w:val="0070C0"/>
          <w:sz w:val="32"/>
          <w:szCs w:val="32"/>
        </w:rPr>
        <w:t>].substring</w:t>
      </w:r>
      <w:proofErr w:type="gramEnd"/>
      <w:r w:rsidRPr="00D034D6">
        <w:rPr>
          <w:rFonts w:cs="Menlo"/>
          <w:color w:val="0070C0"/>
          <w:sz w:val="32"/>
          <w:szCs w:val="32"/>
        </w:rPr>
        <w:t>(</w:t>
      </w:r>
      <w:proofErr w:type="spellStart"/>
      <w:r w:rsidRPr="00D034D6">
        <w:rPr>
          <w:rFonts w:cs="Menlo"/>
          <w:color w:val="0070C0"/>
          <w:sz w:val="32"/>
          <w:szCs w:val="32"/>
        </w:rPr>
        <w:t>from:endIndex</w:t>
      </w:r>
      <w:proofErr w:type="spellEnd"/>
      <w:r w:rsidRPr="00D034D6">
        <w:rPr>
          <w:rFonts w:cs="Menlo"/>
          <w:color w:val="0070C0"/>
          <w:sz w:val="32"/>
          <w:szCs w:val="32"/>
        </w:rPr>
        <w:t>)</w:t>
      </w:r>
    </w:p>
    <w:p w14:paraId="3049583E" w14:textId="77777777" w:rsidR="00D034D6" w:rsidRPr="00D034D6" w:rsidRDefault="00D034D6" w:rsidP="00D034D6">
      <w:pPr>
        <w:tabs>
          <w:tab w:val="left" w:pos="2540"/>
        </w:tabs>
        <w:rPr>
          <w:rFonts w:cs="Menlo"/>
          <w:color w:val="0070C0"/>
          <w:sz w:val="32"/>
          <w:szCs w:val="32"/>
        </w:rPr>
      </w:pPr>
      <w:r w:rsidRPr="00D034D6">
        <w:rPr>
          <w:rFonts w:cs="Menlo"/>
          <w:color w:val="0070C0"/>
          <w:sz w:val="32"/>
          <w:szCs w:val="32"/>
        </w:rPr>
        <w:t xml:space="preserve">        </w:t>
      </w:r>
      <w:proofErr w:type="spellStart"/>
      <w:proofErr w:type="gramStart"/>
      <w:r w:rsidRPr="00D034D6">
        <w:rPr>
          <w:rFonts w:cs="Menlo"/>
          <w:color w:val="0070C0"/>
          <w:sz w:val="32"/>
          <w:szCs w:val="32"/>
        </w:rPr>
        <w:t>arr</w:t>
      </w:r>
      <w:proofErr w:type="spellEnd"/>
      <w:r w:rsidRPr="00D034D6">
        <w:rPr>
          <w:rFonts w:cs="Menlo"/>
          <w:color w:val="0070C0"/>
          <w:sz w:val="32"/>
          <w:szCs w:val="32"/>
        </w:rPr>
        <w:t>[</w:t>
      </w:r>
      <w:proofErr w:type="gramEnd"/>
      <w:r w:rsidRPr="00D034D6">
        <w:rPr>
          <w:rFonts w:cs="Menlo"/>
          <w:color w:val="0070C0"/>
          <w:sz w:val="32"/>
          <w:szCs w:val="32"/>
        </w:rPr>
        <w:t xml:space="preserve">2] = </w:t>
      </w:r>
      <w:proofErr w:type="spellStart"/>
      <w:r w:rsidRPr="00D034D6">
        <w:rPr>
          <w:rFonts w:cs="Menlo"/>
          <w:color w:val="0070C0"/>
          <w:sz w:val="32"/>
          <w:szCs w:val="32"/>
        </w:rPr>
        <w:t>arr</w:t>
      </w:r>
      <w:proofErr w:type="spellEnd"/>
      <w:r w:rsidRPr="00D034D6">
        <w:rPr>
          <w:rFonts w:cs="Menlo"/>
          <w:color w:val="0070C0"/>
          <w:sz w:val="32"/>
          <w:szCs w:val="32"/>
        </w:rPr>
        <w:t xml:space="preserve">[2].substring(to: </w:t>
      </w:r>
      <w:proofErr w:type="spellStart"/>
      <w:r w:rsidRPr="00D034D6">
        <w:rPr>
          <w:rFonts w:cs="Menlo"/>
          <w:color w:val="0070C0"/>
          <w:sz w:val="32"/>
          <w:szCs w:val="32"/>
        </w:rPr>
        <w:t>endIndex</w:t>
      </w:r>
      <w:proofErr w:type="spellEnd"/>
      <w:r w:rsidRPr="00D034D6">
        <w:rPr>
          <w:rFonts w:cs="Menlo"/>
          <w:color w:val="0070C0"/>
          <w:sz w:val="32"/>
          <w:szCs w:val="32"/>
        </w:rPr>
        <w:t>)</w:t>
      </w:r>
    </w:p>
    <w:p w14:paraId="08CAFEB2" w14:textId="77777777" w:rsidR="00D034D6" w:rsidRPr="00D034D6" w:rsidRDefault="00D034D6" w:rsidP="00D034D6">
      <w:pPr>
        <w:tabs>
          <w:tab w:val="left" w:pos="2540"/>
        </w:tabs>
        <w:rPr>
          <w:rFonts w:cs="Menlo"/>
          <w:color w:val="0070C0"/>
          <w:sz w:val="32"/>
          <w:szCs w:val="32"/>
        </w:rPr>
      </w:pPr>
      <w:r w:rsidRPr="00D034D6">
        <w:rPr>
          <w:rFonts w:cs="Menlo"/>
          <w:color w:val="0070C0"/>
          <w:sz w:val="32"/>
          <w:szCs w:val="32"/>
        </w:rPr>
        <w:t xml:space="preserve">        </w:t>
      </w:r>
    </w:p>
    <w:p w14:paraId="6E99A0AB" w14:textId="77777777" w:rsidR="00D034D6" w:rsidRPr="00D034D6" w:rsidRDefault="00D034D6" w:rsidP="00D034D6">
      <w:pPr>
        <w:tabs>
          <w:tab w:val="left" w:pos="2540"/>
        </w:tabs>
        <w:rPr>
          <w:rFonts w:cs="Menlo"/>
          <w:color w:val="0070C0"/>
          <w:sz w:val="32"/>
          <w:szCs w:val="32"/>
        </w:rPr>
      </w:pPr>
      <w:r w:rsidRPr="00D034D6">
        <w:rPr>
          <w:rFonts w:cs="Menlo"/>
          <w:color w:val="0070C0"/>
          <w:sz w:val="32"/>
          <w:szCs w:val="32"/>
        </w:rPr>
        <w:t xml:space="preserve">        if (</w:t>
      </w:r>
      <w:proofErr w:type="spellStart"/>
      <w:r w:rsidRPr="00D034D6">
        <w:rPr>
          <w:rFonts w:cs="Menlo"/>
          <w:color w:val="0070C0"/>
          <w:sz w:val="32"/>
          <w:szCs w:val="32"/>
        </w:rPr>
        <w:t>ampm</w:t>
      </w:r>
      <w:proofErr w:type="spellEnd"/>
      <w:r w:rsidRPr="00D034D6">
        <w:rPr>
          <w:rFonts w:cs="Menlo"/>
          <w:color w:val="0070C0"/>
          <w:sz w:val="32"/>
          <w:szCs w:val="32"/>
        </w:rPr>
        <w:t xml:space="preserve"> == "PM" &amp;&amp; </w:t>
      </w:r>
      <w:proofErr w:type="spellStart"/>
      <w:proofErr w:type="gramStart"/>
      <w:r w:rsidRPr="00D034D6">
        <w:rPr>
          <w:rFonts w:cs="Menlo"/>
          <w:color w:val="0070C0"/>
          <w:sz w:val="32"/>
          <w:szCs w:val="32"/>
        </w:rPr>
        <w:t>hr</w:t>
      </w:r>
      <w:proofErr w:type="spellEnd"/>
      <w:r w:rsidRPr="00D034D6">
        <w:rPr>
          <w:rFonts w:cs="Menlo"/>
          <w:color w:val="0070C0"/>
          <w:sz w:val="32"/>
          <w:szCs w:val="32"/>
        </w:rPr>
        <w:t xml:space="preserve"> !</w:t>
      </w:r>
      <w:proofErr w:type="gramEnd"/>
      <w:r w:rsidRPr="00D034D6">
        <w:rPr>
          <w:rFonts w:cs="Menlo"/>
          <w:color w:val="0070C0"/>
          <w:sz w:val="32"/>
          <w:szCs w:val="32"/>
        </w:rPr>
        <w:t>= 12) {</w:t>
      </w:r>
    </w:p>
    <w:p w14:paraId="16B5AE32" w14:textId="77777777" w:rsidR="00D034D6" w:rsidRPr="00D034D6" w:rsidRDefault="00D034D6" w:rsidP="00D034D6">
      <w:pPr>
        <w:tabs>
          <w:tab w:val="left" w:pos="2540"/>
        </w:tabs>
        <w:rPr>
          <w:rFonts w:cs="Menlo"/>
          <w:color w:val="0070C0"/>
          <w:sz w:val="32"/>
          <w:szCs w:val="32"/>
        </w:rPr>
      </w:pPr>
      <w:r w:rsidRPr="00D034D6">
        <w:rPr>
          <w:rFonts w:cs="Menlo"/>
          <w:color w:val="0070C0"/>
          <w:sz w:val="32"/>
          <w:szCs w:val="32"/>
        </w:rPr>
        <w:t xml:space="preserve">            </w:t>
      </w:r>
      <w:proofErr w:type="spellStart"/>
      <w:r w:rsidRPr="00D034D6">
        <w:rPr>
          <w:rFonts w:cs="Menlo"/>
          <w:color w:val="0070C0"/>
          <w:sz w:val="32"/>
          <w:szCs w:val="32"/>
        </w:rPr>
        <w:t>hr</w:t>
      </w:r>
      <w:proofErr w:type="spellEnd"/>
      <w:r w:rsidRPr="00D034D6">
        <w:rPr>
          <w:rFonts w:cs="Menlo"/>
          <w:color w:val="0070C0"/>
          <w:sz w:val="32"/>
          <w:szCs w:val="32"/>
        </w:rPr>
        <w:t>+=12</w:t>
      </w:r>
    </w:p>
    <w:p w14:paraId="52E86132" w14:textId="77777777" w:rsidR="00D034D6" w:rsidRPr="00D034D6" w:rsidRDefault="00D034D6" w:rsidP="00D034D6">
      <w:pPr>
        <w:tabs>
          <w:tab w:val="left" w:pos="2540"/>
        </w:tabs>
        <w:rPr>
          <w:rFonts w:cs="Menlo"/>
          <w:color w:val="0070C0"/>
          <w:sz w:val="32"/>
          <w:szCs w:val="32"/>
        </w:rPr>
      </w:pPr>
      <w:r w:rsidRPr="00D034D6">
        <w:rPr>
          <w:rFonts w:cs="Menlo"/>
          <w:color w:val="0070C0"/>
          <w:sz w:val="32"/>
          <w:szCs w:val="32"/>
        </w:rPr>
        <w:t xml:space="preserve">            </w:t>
      </w:r>
      <w:proofErr w:type="spellStart"/>
      <w:proofErr w:type="gramStart"/>
      <w:r w:rsidRPr="00D034D6">
        <w:rPr>
          <w:rFonts w:cs="Menlo"/>
          <w:color w:val="0070C0"/>
          <w:sz w:val="32"/>
          <w:szCs w:val="32"/>
        </w:rPr>
        <w:t>arr</w:t>
      </w:r>
      <w:proofErr w:type="spellEnd"/>
      <w:r w:rsidRPr="00D034D6">
        <w:rPr>
          <w:rFonts w:cs="Menlo"/>
          <w:color w:val="0070C0"/>
          <w:sz w:val="32"/>
          <w:szCs w:val="32"/>
        </w:rPr>
        <w:t>[</w:t>
      </w:r>
      <w:proofErr w:type="gramEnd"/>
      <w:r w:rsidRPr="00D034D6">
        <w:rPr>
          <w:rFonts w:cs="Menlo"/>
          <w:color w:val="0070C0"/>
          <w:sz w:val="32"/>
          <w:szCs w:val="32"/>
        </w:rPr>
        <w:t>0] = String(</w:t>
      </w:r>
      <w:proofErr w:type="spellStart"/>
      <w:r w:rsidRPr="00D034D6">
        <w:rPr>
          <w:rFonts w:cs="Menlo"/>
          <w:color w:val="0070C0"/>
          <w:sz w:val="32"/>
          <w:szCs w:val="32"/>
        </w:rPr>
        <w:t>hr</w:t>
      </w:r>
      <w:proofErr w:type="spellEnd"/>
      <w:r w:rsidRPr="00D034D6">
        <w:rPr>
          <w:rFonts w:cs="Menlo"/>
          <w:color w:val="0070C0"/>
          <w:sz w:val="32"/>
          <w:szCs w:val="32"/>
        </w:rPr>
        <w:t>)</w:t>
      </w:r>
    </w:p>
    <w:p w14:paraId="37E59B5F" w14:textId="77777777" w:rsidR="00D034D6" w:rsidRPr="00D034D6" w:rsidRDefault="00D034D6" w:rsidP="00D034D6">
      <w:pPr>
        <w:tabs>
          <w:tab w:val="left" w:pos="2540"/>
        </w:tabs>
        <w:rPr>
          <w:rFonts w:cs="Menlo"/>
          <w:color w:val="0070C0"/>
          <w:sz w:val="32"/>
          <w:szCs w:val="32"/>
        </w:rPr>
      </w:pPr>
      <w:r w:rsidRPr="00D034D6">
        <w:rPr>
          <w:rFonts w:cs="Menlo"/>
          <w:color w:val="0070C0"/>
          <w:sz w:val="32"/>
          <w:szCs w:val="32"/>
        </w:rPr>
        <w:t xml:space="preserve">            time = </w:t>
      </w:r>
      <w:proofErr w:type="spellStart"/>
      <w:proofErr w:type="gramStart"/>
      <w:r w:rsidRPr="00D034D6">
        <w:rPr>
          <w:rFonts w:cs="Menlo"/>
          <w:color w:val="0070C0"/>
          <w:sz w:val="32"/>
          <w:szCs w:val="32"/>
        </w:rPr>
        <w:t>arr</w:t>
      </w:r>
      <w:proofErr w:type="spellEnd"/>
      <w:r w:rsidRPr="00D034D6">
        <w:rPr>
          <w:rFonts w:cs="Menlo"/>
          <w:color w:val="0070C0"/>
          <w:sz w:val="32"/>
          <w:szCs w:val="32"/>
        </w:rPr>
        <w:t>[</w:t>
      </w:r>
      <w:proofErr w:type="gramEnd"/>
      <w:r w:rsidRPr="00D034D6">
        <w:rPr>
          <w:rFonts w:cs="Menlo"/>
          <w:color w:val="0070C0"/>
          <w:sz w:val="32"/>
          <w:szCs w:val="32"/>
        </w:rPr>
        <w:t xml:space="preserve">0] + ":" + </w:t>
      </w:r>
      <w:proofErr w:type="spellStart"/>
      <w:r w:rsidRPr="00D034D6">
        <w:rPr>
          <w:rFonts w:cs="Menlo"/>
          <w:color w:val="0070C0"/>
          <w:sz w:val="32"/>
          <w:szCs w:val="32"/>
        </w:rPr>
        <w:t>arr</w:t>
      </w:r>
      <w:proofErr w:type="spellEnd"/>
      <w:r w:rsidRPr="00D034D6">
        <w:rPr>
          <w:rFonts w:cs="Menlo"/>
          <w:color w:val="0070C0"/>
          <w:sz w:val="32"/>
          <w:szCs w:val="32"/>
        </w:rPr>
        <w:t xml:space="preserve">[1] + ":" + </w:t>
      </w:r>
      <w:proofErr w:type="spellStart"/>
      <w:r w:rsidRPr="00D034D6">
        <w:rPr>
          <w:rFonts w:cs="Menlo"/>
          <w:color w:val="0070C0"/>
          <w:sz w:val="32"/>
          <w:szCs w:val="32"/>
        </w:rPr>
        <w:t>arr</w:t>
      </w:r>
      <w:proofErr w:type="spellEnd"/>
      <w:r w:rsidRPr="00D034D6">
        <w:rPr>
          <w:rFonts w:cs="Menlo"/>
          <w:color w:val="0070C0"/>
          <w:sz w:val="32"/>
          <w:szCs w:val="32"/>
        </w:rPr>
        <w:t>[2]</w:t>
      </w:r>
    </w:p>
    <w:p w14:paraId="7E866E0A" w14:textId="77777777" w:rsidR="00D034D6" w:rsidRPr="00D034D6" w:rsidRDefault="00D034D6" w:rsidP="00D034D6">
      <w:pPr>
        <w:tabs>
          <w:tab w:val="left" w:pos="2540"/>
        </w:tabs>
        <w:rPr>
          <w:rFonts w:cs="Menlo"/>
          <w:color w:val="0070C0"/>
          <w:sz w:val="32"/>
          <w:szCs w:val="32"/>
        </w:rPr>
      </w:pPr>
      <w:r w:rsidRPr="00D034D6">
        <w:rPr>
          <w:rFonts w:cs="Menlo"/>
          <w:color w:val="0070C0"/>
          <w:sz w:val="32"/>
          <w:szCs w:val="32"/>
        </w:rPr>
        <w:t xml:space="preserve">        }</w:t>
      </w:r>
    </w:p>
    <w:p w14:paraId="0638705F" w14:textId="77777777" w:rsidR="00D034D6" w:rsidRPr="00D034D6" w:rsidRDefault="00D034D6" w:rsidP="00D034D6">
      <w:pPr>
        <w:tabs>
          <w:tab w:val="left" w:pos="2540"/>
        </w:tabs>
        <w:rPr>
          <w:rFonts w:cs="Menlo"/>
          <w:color w:val="0070C0"/>
          <w:sz w:val="32"/>
          <w:szCs w:val="32"/>
        </w:rPr>
      </w:pPr>
      <w:r w:rsidRPr="00D034D6">
        <w:rPr>
          <w:rFonts w:cs="Menlo"/>
          <w:color w:val="0070C0"/>
          <w:sz w:val="32"/>
          <w:szCs w:val="32"/>
        </w:rPr>
        <w:t xml:space="preserve">        else </w:t>
      </w:r>
      <w:proofErr w:type="gramStart"/>
      <w:r w:rsidRPr="00D034D6">
        <w:rPr>
          <w:rFonts w:cs="Menlo"/>
          <w:color w:val="0070C0"/>
          <w:sz w:val="32"/>
          <w:szCs w:val="32"/>
        </w:rPr>
        <w:t>if(</w:t>
      </w:r>
      <w:proofErr w:type="spellStart"/>
      <w:proofErr w:type="gramEnd"/>
      <w:r w:rsidRPr="00D034D6">
        <w:rPr>
          <w:rFonts w:cs="Menlo"/>
          <w:color w:val="0070C0"/>
          <w:sz w:val="32"/>
          <w:szCs w:val="32"/>
        </w:rPr>
        <w:t>ampm</w:t>
      </w:r>
      <w:proofErr w:type="spellEnd"/>
      <w:r w:rsidRPr="00D034D6">
        <w:rPr>
          <w:rFonts w:cs="Menlo"/>
          <w:color w:val="0070C0"/>
          <w:sz w:val="32"/>
          <w:szCs w:val="32"/>
        </w:rPr>
        <w:t xml:space="preserve"> == "AM" &amp;&amp; </w:t>
      </w:r>
      <w:proofErr w:type="spellStart"/>
      <w:r w:rsidRPr="00D034D6">
        <w:rPr>
          <w:rFonts w:cs="Menlo"/>
          <w:color w:val="0070C0"/>
          <w:sz w:val="32"/>
          <w:szCs w:val="32"/>
        </w:rPr>
        <w:t>hr</w:t>
      </w:r>
      <w:proofErr w:type="spellEnd"/>
      <w:r w:rsidRPr="00D034D6">
        <w:rPr>
          <w:rFonts w:cs="Menlo"/>
          <w:color w:val="0070C0"/>
          <w:sz w:val="32"/>
          <w:szCs w:val="32"/>
        </w:rPr>
        <w:t xml:space="preserve"> == 12){</w:t>
      </w:r>
    </w:p>
    <w:p w14:paraId="3E3B8E01" w14:textId="77777777" w:rsidR="00D034D6" w:rsidRPr="00D034D6" w:rsidRDefault="00D034D6" w:rsidP="00D034D6">
      <w:pPr>
        <w:tabs>
          <w:tab w:val="left" w:pos="2540"/>
        </w:tabs>
        <w:rPr>
          <w:rFonts w:cs="Menlo"/>
          <w:color w:val="0070C0"/>
          <w:sz w:val="32"/>
          <w:szCs w:val="32"/>
        </w:rPr>
      </w:pPr>
      <w:r w:rsidRPr="00D034D6">
        <w:rPr>
          <w:rFonts w:cs="Menlo"/>
          <w:color w:val="0070C0"/>
          <w:sz w:val="32"/>
          <w:szCs w:val="32"/>
        </w:rPr>
        <w:t xml:space="preserve">            </w:t>
      </w:r>
      <w:proofErr w:type="spellStart"/>
      <w:proofErr w:type="gramStart"/>
      <w:r w:rsidRPr="00D034D6">
        <w:rPr>
          <w:rFonts w:cs="Menlo"/>
          <w:color w:val="0070C0"/>
          <w:sz w:val="32"/>
          <w:szCs w:val="32"/>
        </w:rPr>
        <w:t>arr</w:t>
      </w:r>
      <w:proofErr w:type="spellEnd"/>
      <w:r w:rsidRPr="00D034D6">
        <w:rPr>
          <w:rFonts w:cs="Menlo"/>
          <w:color w:val="0070C0"/>
          <w:sz w:val="32"/>
          <w:szCs w:val="32"/>
        </w:rPr>
        <w:t>[</w:t>
      </w:r>
      <w:proofErr w:type="gramEnd"/>
      <w:r w:rsidRPr="00D034D6">
        <w:rPr>
          <w:rFonts w:cs="Menlo"/>
          <w:color w:val="0070C0"/>
          <w:sz w:val="32"/>
          <w:szCs w:val="32"/>
        </w:rPr>
        <w:t>0]="00"</w:t>
      </w:r>
    </w:p>
    <w:p w14:paraId="0DC39DA0" w14:textId="77777777" w:rsidR="00D034D6" w:rsidRPr="00D034D6" w:rsidRDefault="00D034D6" w:rsidP="00D034D6">
      <w:pPr>
        <w:tabs>
          <w:tab w:val="left" w:pos="2540"/>
        </w:tabs>
        <w:rPr>
          <w:rFonts w:cs="Menlo"/>
          <w:color w:val="0070C0"/>
          <w:sz w:val="32"/>
          <w:szCs w:val="32"/>
        </w:rPr>
      </w:pPr>
      <w:r w:rsidRPr="00D034D6">
        <w:rPr>
          <w:rFonts w:cs="Menlo"/>
          <w:color w:val="0070C0"/>
          <w:sz w:val="32"/>
          <w:szCs w:val="32"/>
        </w:rPr>
        <w:t xml:space="preserve">            time = </w:t>
      </w:r>
      <w:proofErr w:type="spellStart"/>
      <w:proofErr w:type="gramStart"/>
      <w:r w:rsidRPr="00D034D6">
        <w:rPr>
          <w:rFonts w:cs="Menlo"/>
          <w:color w:val="0070C0"/>
          <w:sz w:val="32"/>
          <w:szCs w:val="32"/>
        </w:rPr>
        <w:t>arr</w:t>
      </w:r>
      <w:proofErr w:type="spellEnd"/>
      <w:r w:rsidRPr="00D034D6">
        <w:rPr>
          <w:rFonts w:cs="Menlo"/>
          <w:color w:val="0070C0"/>
          <w:sz w:val="32"/>
          <w:szCs w:val="32"/>
        </w:rPr>
        <w:t>[</w:t>
      </w:r>
      <w:proofErr w:type="gramEnd"/>
      <w:r w:rsidRPr="00D034D6">
        <w:rPr>
          <w:rFonts w:cs="Menlo"/>
          <w:color w:val="0070C0"/>
          <w:sz w:val="32"/>
          <w:szCs w:val="32"/>
        </w:rPr>
        <w:t xml:space="preserve">0] + ":" + </w:t>
      </w:r>
      <w:proofErr w:type="spellStart"/>
      <w:r w:rsidRPr="00D034D6">
        <w:rPr>
          <w:rFonts w:cs="Menlo"/>
          <w:color w:val="0070C0"/>
          <w:sz w:val="32"/>
          <w:szCs w:val="32"/>
        </w:rPr>
        <w:t>arr</w:t>
      </w:r>
      <w:proofErr w:type="spellEnd"/>
      <w:r w:rsidRPr="00D034D6">
        <w:rPr>
          <w:rFonts w:cs="Menlo"/>
          <w:color w:val="0070C0"/>
          <w:sz w:val="32"/>
          <w:szCs w:val="32"/>
        </w:rPr>
        <w:t xml:space="preserve">[1] + ":" + </w:t>
      </w:r>
      <w:proofErr w:type="spellStart"/>
      <w:r w:rsidRPr="00D034D6">
        <w:rPr>
          <w:rFonts w:cs="Menlo"/>
          <w:color w:val="0070C0"/>
          <w:sz w:val="32"/>
          <w:szCs w:val="32"/>
        </w:rPr>
        <w:t>arr</w:t>
      </w:r>
      <w:proofErr w:type="spellEnd"/>
      <w:r w:rsidRPr="00D034D6">
        <w:rPr>
          <w:rFonts w:cs="Menlo"/>
          <w:color w:val="0070C0"/>
          <w:sz w:val="32"/>
          <w:szCs w:val="32"/>
        </w:rPr>
        <w:t>[2]</w:t>
      </w:r>
    </w:p>
    <w:p w14:paraId="2482ADC3" w14:textId="77777777" w:rsidR="00D034D6" w:rsidRPr="00D034D6" w:rsidRDefault="00D034D6" w:rsidP="00D034D6">
      <w:pPr>
        <w:tabs>
          <w:tab w:val="left" w:pos="2540"/>
        </w:tabs>
        <w:rPr>
          <w:rFonts w:cs="Menlo"/>
          <w:color w:val="0070C0"/>
          <w:sz w:val="32"/>
          <w:szCs w:val="32"/>
        </w:rPr>
      </w:pPr>
      <w:r w:rsidRPr="00D034D6">
        <w:rPr>
          <w:rFonts w:cs="Menlo"/>
          <w:color w:val="0070C0"/>
          <w:sz w:val="32"/>
          <w:szCs w:val="32"/>
        </w:rPr>
        <w:t xml:space="preserve">        }</w:t>
      </w:r>
    </w:p>
    <w:p w14:paraId="4450D2E1" w14:textId="77777777" w:rsidR="00D034D6" w:rsidRPr="00D034D6" w:rsidRDefault="00D034D6" w:rsidP="00D034D6">
      <w:pPr>
        <w:tabs>
          <w:tab w:val="left" w:pos="2540"/>
        </w:tabs>
        <w:rPr>
          <w:rFonts w:cs="Menlo"/>
          <w:color w:val="0070C0"/>
          <w:sz w:val="32"/>
          <w:szCs w:val="32"/>
        </w:rPr>
      </w:pPr>
      <w:r w:rsidRPr="00D034D6">
        <w:rPr>
          <w:rFonts w:cs="Menlo"/>
          <w:color w:val="0070C0"/>
          <w:sz w:val="32"/>
          <w:szCs w:val="32"/>
        </w:rPr>
        <w:t xml:space="preserve">         </w:t>
      </w:r>
      <w:proofErr w:type="gramStart"/>
      <w:r w:rsidRPr="00D034D6">
        <w:rPr>
          <w:rFonts w:cs="Menlo"/>
          <w:color w:val="0070C0"/>
          <w:sz w:val="32"/>
          <w:szCs w:val="32"/>
        </w:rPr>
        <w:t>else{</w:t>
      </w:r>
      <w:proofErr w:type="gramEnd"/>
    </w:p>
    <w:p w14:paraId="6BB6CEB0" w14:textId="77777777" w:rsidR="00D034D6" w:rsidRPr="00D034D6" w:rsidRDefault="00D034D6" w:rsidP="00D034D6">
      <w:pPr>
        <w:tabs>
          <w:tab w:val="left" w:pos="2540"/>
        </w:tabs>
        <w:rPr>
          <w:rFonts w:cs="Menlo"/>
          <w:color w:val="0070C0"/>
          <w:sz w:val="32"/>
          <w:szCs w:val="32"/>
        </w:rPr>
      </w:pPr>
      <w:r w:rsidRPr="00D034D6">
        <w:rPr>
          <w:rFonts w:cs="Menlo"/>
          <w:color w:val="0070C0"/>
          <w:sz w:val="32"/>
          <w:szCs w:val="32"/>
        </w:rPr>
        <w:t xml:space="preserve">            time = </w:t>
      </w:r>
      <w:proofErr w:type="spellStart"/>
      <w:proofErr w:type="gramStart"/>
      <w:r w:rsidRPr="00D034D6">
        <w:rPr>
          <w:rFonts w:cs="Menlo"/>
          <w:color w:val="0070C0"/>
          <w:sz w:val="32"/>
          <w:szCs w:val="32"/>
        </w:rPr>
        <w:t>time.substring</w:t>
      </w:r>
      <w:proofErr w:type="spellEnd"/>
      <w:proofErr w:type="gramEnd"/>
      <w:r w:rsidRPr="00D034D6">
        <w:rPr>
          <w:rFonts w:cs="Menlo"/>
          <w:color w:val="0070C0"/>
          <w:sz w:val="32"/>
          <w:szCs w:val="32"/>
        </w:rPr>
        <w:t xml:space="preserve">(to: </w:t>
      </w:r>
      <w:proofErr w:type="spellStart"/>
      <w:r w:rsidRPr="00D034D6">
        <w:rPr>
          <w:rFonts w:cs="Menlo"/>
          <w:color w:val="0070C0"/>
          <w:sz w:val="32"/>
          <w:szCs w:val="32"/>
        </w:rPr>
        <w:t>time.index</w:t>
      </w:r>
      <w:proofErr w:type="spellEnd"/>
      <w:r w:rsidRPr="00D034D6">
        <w:rPr>
          <w:rFonts w:cs="Menlo"/>
          <w:color w:val="0070C0"/>
          <w:sz w:val="32"/>
          <w:szCs w:val="32"/>
        </w:rPr>
        <w:t>(</w:t>
      </w:r>
      <w:proofErr w:type="spellStart"/>
      <w:r w:rsidRPr="00D034D6">
        <w:rPr>
          <w:rFonts w:cs="Menlo"/>
          <w:color w:val="0070C0"/>
          <w:sz w:val="32"/>
          <w:szCs w:val="32"/>
        </w:rPr>
        <w:t>time.endIndex</w:t>
      </w:r>
      <w:proofErr w:type="spellEnd"/>
      <w:r w:rsidRPr="00D034D6">
        <w:rPr>
          <w:rFonts w:cs="Menlo"/>
          <w:color w:val="0070C0"/>
          <w:sz w:val="32"/>
          <w:szCs w:val="32"/>
        </w:rPr>
        <w:t xml:space="preserve">, </w:t>
      </w:r>
      <w:proofErr w:type="spellStart"/>
      <w:r w:rsidRPr="00D034D6">
        <w:rPr>
          <w:rFonts w:cs="Menlo"/>
          <w:color w:val="0070C0"/>
          <w:sz w:val="32"/>
          <w:szCs w:val="32"/>
        </w:rPr>
        <w:t>offsetBy</w:t>
      </w:r>
      <w:proofErr w:type="spellEnd"/>
      <w:r w:rsidRPr="00D034D6">
        <w:rPr>
          <w:rFonts w:cs="Menlo"/>
          <w:color w:val="0070C0"/>
          <w:sz w:val="32"/>
          <w:szCs w:val="32"/>
        </w:rPr>
        <w:t>: -2))</w:t>
      </w:r>
    </w:p>
    <w:p w14:paraId="5F2424AE" w14:textId="77777777" w:rsidR="00D034D6" w:rsidRPr="00D034D6" w:rsidRDefault="00D034D6" w:rsidP="00D034D6">
      <w:pPr>
        <w:tabs>
          <w:tab w:val="left" w:pos="2540"/>
        </w:tabs>
        <w:rPr>
          <w:rFonts w:cs="Menlo"/>
          <w:color w:val="0070C0"/>
          <w:sz w:val="32"/>
          <w:szCs w:val="32"/>
        </w:rPr>
      </w:pPr>
      <w:r w:rsidRPr="00D034D6">
        <w:rPr>
          <w:rFonts w:cs="Menlo"/>
          <w:color w:val="0070C0"/>
          <w:sz w:val="32"/>
          <w:szCs w:val="32"/>
        </w:rPr>
        <w:t xml:space="preserve">        }</w:t>
      </w:r>
    </w:p>
    <w:p w14:paraId="08A01309" w14:textId="77777777" w:rsidR="00D034D6" w:rsidRPr="00D034D6" w:rsidRDefault="00D034D6" w:rsidP="00D034D6">
      <w:pPr>
        <w:tabs>
          <w:tab w:val="left" w:pos="2540"/>
        </w:tabs>
        <w:rPr>
          <w:rFonts w:cs="Menlo"/>
          <w:color w:val="0070C0"/>
          <w:sz w:val="32"/>
          <w:szCs w:val="32"/>
        </w:rPr>
      </w:pPr>
      <w:r w:rsidRPr="00D034D6">
        <w:rPr>
          <w:rFonts w:cs="Menlo"/>
          <w:color w:val="0070C0"/>
          <w:sz w:val="32"/>
          <w:szCs w:val="32"/>
        </w:rPr>
        <w:t xml:space="preserve">        print(time)</w:t>
      </w:r>
    </w:p>
    <w:p w14:paraId="0007025C" w14:textId="77777777" w:rsidR="00D034D6" w:rsidRPr="00D034D6" w:rsidRDefault="00D034D6" w:rsidP="00D034D6">
      <w:pPr>
        <w:tabs>
          <w:tab w:val="left" w:pos="2540"/>
        </w:tabs>
        <w:rPr>
          <w:rFonts w:cs="Menlo"/>
          <w:color w:val="0070C0"/>
          <w:sz w:val="32"/>
          <w:szCs w:val="32"/>
        </w:rPr>
      </w:pPr>
    </w:p>
    <w:p w14:paraId="1BD94ECB" w14:textId="77777777" w:rsidR="00D034D6" w:rsidRPr="00D034D6" w:rsidRDefault="00D034D6" w:rsidP="00D034D6">
      <w:pPr>
        <w:tabs>
          <w:tab w:val="left" w:pos="2540"/>
        </w:tabs>
        <w:rPr>
          <w:rFonts w:cs="Menlo"/>
          <w:color w:val="0070C0"/>
          <w:sz w:val="32"/>
          <w:szCs w:val="32"/>
        </w:rPr>
      </w:pPr>
    </w:p>
    <w:p w14:paraId="46A7B567" w14:textId="77777777" w:rsidR="00362885" w:rsidRDefault="00362885" w:rsidP="00362885">
      <w:pPr>
        <w:tabs>
          <w:tab w:val="left" w:pos="2540"/>
        </w:tabs>
        <w:rPr>
          <w:rFonts w:cs="Avenir Book"/>
          <w:color w:val="0070C0"/>
          <w:sz w:val="32"/>
          <w:szCs w:val="32"/>
        </w:rPr>
      </w:pPr>
    </w:p>
    <w:p w14:paraId="27007A89" w14:textId="77777777" w:rsidR="00E83454" w:rsidRDefault="00E83454" w:rsidP="00362885">
      <w:pPr>
        <w:tabs>
          <w:tab w:val="left" w:pos="2540"/>
        </w:tabs>
        <w:rPr>
          <w:rFonts w:cs="Avenir Book"/>
          <w:color w:val="0070C0"/>
          <w:sz w:val="32"/>
          <w:szCs w:val="32"/>
        </w:rPr>
      </w:pPr>
    </w:p>
    <w:p w14:paraId="5869AB71" w14:textId="77777777" w:rsidR="00E83454" w:rsidRDefault="00E83454" w:rsidP="00362885">
      <w:pPr>
        <w:tabs>
          <w:tab w:val="left" w:pos="2540"/>
        </w:tabs>
        <w:rPr>
          <w:rFonts w:cs="Avenir Book"/>
          <w:color w:val="0070C0"/>
          <w:sz w:val="32"/>
          <w:szCs w:val="32"/>
        </w:rPr>
      </w:pPr>
    </w:p>
    <w:p w14:paraId="68E2E770" w14:textId="77777777" w:rsidR="00E83454" w:rsidRDefault="00E83454" w:rsidP="00362885">
      <w:pPr>
        <w:tabs>
          <w:tab w:val="left" w:pos="2540"/>
        </w:tabs>
        <w:rPr>
          <w:rFonts w:cs="Avenir Book"/>
          <w:color w:val="0070C0"/>
          <w:sz w:val="32"/>
          <w:szCs w:val="32"/>
        </w:rPr>
      </w:pPr>
    </w:p>
    <w:p w14:paraId="63D5A846" w14:textId="67EE2730" w:rsidR="00E83454" w:rsidRDefault="00215B4E" w:rsidP="00E83454">
      <w:pPr>
        <w:tabs>
          <w:tab w:val="left" w:pos="2540"/>
        </w:tabs>
        <w:jc w:val="center"/>
        <w:rPr>
          <w:rFonts w:cs="Avenir Book"/>
          <w:b/>
          <w:color w:val="FF0000"/>
          <w:sz w:val="40"/>
          <w:szCs w:val="40"/>
        </w:rPr>
      </w:pPr>
      <w:r>
        <w:rPr>
          <w:rFonts w:cs="Avenir Book"/>
          <w:b/>
          <w:color w:val="FF0000"/>
          <w:sz w:val="40"/>
          <w:szCs w:val="40"/>
        </w:rPr>
        <w:t>Grading Students</w:t>
      </w:r>
    </w:p>
    <w:p w14:paraId="03F3D582" w14:textId="77777777" w:rsidR="00215B4E" w:rsidRDefault="00215B4E" w:rsidP="00215B4E">
      <w:pPr>
        <w:widowControl w:val="0"/>
        <w:autoSpaceDE w:val="0"/>
        <w:autoSpaceDN w:val="0"/>
        <w:adjustRightInd w:val="0"/>
        <w:spacing w:after="0" w:line="240" w:lineRule="auto"/>
        <w:rPr>
          <w:rFonts w:ascii="Avenir Book" w:hAnsi="Avenir Book" w:cs="Avenir Book"/>
          <w:color w:val="2B323D"/>
          <w:sz w:val="32"/>
          <w:szCs w:val="32"/>
        </w:rPr>
      </w:pPr>
      <w:proofErr w:type="spellStart"/>
      <w:r>
        <w:rPr>
          <w:rFonts w:ascii="Avenir Book" w:hAnsi="Avenir Book" w:cs="Avenir Book"/>
          <w:color w:val="2B323D"/>
          <w:sz w:val="32"/>
          <w:szCs w:val="32"/>
        </w:rPr>
        <w:t>HackerLand</w:t>
      </w:r>
      <w:proofErr w:type="spellEnd"/>
      <w:r>
        <w:rPr>
          <w:rFonts w:ascii="Avenir Book" w:hAnsi="Avenir Book" w:cs="Avenir Book"/>
          <w:color w:val="2B323D"/>
          <w:sz w:val="32"/>
          <w:szCs w:val="32"/>
        </w:rPr>
        <w:t xml:space="preserve"> University has the following grading policy:</w:t>
      </w:r>
    </w:p>
    <w:p w14:paraId="3C5298B2" w14:textId="77777777" w:rsidR="00215B4E" w:rsidRDefault="00215B4E" w:rsidP="00215B4E">
      <w:pPr>
        <w:widowControl w:val="0"/>
        <w:numPr>
          <w:ilvl w:val="0"/>
          <w:numId w:val="5"/>
        </w:numPr>
        <w:tabs>
          <w:tab w:val="left" w:pos="220"/>
          <w:tab w:val="left" w:pos="720"/>
        </w:tabs>
        <w:autoSpaceDE w:val="0"/>
        <w:autoSpaceDN w:val="0"/>
        <w:adjustRightInd w:val="0"/>
        <w:spacing w:after="0" w:line="240" w:lineRule="auto"/>
        <w:ind w:hanging="720"/>
        <w:rPr>
          <w:rFonts w:ascii="Avenir Book" w:hAnsi="Avenir Book" w:cs="Avenir Book"/>
          <w:color w:val="2B323D"/>
          <w:sz w:val="32"/>
          <w:szCs w:val="32"/>
        </w:rPr>
      </w:pPr>
      <w:r>
        <w:rPr>
          <w:rFonts w:ascii="Avenir Book" w:hAnsi="Avenir Book" w:cs="Avenir Book"/>
          <w:color w:val="2B323D"/>
          <w:sz w:val="32"/>
          <w:szCs w:val="32"/>
        </w:rPr>
        <w:t xml:space="preserve">Every student receives a in the inclusive range from </w:t>
      </w:r>
      <w:proofErr w:type="gramStart"/>
      <w:r>
        <w:rPr>
          <w:rFonts w:ascii="Avenir Book" w:hAnsi="Avenir Book" w:cs="Avenir Book"/>
          <w:color w:val="2B323D"/>
          <w:sz w:val="32"/>
          <w:szCs w:val="32"/>
        </w:rPr>
        <w:t>to .</w:t>
      </w:r>
      <w:proofErr w:type="gramEnd"/>
    </w:p>
    <w:p w14:paraId="47B8AE8B" w14:textId="77777777" w:rsidR="00215B4E" w:rsidRDefault="00215B4E" w:rsidP="00215B4E">
      <w:pPr>
        <w:widowControl w:val="0"/>
        <w:numPr>
          <w:ilvl w:val="0"/>
          <w:numId w:val="5"/>
        </w:numPr>
        <w:tabs>
          <w:tab w:val="left" w:pos="220"/>
          <w:tab w:val="left" w:pos="720"/>
        </w:tabs>
        <w:autoSpaceDE w:val="0"/>
        <w:autoSpaceDN w:val="0"/>
        <w:adjustRightInd w:val="0"/>
        <w:spacing w:after="0" w:line="240" w:lineRule="auto"/>
        <w:ind w:hanging="720"/>
        <w:rPr>
          <w:rFonts w:ascii="Avenir Book" w:hAnsi="Avenir Book" w:cs="Avenir Book"/>
          <w:color w:val="2B323D"/>
          <w:sz w:val="32"/>
          <w:szCs w:val="32"/>
        </w:rPr>
      </w:pPr>
      <w:r>
        <w:rPr>
          <w:rFonts w:ascii="Avenir Book" w:hAnsi="Avenir Book" w:cs="Avenir Book"/>
          <w:color w:val="2B323D"/>
          <w:sz w:val="32"/>
          <w:szCs w:val="32"/>
        </w:rPr>
        <w:t>Any less than is a failing grade.</w:t>
      </w:r>
    </w:p>
    <w:p w14:paraId="130CE816" w14:textId="77777777" w:rsidR="00215B4E" w:rsidRDefault="00215B4E" w:rsidP="00215B4E">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Sam is a professor at the university and likes to round each student's according to these rules:</w:t>
      </w:r>
    </w:p>
    <w:p w14:paraId="71304272" w14:textId="77777777" w:rsidR="00215B4E" w:rsidRDefault="00215B4E" w:rsidP="00215B4E">
      <w:pPr>
        <w:widowControl w:val="0"/>
        <w:numPr>
          <w:ilvl w:val="0"/>
          <w:numId w:val="6"/>
        </w:numPr>
        <w:tabs>
          <w:tab w:val="left" w:pos="220"/>
          <w:tab w:val="left" w:pos="720"/>
        </w:tabs>
        <w:autoSpaceDE w:val="0"/>
        <w:autoSpaceDN w:val="0"/>
        <w:adjustRightInd w:val="0"/>
        <w:spacing w:after="0" w:line="240" w:lineRule="auto"/>
        <w:ind w:hanging="720"/>
        <w:rPr>
          <w:rFonts w:ascii="Avenir Book" w:hAnsi="Avenir Book" w:cs="Avenir Book"/>
          <w:color w:val="2B323D"/>
          <w:sz w:val="32"/>
          <w:szCs w:val="32"/>
        </w:rPr>
      </w:pPr>
      <w:r>
        <w:rPr>
          <w:rFonts w:ascii="Avenir Book" w:hAnsi="Avenir Book" w:cs="Avenir Book"/>
          <w:color w:val="2B323D"/>
          <w:sz w:val="32"/>
          <w:szCs w:val="32"/>
        </w:rPr>
        <w:t xml:space="preserve">If the difference between the and the next multiple of is less </w:t>
      </w:r>
      <w:proofErr w:type="gramStart"/>
      <w:r>
        <w:rPr>
          <w:rFonts w:ascii="Avenir Book" w:hAnsi="Avenir Book" w:cs="Avenir Book"/>
          <w:color w:val="2B323D"/>
          <w:sz w:val="32"/>
          <w:szCs w:val="32"/>
        </w:rPr>
        <w:t>than ,</w:t>
      </w:r>
      <w:proofErr w:type="gramEnd"/>
      <w:r>
        <w:rPr>
          <w:rFonts w:ascii="Avenir Book" w:hAnsi="Avenir Book" w:cs="Avenir Book"/>
          <w:color w:val="2B323D"/>
          <w:sz w:val="32"/>
          <w:szCs w:val="32"/>
        </w:rPr>
        <w:t xml:space="preserve"> round up to the next multiple of .</w:t>
      </w:r>
    </w:p>
    <w:p w14:paraId="637200EE" w14:textId="77777777" w:rsidR="00215B4E" w:rsidRDefault="00215B4E" w:rsidP="00215B4E">
      <w:pPr>
        <w:widowControl w:val="0"/>
        <w:numPr>
          <w:ilvl w:val="0"/>
          <w:numId w:val="6"/>
        </w:numPr>
        <w:tabs>
          <w:tab w:val="left" w:pos="220"/>
          <w:tab w:val="left" w:pos="720"/>
        </w:tabs>
        <w:autoSpaceDE w:val="0"/>
        <w:autoSpaceDN w:val="0"/>
        <w:adjustRightInd w:val="0"/>
        <w:spacing w:after="0" w:line="240" w:lineRule="auto"/>
        <w:ind w:hanging="720"/>
        <w:rPr>
          <w:rFonts w:ascii="Avenir Book" w:hAnsi="Avenir Book" w:cs="Avenir Book"/>
          <w:color w:val="2B323D"/>
          <w:sz w:val="32"/>
          <w:szCs w:val="32"/>
        </w:rPr>
      </w:pPr>
      <w:r>
        <w:rPr>
          <w:rFonts w:ascii="Avenir Book" w:hAnsi="Avenir Book" w:cs="Avenir Book"/>
          <w:color w:val="2B323D"/>
          <w:sz w:val="32"/>
          <w:szCs w:val="32"/>
        </w:rPr>
        <w:t xml:space="preserve">If the value of is less </w:t>
      </w:r>
      <w:proofErr w:type="gramStart"/>
      <w:r>
        <w:rPr>
          <w:rFonts w:ascii="Avenir Book" w:hAnsi="Avenir Book" w:cs="Avenir Book"/>
          <w:color w:val="2B323D"/>
          <w:sz w:val="32"/>
          <w:szCs w:val="32"/>
        </w:rPr>
        <w:t>than ,</w:t>
      </w:r>
      <w:proofErr w:type="gramEnd"/>
      <w:r>
        <w:rPr>
          <w:rFonts w:ascii="Avenir Book" w:hAnsi="Avenir Book" w:cs="Avenir Book"/>
          <w:color w:val="2B323D"/>
          <w:sz w:val="32"/>
          <w:szCs w:val="32"/>
        </w:rPr>
        <w:t xml:space="preserve"> no rounding occurs as the result will still be a failing grade.</w:t>
      </w:r>
    </w:p>
    <w:p w14:paraId="279A8B7F" w14:textId="77777777" w:rsidR="00215B4E" w:rsidRDefault="00215B4E" w:rsidP="00215B4E">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 xml:space="preserve">For example, will be rounded to but will not be rounded because the rounding would result in a number that is less </w:t>
      </w:r>
      <w:proofErr w:type="gramStart"/>
      <w:r>
        <w:rPr>
          <w:rFonts w:ascii="Avenir Book" w:hAnsi="Avenir Book" w:cs="Avenir Book"/>
          <w:color w:val="2B323D"/>
          <w:sz w:val="32"/>
          <w:szCs w:val="32"/>
        </w:rPr>
        <w:t>than .</w:t>
      </w:r>
      <w:proofErr w:type="gramEnd"/>
    </w:p>
    <w:p w14:paraId="6EE6433A" w14:textId="77777777" w:rsidR="00215B4E" w:rsidRDefault="00215B4E" w:rsidP="00215B4E">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 xml:space="preserve">Given the initial value of for each of Sam's students, write code to automate the rounding process. For </w:t>
      </w:r>
      <w:proofErr w:type="gramStart"/>
      <w:r>
        <w:rPr>
          <w:rFonts w:ascii="Avenir Book" w:hAnsi="Avenir Book" w:cs="Avenir Book"/>
          <w:color w:val="2B323D"/>
          <w:sz w:val="32"/>
          <w:szCs w:val="32"/>
        </w:rPr>
        <w:t>each ,</w:t>
      </w:r>
      <w:proofErr w:type="gramEnd"/>
      <w:r>
        <w:rPr>
          <w:rFonts w:ascii="Avenir Book" w:hAnsi="Avenir Book" w:cs="Avenir Book"/>
          <w:color w:val="2B323D"/>
          <w:sz w:val="32"/>
          <w:szCs w:val="32"/>
        </w:rPr>
        <w:t xml:space="preserve"> round it according to the rules above and print the result on a new line.</w:t>
      </w:r>
    </w:p>
    <w:p w14:paraId="12ADFBD6" w14:textId="77777777" w:rsidR="00215B4E" w:rsidRDefault="00215B4E" w:rsidP="00215B4E">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Input Format</w:t>
      </w:r>
    </w:p>
    <w:p w14:paraId="37A30CA5" w14:textId="77777777" w:rsidR="00215B4E" w:rsidRDefault="00215B4E" w:rsidP="00215B4E">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 xml:space="preserve">The first line contains a single integer denoting (the number of students). </w:t>
      </w:r>
    </w:p>
    <w:p w14:paraId="0528EFDC" w14:textId="77777777" w:rsidR="00215B4E" w:rsidRDefault="00215B4E" w:rsidP="00215B4E">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Each line of the subsequent lines contains a single integer</w:t>
      </w:r>
      <w:proofErr w:type="gramStart"/>
      <w:r>
        <w:rPr>
          <w:rFonts w:ascii="Avenir Book" w:hAnsi="Avenir Book" w:cs="Avenir Book"/>
          <w:color w:val="2B323D"/>
          <w:sz w:val="32"/>
          <w:szCs w:val="32"/>
        </w:rPr>
        <w:t>, ,</w:t>
      </w:r>
      <w:proofErr w:type="gramEnd"/>
      <w:r>
        <w:rPr>
          <w:rFonts w:ascii="Avenir Book" w:hAnsi="Avenir Book" w:cs="Avenir Book"/>
          <w:color w:val="2B323D"/>
          <w:sz w:val="32"/>
          <w:szCs w:val="32"/>
        </w:rPr>
        <w:t xml:space="preserve"> denoting student 's grade.</w:t>
      </w:r>
    </w:p>
    <w:p w14:paraId="0E867D34" w14:textId="77777777" w:rsidR="00215B4E" w:rsidRDefault="00215B4E" w:rsidP="00215B4E">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Constraints</w:t>
      </w:r>
    </w:p>
    <w:p w14:paraId="587DE2CB" w14:textId="77777777" w:rsidR="00215B4E" w:rsidRDefault="00215B4E" w:rsidP="00215B4E">
      <w:pPr>
        <w:widowControl w:val="0"/>
        <w:numPr>
          <w:ilvl w:val="0"/>
          <w:numId w:val="7"/>
        </w:numPr>
        <w:tabs>
          <w:tab w:val="left" w:pos="220"/>
          <w:tab w:val="left" w:pos="720"/>
        </w:tabs>
        <w:autoSpaceDE w:val="0"/>
        <w:autoSpaceDN w:val="0"/>
        <w:adjustRightInd w:val="0"/>
        <w:spacing w:after="0" w:line="240" w:lineRule="auto"/>
        <w:ind w:hanging="720"/>
        <w:rPr>
          <w:rFonts w:ascii="Avenir Book" w:hAnsi="Avenir Book" w:cs="Avenir Book"/>
          <w:color w:val="2B323D"/>
          <w:sz w:val="32"/>
          <w:szCs w:val="32"/>
        </w:rPr>
      </w:pPr>
    </w:p>
    <w:p w14:paraId="70727AB5" w14:textId="77777777" w:rsidR="00215B4E" w:rsidRDefault="00215B4E" w:rsidP="00215B4E">
      <w:pPr>
        <w:widowControl w:val="0"/>
        <w:numPr>
          <w:ilvl w:val="0"/>
          <w:numId w:val="7"/>
        </w:numPr>
        <w:tabs>
          <w:tab w:val="left" w:pos="220"/>
          <w:tab w:val="left" w:pos="720"/>
        </w:tabs>
        <w:autoSpaceDE w:val="0"/>
        <w:autoSpaceDN w:val="0"/>
        <w:adjustRightInd w:val="0"/>
        <w:spacing w:after="0" w:line="240" w:lineRule="auto"/>
        <w:ind w:hanging="720"/>
        <w:rPr>
          <w:rFonts w:ascii="Avenir Book" w:hAnsi="Avenir Book" w:cs="Avenir Book"/>
          <w:color w:val="2B323D"/>
          <w:sz w:val="32"/>
          <w:szCs w:val="32"/>
        </w:rPr>
      </w:pPr>
    </w:p>
    <w:p w14:paraId="72DA6058" w14:textId="77777777" w:rsidR="00215B4E" w:rsidRDefault="00215B4E" w:rsidP="00215B4E">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Output Format</w:t>
      </w:r>
    </w:p>
    <w:p w14:paraId="3EAF1411" w14:textId="77777777" w:rsidR="00215B4E" w:rsidRDefault="00215B4E" w:rsidP="00215B4E">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For each of the grades, print the rounded grade on a new line.</w:t>
      </w:r>
    </w:p>
    <w:p w14:paraId="5DA1B301" w14:textId="77777777" w:rsidR="00215B4E" w:rsidRDefault="00215B4E" w:rsidP="00215B4E">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lastRenderedPageBreak/>
        <w:t>Sample Input 0</w:t>
      </w:r>
    </w:p>
    <w:p w14:paraId="1F5D1D9C" w14:textId="77777777" w:rsidR="00215B4E" w:rsidRDefault="00215B4E" w:rsidP="00215B4E">
      <w:pPr>
        <w:widowControl w:val="0"/>
        <w:autoSpaceDE w:val="0"/>
        <w:autoSpaceDN w:val="0"/>
        <w:adjustRightInd w:val="0"/>
        <w:spacing w:after="0" w:line="240" w:lineRule="auto"/>
        <w:rPr>
          <w:rFonts w:ascii="Menlo" w:hAnsi="Menlo" w:cs="Menlo"/>
          <w:color w:val="353B47"/>
          <w:sz w:val="28"/>
          <w:szCs w:val="28"/>
        </w:rPr>
      </w:pPr>
      <w:r>
        <w:rPr>
          <w:rFonts w:ascii="Menlo" w:hAnsi="Menlo" w:cs="Menlo"/>
          <w:color w:val="353B47"/>
          <w:sz w:val="28"/>
          <w:szCs w:val="28"/>
        </w:rPr>
        <w:t>4</w:t>
      </w:r>
    </w:p>
    <w:p w14:paraId="5245A0E5" w14:textId="77777777" w:rsidR="00215B4E" w:rsidRDefault="00215B4E" w:rsidP="00215B4E">
      <w:pPr>
        <w:widowControl w:val="0"/>
        <w:autoSpaceDE w:val="0"/>
        <w:autoSpaceDN w:val="0"/>
        <w:adjustRightInd w:val="0"/>
        <w:spacing w:after="0" w:line="240" w:lineRule="auto"/>
        <w:rPr>
          <w:rFonts w:ascii="Menlo" w:hAnsi="Menlo" w:cs="Menlo"/>
          <w:color w:val="353B47"/>
          <w:sz w:val="28"/>
          <w:szCs w:val="28"/>
        </w:rPr>
      </w:pPr>
      <w:r>
        <w:rPr>
          <w:rFonts w:ascii="Menlo" w:hAnsi="Menlo" w:cs="Menlo"/>
          <w:color w:val="353B47"/>
          <w:sz w:val="28"/>
          <w:szCs w:val="28"/>
        </w:rPr>
        <w:t>73</w:t>
      </w:r>
    </w:p>
    <w:p w14:paraId="543A4602" w14:textId="77777777" w:rsidR="00215B4E" w:rsidRDefault="00215B4E" w:rsidP="00215B4E">
      <w:pPr>
        <w:widowControl w:val="0"/>
        <w:autoSpaceDE w:val="0"/>
        <w:autoSpaceDN w:val="0"/>
        <w:adjustRightInd w:val="0"/>
        <w:spacing w:after="0" w:line="240" w:lineRule="auto"/>
        <w:rPr>
          <w:rFonts w:ascii="Menlo" w:hAnsi="Menlo" w:cs="Menlo"/>
          <w:color w:val="353B47"/>
          <w:sz w:val="28"/>
          <w:szCs w:val="28"/>
        </w:rPr>
      </w:pPr>
      <w:r>
        <w:rPr>
          <w:rFonts w:ascii="Menlo" w:hAnsi="Menlo" w:cs="Menlo"/>
          <w:color w:val="353B47"/>
          <w:sz w:val="28"/>
          <w:szCs w:val="28"/>
        </w:rPr>
        <w:t>67</w:t>
      </w:r>
    </w:p>
    <w:p w14:paraId="5A9CAC3E" w14:textId="77777777" w:rsidR="00215B4E" w:rsidRDefault="00215B4E" w:rsidP="00215B4E">
      <w:pPr>
        <w:widowControl w:val="0"/>
        <w:autoSpaceDE w:val="0"/>
        <w:autoSpaceDN w:val="0"/>
        <w:adjustRightInd w:val="0"/>
        <w:spacing w:after="0" w:line="240" w:lineRule="auto"/>
        <w:rPr>
          <w:rFonts w:ascii="Menlo" w:hAnsi="Menlo" w:cs="Menlo"/>
          <w:color w:val="353B47"/>
          <w:sz w:val="28"/>
          <w:szCs w:val="28"/>
        </w:rPr>
      </w:pPr>
      <w:r>
        <w:rPr>
          <w:rFonts w:ascii="Menlo" w:hAnsi="Menlo" w:cs="Menlo"/>
          <w:color w:val="353B47"/>
          <w:sz w:val="28"/>
          <w:szCs w:val="28"/>
        </w:rPr>
        <w:t>38</w:t>
      </w:r>
    </w:p>
    <w:p w14:paraId="4788A77B" w14:textId="77777777" w:rsidR="00215B4E" w:rsidRDefault="00215B4E" w:rsidP="00215B4E">
      <w:pPr>
        <w:widowControl w:val="0"/>
        <w:autoSpaceDE w:val="0"/>
        <w:autoSpaceDN w:val="0"/>
        <w:adjustRightInd w:val="0"/>
        <w:spacing w:after="0" w:line="240" w:lineRule="auto"/>
        <w:rPr>
          <w:rFonts w:ascii="Menlo" w:hAnsi="Menlo" w:cs="Menlo"/>
          <w:color w:val="353B47"/>
          <w:sz w:val="28"/>
          <w:szCs w:val="28"/>
        </w:rPr>
      </w:pPr>
      <w:r>
        <w:rPr>
          <w:rFonts w:ascii="Menlo" w:hAnsi="Menlo" w:cs="Menlo"/>
          <w:color w:val="353B47"/>
          <w:sz w:val="28"/>
          <w:szCs w:val="28"/>
        </w:rPr>
        <w:t>33</w:t>
      </w:r>
    </w:p>
    <w:p w14:paraId="608DF52B" w14:textId="77777777" w:rsidR="00215B4E" w:rsidRDefault="00215B4E" w:rsidP="00215B4E">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Sample Output 0</w:t>
      </w:r>
    </w:p>
    <w:p w14:paraId="41036A82" w14:textId="77777777" w:rsidR="00215B4E" w:rsidRDefault="00215B4E" w:rsidP="00215B4E">
      <w:pPr>
        <w:widowControl w:val="0"/>
        <w:autoSpaceDE w:val="0"/>
        <w:autoSpaceDN w:val="0"/>
        <w:adjustRightInd w:val="0"/>
        <w:spacing w:after="0" w:line="240" w:lineRule="auto"/>
        <w:rPr>
          <w:rFonts w:ascii="Menlo" w:hAnsi="Menlo" w:cs="Menlo"/>
          <w:color w:val="353B47"/>
          <w:sz w:val="28"/>
          <w:szCs w:val="28"/>
        </w:rPr>
      </w:pPr>
      <w:r>
        <w:rPr>
          <w:rFonts w:ascii="Menlo" w:hAnsi="Menlo" w:cs="Menlo"/>
          <w:color w:val="353B47"/>
          <w:sz w:val="28"/>
          <w:szCs w:val="28"/>
        </w:rPr>
        <w:t>75</w:t>
      </w:r>
    </w:p>
    <w:p w14:paraId="3B19C8AE" w14:textId="77777777" w:rsidR="00215B4E" w:rsidRDefault="00215B4E" w:rsidP="00215B4E">
      <w:pPr>
        <w:widowControl w:val="0"/>
        <w:autoSpaceDE w:val="0"/>
        <w:autoSpaceDN w:val="0"/>
        <w:adjustRightInd w:val="0"/>
        <w:spacing w:after="0" w:line="240" w:lineRule="auto"/>
        <w:rPr>
          <w:rFonts w:ascii="Menlo" w:hAnsi="Menlo" w:cs="Menlo"/>
          <w:color w:val="353B47"/>
          <w:sz w:val="28"/>
          <w:szCs w:val="28"/>
        </w:rPr>
      </w:pPr>
      <w:r>
        <w:rPr>
          <w:rFonts w:ascii="Menlo" w:hAnsi="Menlo" w:cs="Menlo"/>
          <w:color w:val="353B47"/>
          <w:sz w:val="28"/>
          <w:szCs w:val="28"/>
        </w:rPr>
        <w:t>67</w:t>
      </w:r>
    </w:p>
    <w:p w14:paraId="673491AD" w14:textId="77777777" w:rsidR="00215B4E" w:rsidRDefault="00215B4E" w:rsidP="00215B4E">
      <w:pPr>
        <w:widowControl w:val="0"/>
        <w:autoSpaceDE w:val="0"/>
        <w:autoSpaceDN w:val="0"/>
        <w:adjustRightInd w:val="0"/>
        <w:spacing w:after="0" w:line="240" w:lineRule="auto"/>
        <w:rPr>
          <w:rFonts w:ascii="Menlo" w:hAnsi="Menlo" w:cs="Menlo"/>
          <w:color w:val="353B47"/>
          <w:sz w:val="28"/>
          <w:szCs w:val="28"/>
        </w:rPr>
      </w:pPr>
      <w:r>
        <w:rPr>
          <w:rFonts w:ascii="Menlo" w:hAnsi="Menlo" w:cs="Menlo"/>
          <w:color w:val="353B47"/>
          <w:sz w:val="28"/>
          <w:szCs w:val="28"/>
        </w:rPr>
        <w:t>40</w:t>
      </w:r>
    </w:p>
    <w:p w14:paraId="36624124" w14:textId="66C58B36" w:rsidR="00215B4E" w:rsidRDefault="00215B4E" w:rsidP="00215B4E">
      <w:pPr>
        <w:tabs>
          <w:tab w:val="left" w:pos="2540"/>
        </w:tabs>
        <w:rPr>
          <w:rFonts w:ascii="Menlo" w:hAnsi="Menlo" w:cs="Menlo"/>
          <w:color w:val="353B47"/>
          <w:sz w:val="28"/>
          <w:szCs w:val="28"/>
        </w:rPr>
      </w:pPr>
      <w:r>
        <w:rPr>
          <w:rFonts w:ascii="Menlo" w:hAnsi="Menlo" w:cs="Menlo"/>
          <w:color w:val="353B47"/>
          <w:sz w:val="28"/>
          <w:szCs w:val="28"/>
        </w:rPr>
        <w:t>33</w:t>
      </w:r>
    </w:p>
    <w:p w14:paraId="437A9000" w14:textId="77777777" w:rsidR="00215B4E" w:rsidRDefault="00215B4E" w:rsidP="00215B4E">
      <w:pPr>
        <w:tabs>
          <w:tab w:val="left" w:pos="2540"/>
        </w:tabs>
        <w:rPr>
          <w:rFonts w:ascii="Menlo" w:hAnsi="Menlo" w:cs="Menlo"/>
          <w:color w:val="353B47"/>
          <w:sz w:val="28"/>
          <w:szCs w:val="28"/>
        </w:rPr>
      </w:pPr>
    </w:p>
    <w:p w14:paraId="4FF333BB" w14:textId="77777777" w:rsidR="00215B4E" w:rsidRDefault="00215B4E" w:rsidP="00215B4E">
      <w:pPr>
        <w:tabs>
          <w:tab w:val="left" w:pos="2540"/>
        </w:tabs>
        <w:rPr>
          <w:rFonts w:ascii="Menlo" w:hAnsi="Menlo" w:cs="Menlo"/>
          <w:color w:val="353B47"/>
          <w:sz w:val="28"/>
          <w:szCs w:val="28"/>
        </w:rPr>
      </w:pPr>
    </w:p>
    <w:p w14:paraId="6F104A5E" w14:textId="77777777" w:rsidR="00215B4E" w:rsidRPr="00215B4E" w:rsidRDefault="00215B4E" w:rsidP="00215B4E">
      <w:pPr>
        <w:tabs>
          <w:tab w:val="left" w:pos="2540"/>
        </w:tabs>
        <w:rPr>
          <w:rFonts w:cs="Menlo"/>
          <w:color w:val="0070C0"/>
          <w:sz w:val="32"/>
          <w:szCs w:val="32"/>
        </w:rPr>
      </w:pPr>
      <w:r w:rsidRPr="00215B4E">
        <w:rPr>
          <w:rFonts w:cs="Menlo"/>
          <w:color w:val="0070C0"/>
          <w:sz w:val="32"/>
          <w:szCs w:val="32"/>
        </w:rPr>
        <w:t>import Foundation</w:t>
      </w:r>
    </w:p>
    <w:p w14:paraId="5F01DF06" w14:textId="77777777" w:rsidR="00215B4E" w:rsidRPr="00215B4E" w:rsidRDefault="00215B4E" w:rsidP="00215B4E">
      <w:pPr>
        <w:tabs>
          <w:tab w:val="left" w:pos="2540"/>
        </w:tabs>
        <w:rPr>
          <w:rFonts w:cs="Menlo"/>
          <w:color w:val="0070C0"/>
          <w:sz w:val="32"/>
          <w:szCs w:val="32"/>
        </w:rPr>
      </w:pPr>
    </w:p>
    <w:p w14:paraId="65D5D227" w14:textId="77777777" w:rsidR="00215B4E" w:rsidRPr="00215B4E" w:rsidRDefault="00215B4E" w:rsidP="00215B4E">
      <w:pPr>
        <w:tabs>
          <w:tab w:val="left" w:pos="2540"/>
        </w:tabs>
        <w:rPr>
          <w:rFonts w:cs="Menlo"/>
          <w:color w:val="0070C0"/>
          <w:sz w:val="32"/>
          <w:szCs w:val="32"/>
        </w:rPr>
      </w:pPr>
      <w:r w:rsidRPr="00215B4E">
        <w:rPr>
          <w:rFonts w:cs="Menlo"/>
          <w:color w:val="0070C0"/>
          <w:sz w:val="32"/>
          <w:szCs w:val="32"/>
        </w:rPr>
        <w:t xml:space="preserve">// Enter your code here </w:t>
      </w:r>
    </w:p>
    <w:p w14:paraId="56EC0E5D" w14:textId="77777777" w:rsidR="00215B4E" w:rsidRPr="00215B4E" w:rsidRDefault="00215B4E" w:rsidP="00215B4E">
      <w:pPr>
        <w:tabs>
          <w:tab w:val="left" w:pos="2540"/>
        </w:tabs>
        <w:rPr>
          <w:rFonts w:cs="Menlo"/>
          <w:color w:val="0070C0"/>
          <w:sz w:val="32"/>
          <w:szCs w:val="32"/>
        </w:rPr>
      </w:pPr>
      <w:r w:rsidRPr="00215B4E">
        <w:rPr>
          <w:rFonts w:cs="Menlo"/>
          <w:color w:val="0070C0"/>
          <w:sz w:val="32"/>
          <w:szCs w:val="32"/>
        </w:rPr>
        <w:t xml:space="preserve">let n = </w:t>
      </w:r>
      <w:proofErr w:type="spellStart"/>
      <w:r w:rsidRPr="00215B4E">
        <w:rPr>
          <w:rFonts w:cs="Menlo"/>
          <w:color w:val="0070C0"/>
          <w:sz w:val="32"/>
          <w:szCs w:val="32"/>
        </w:rPr>
        <w:t>Int</w:t>
      </w:r>
      <w:proofErr w:type="spellEnd"/>
      <w:r w:rsidRPr="00215B4E">
        <w:rPr>
          <w:rFonts w:cs="Menlo"/>
          <w:color w:val="0070C0"/>
          <w:sz w:val="32"/>
          <w:szCs w:val="32"/>
        </w:rPr>
        <w:t>(</w:t>
      </w:r>
      <w:proofErr w:type="spellStart"/>
      <w:proofErr w:type="gramStart"/>
      <w:r w:rsidRPr="00215B4E">
        <w:rPr>
          <w:rFonts w:cs="Menlo"/>
          <w:color w:val="0070C0"/>
          <w:sz w:val="32"/>
          <w:szCs w:val="32"/>
        </w:rPr>
        <w:t>readLine</w:t>
      </w:r>
      <w:proofErr w:type="spellEnd"/>
      <w:r w:rsidRPr="00215B4E">
        <w:rPr>
          <w:rFonts w:cs="Menlo"/>
          <w:color w:val="0070C0"/>
          <w:sz w:val="32"/>
          <w:szCs w:val="32"/>
        </w:rPr>
        <w:t>(</w:t>
      </w:r>
      <w:proofErr w:type="gramEnd"/>
      <w:r w:rsidRPr="00215B4E">
        <w:rPr>
          <w:rFonts w:cs="Menlo"/>
          <w:color w:val="0070C0"/>
          <w:sz w:val="32"/>
          <w:szCs w:val="32"/>
        </w:rPr>
        <w:t>)!)!</w:t>
      </w:r>
    </w:p>
    <w:p w14:paraId="38EFEAB7" w14:textId="77777777" w:rsidR="00215B4E" w:rsidRPr="00215B4E" w:rsidRDefault="00215B4E" w:rsidP="00215B4E">
      <w:pPr>
        <w:tabs>
          <w:tab w:val="left" w:pos="2540"/>
        </w:tabs>
        <w:rPr>
          <w:rFonts w:cs="Menlo"/>
          <w:color w:val="0070C0"/>
          <w:sz w:val="32"/>
          <w:szCs w:val="32"/>
        </w:rPr>
      </w:pPr>
    </w:p>
    <w:p w14:paraId="670C3BA8" w14:textId="77777777" w:rsidR="00215B4E" w:rsidRPr="00215B4E" w:rsidRDefault="00215B4E" w:rsidP="00215B4E">
      <w:pPr>
        <w:tabs>
          <w:tab w:val="left" w:pos="2540"/>
        </w:tabs>
        <w:rPr>
          <w:rFonts w:cs="Menlo"/>
          <w:color w:val="0070C0"/>
          <w:sz w:val="32"/>
          <w:szCs w:val="32"/>
        </w:rPr>
      </w:pPr>
      <w:r w:rsidRPr="00215B4E">
        <w:rPr>
          <w:rFonts w:cs="Menlo"/>
          <w:color w:val="0070C0"/>
          <w:sz w:val="32"/>
          <w:szCs w:val="32"/>
        </w:rPr>
        <w:t xml:space="preserve">for </w:t>
      </w:r>
      <w:proofErr w:type="spellStart"/>
      <w:r w:rsidRPr="00215B4E">
        <w:rPr>
          <w:rFonts w:cs="Menlo"/>
          <w:color w:val="0070C0"/>
          <w:sz w:val="32"/>
          <w:szCs w:val="32"/>
        </w:rPr>
        <w:t>i</w:t>
      </w:r>
      <w:proofErr w:type="spellEnd"/>
      <w:r w:rsidRPr="00215B4E">
        <w:rPr>
          <w:rFonts w:cs="Menlo"/>
          <w:color w:val="0070C0"/>
          <w:sz w:val="32"/>
          <w:szCs w:val="32"/>
        </w:rPr>
        <w:t xml:space="preserve"> in </w:t>
      </w:r>
      <w:proofErr w:type="gramStart"/>
      <w:r w:rsidRPr="00215B4E">
        <w:rPr>
          <w:rFonts w:cs="Menlo"/>
          <w:color w:val="0070C0"/>
          <w:sz w:val="32"/>
          <w:szCs w:val="32"/>
        </w:rPr>
        <w:t>0..</w:t>
      </w:r>
      <w:proofErr w:type="gramEnd"/>
      <w:r w:rsidRPr="00215B4E">
        <w:rPr>
          <w:rFonts w:cs="Menlo"/>
          <w:color w:val="0070C0"/>
          <w:sz w:val="32"/>
          <w:szCs w:val="32"/>
        </w:rPr>
        <w:t>&lt;n{</w:t>
      </w:r>
    </w:p>
    <w:p w14:paraId="5B597951" w14:textId="77777777" w:rsidR="00215B4E" w:rsidRPr="00215B4E" w:rsidRDefault="00215B4E" w:rsidP="00215B4E">
      <w:pPr>
        <w:tabs>
          <w:tab w:val="left" w:pos="2540"/>
        </w:tabs>
        <w:rPr>
          <w:rFonts w:cs="Menlo"/>
          <w:color w:val="0070C0"/>
          <w:sz w:val="32"/>
          <w:szCs w:val="32"/>
        </w:rPr>
      </w:pPr>
    </w:p>
    <w:p w14:paraId="128FF7BD" w14:textId="77777777" w:rsidR="00215B4E" w:rsidRPr="00215B4E" w:rsidRDefault="00215B4E" w:rsidP="00215B4E">
      <w:pPr>
        <w:tabs>
          <w:tab w:val="left" w:pos="2540"/>
        </w:tabs>
        <w:rPr>
          <w:rFonts w:cs="Menlo"/>
          <w:color w:val="0070C0"/>
          <w:sz w:val="32"/>
          <w:szCs w:val="32"/>
        </w:rPr>
      </w:pPr>
      <w:r w:rsidRPr="00215B4E">
        <w:rPr>
          <w:rFonts w:cs="Menlo"/>
          <w:color w:val="0070C0"/>
          <w:sz w:val="32"/>
          <w:szCs w:val="32"/>
        </w:rPr>
        <w:t xml:space="preserve">let grade = </w:t>
      </w:r>
      <w:proofErr w:type="spellStart"/>
      <w:r w:rsidRPr="00215B4E">
        <w:rPr>
          <w:rFonts w:cs="Menlo"/>
          <w:color w:val="0070C0"/>
          <w:sz w:val="32"/>
          <w:szCs w:val="32"/>
        </w:rPr>
        <w:t>Int</w:t>
      </w:r>
      <w:proofErr w:type="spellEnd"/>
      <w:r w:rsidRPr="00215B4E">
        <w:rPr>
          <w:rFonts w:cs="Menlo"/>
          <w:color w:val="0070C0"/>
          <w:sz w:val="32"/>
          <w:szCs w:val="32"/>
        </w:rPr>
        <w:t>(</w:t>
      </w:r>
      <w:proofErr w:type="spellStart"/>
      <w:proofErr w:type="gramStart"/>
      <w:r w:rsidRPr="00215B4E">
        <w:rPr>
          <w:rFonts w:cs="Menlo"/>
          <w:color w:val="0070C0"/>
          <w:sz w:val="32"/>
          <w:szCs w:val="32"/>
        </w:rPr>
        <w:t>readLine</w:t>
      </w:r>
      <w:proofErr w:type="spellEnd"/>
      <w:r w:rsidRPr="00215B4E">
        <w:rPr>
          <w:rFonts w:cs="Menlo"/>
          <w:color w:val="0070C0"/>
          <w:sz w:val="32"/>
          <w:szCs w:val="32"/>
        </w:rPr>
        <w:t>(</w:t>
      </w:r>
      <w:proofErr w:type="gramEnd"/>
      <w:r w:rsidRPr="00215B4E">
        <w:rPr>
          <w:rFonts w:cs="Menlo"/>
          <w:color w:val="0070C0"/>
          <w:sz w:val="32"/>
          <w:szCs w:val="32"/>
        </w:rPr>
        <w:t>)!)!</w:t>
      </w:r>
    </w:p>
    <w:p w14:paraId="381FC2EF" w14:textId="77777777" w:rsidR="00215B4E" w:rsidRPr="00215B4E" w:rsidRDefault="00215B4E" w:rsidP="00215B4E">
      <w:pPr>
        <w:tabs>
          <w:tab w:val="left" w:pos="2540"/>
        </w:tabs>
        <w:rPr>
          <w:rFonts w:cs="Menlo"/>
          <w:color w:val="0070C0"/>
          <w:sz w:val="32"/>
          <w:szCs w:val="32"/>
        </w:rPr>
      </w:pPr>
    </w:p>
    <w:p w14:paraId="35862A49" w14:textId="77777777" w:rsidR="00215B4E" w:rsidRPr="00215B4E" w:rsidRDefault="00215B4E" w:rsidP="00215B4E">
      <w:pPr>
        <w:tabs>
          <w:tab w:val="left" w:pos="2540"/>
        </w:tabs>
        <w:rPr>
          <w:rFonts w:cs="Menlo"/>
          <w:color w:val="0070C0"/>
          <w:sz w:val="32"/>
          <w:szCs w:val="32"/>
        </w:rPr>
      </w:pPr>
      <w:r w:rsidRPr="00215B4E">
        <w:rPr>
          <w:rFonts w:cs="Menlo"/>
          <w:color w:val="0070C0"/>
          <w:sz w:val="32"/>
          <w:szCs w:val="32"/>
        </w:rPr>
        <w:t xml:space="preserve">let </w:t>
      </w:r>
      <w:proofErr w:type="spellStart"/>
      <w:r w:rsidRPr="00215B4E">
        <w:rPr>
          <w:rFonts w:cs="Menlo"/>
          <w:color w:val="0070C0"/>
          <w:sz w:val="32"/>
          <w:szCs w:val="32"/>
        </w:rPr>
        <w:t>modifiedGrade</w:t>
      </w:r>
      <w:proofErr w:type="spellEnd"/>
      <w:r w:rsidRPr="00215B4E">
        <w:rPr>
          <w:rFonts w:cs="Menlo"/>
          <w:color w:val="0070C0"/>
          <w:sz w:val="32"/>
          <w:szCs w:val="32"/>
        </w:rPr>
        <w:t xml:space="preserve"> = (grade &lt; 38) || (grade % 5 &lt; 3</w:t>
      </w:r>
      <w:proofErr w:type="gramStart"/>
      <w:r w:rsidRPr="00215B4E">
        <w:rPr>
          <w:rFonts w:cs="Menlo"/>
          <w:color w:val="0070C0"/>
          <w:sz w:val="32"/>
          <w:szCs w:val="32"/>
        </w:rPr>
        <w:t>) ?</w:t>
      </w:r>
      <w:proofErr w:type="gramEnd"/>
      <w:r w:rsidRPr="00215B4E">
        <w:rPr>
          <w:rFonts w:cs="Menlo"/>
          <w:color w:val="0070C0"/>
          <w:sz w:val="32"/>
          <w:szCs w:val="32"/>
        </w:rPr>
        <w:t xml:space="preserve"> grade : grade+5-grade%5</w:t>
      </w:r>
    </w:p>
    <w:p w14:paraId="7710F5BA" w14:textId="77777777" w:rsidR="00215B4E" w:rsidRPr="00215B4E" w:rsidRDefault="00215B4E" w:rsidP="00215B4E">
      <w:pPr>
        <w:tabs>
          <w:tab w:val="left" w:pos="2540"/>
        </w:tabs>
        <w:rPr>
          <w:rFonts w:cs="Menlo"/>
          <w:color w:val="0070C0"/>
          <w:sz w:val="32"/>
          <w:szCs w:val="32"/>
        </w:rPr>
      </w:pPr>
      <w:r w:rsidRPr="00215B4E">
        <w:rPr>
          <w:rFonts w:cs="Menlo"/>
          <w:color w:val="0070C0"/>
          <w:sz w:val="32"/>
          <w:szCs w:val="32"/>
        </w:rPr>
        <w:t>print(</w:t>
      </w:r>
      <w:proofErr w:type="spellStart"/>
      <w:r w:rsidRPr="00215B4E">
        <w:rPr>
          <w:rFonts w:cs="Menlo"/>
          <w:color w:val="0070C0"/>
          <w:sz w:val="32"/>
          <w:szCs w:val="32"/>
        </w:rPr>
        <w:t>modifiedGrade</w:t>
      </w:r>
      <w:proofErr w:type="spellEnd"/>
      <w:r w:rsidRPr="00215B4E">
        <w:rPr>
          <w:rFonts w:cs="Menlo"/>
          <w:color w:val="0070C0"/>
          <w:sz w:val="32"/>
          <w:szCs w:val="32"/>
        </w:rPr>
        <w:t>)</w:t>
      </w:r>
    </w:p>
    <w:p w14:paraId="40145DB5" w14:textId="60AFDE26" w:rsidR="00215B4E" w:rsidRPr="00215B4E" w:rsidRDefault="00215B4E" w:rsidP="00215B4E">
      <w:pPr>
        <w:tabs>
          <w:tab w:val="left" w:pos="2540"/>
        </w:tabs>
        <w:rPr>
          <w:rFonts w:cs="Menlo"/>
          <w:color w:val="0070C0"/>
          <w:sz w:val="32"/>
          <w:szCs w:val="32"/>
        </w:rPr>
      </w:pPr>
      <w:r w:rsidRPr="00215B4E">
        <w:rPr>
          <w:rFonts w:cs="Menlo"/>
          <w:color w:val="0070C0"/>
          <w:sz w:val="32"/>
          <w:szCs w:val="32"/>
        </w:rPr>
        <w:t>}</w:t>
      </w:r>
    </w:p>
    <w:p w14:paraId="685BBB3F" w14:textId="77777777" w:rsidR="00215B4E" w:rsidRDefault="00215B4E" w:rsidP="00215B4E">
      <w:pPr>
        <w:tabs>
          <w:tab w:val="left" w:pos="2540"/>
        </w:tabs>
        <w:rPr>
          <w:rFonts w:cs="Avenir Book"/>
          <w:b/>
          <w:color w:val="0070C0"/>
          <w:sz w:val="32"/>
          <w:szCs w:val="32"/>
        </w:rPr>
      </w:pPr>
    </w:p>
    <w:p w14:paraId="4551401E" w14:textId="5AD4F3AD" w:rsidR="00463AC8" w:rsidRDefault="00BF6D7A" w:rsidP="00215B4E">
      <w:pPr>
        <w:tabs>
          <w:tab w:val="left" w:pos="2540"/>
        </w:tabs>
        <w:rPr>
          <w:rFonts w:cs="Avenir Next Demi Bold"/>
          <w:b/>
          <w:bCs/>
          <w:color w:val="FF0000"/>
          <w:sz w:val="40"/>
          <w:szCs w:val="40"/>
        </w:rPr>
      </w:pPr>
      <w:r w:rsidRPr="00BF6D7A">
        <w:rPr>
          <w:rFonts w:cs="Avenir Next Demi Bold"/>
          <w:b/>
          <w:bCs/>
          <w:color w:val="FF0000"/>
          <w:sz w:val="40"/>
          <w:szCs w:val="40"/>
        </w:rPr>
        <w:t>Apple and Orange</w:t>
      </w:r>
    </w:p>
    <w:p w14:paraId="59893909" w14:textId="77777777" w:rsidR="00BF6D7A" w:rsidRDefault="00BF6D7A" w:rsidP="00BF6D7A">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lastRenderedPageBreak/>
        <w:t xml:space="preserve">Sam's house has an apple tree and an orange tree that yield an abundance of fruit. In the diagram below, the red region denotes his house, where is the start point and is the end point. The apple tree is to the left of his house, and the orange tree is to its right. You can assume the trees are located on a single point, where the apple tree is at point and the orange tree is at </w:t>
      </w:r>
      <w:proofErr w:type="gramStart"/>
      <w:r>
        <w:rPr>
          <w:rFonts w:ascii="Avenir Book" w:hAnsi="Avenir Book" w:cs="Avenir Book"/>
          <w:color w:val="2B323D"/>
          <w:sz w:val="32"/>
          <w:szCs w:val="32"/>
        </w:rPr>
        <w:t>point .</w:t>
      </w:r>
      <w:proofErr w:type="gramEnd"/>
    </w:p>
    <w:p w14:paraId="005DE8CA" w14:textId="3AF09899" w:rsidR="00BF6D7A" w:rsidRDefault="00BF6D7A" w:rsidP="00BF6D7A">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noProof/>
          <w:color w:val="2B323D"/>
          <w:sz w:val="32"/>
          <w:szCs w:val="32"/>
          <w:lang w:eastAsia="en-US"/>
        </w:rPr>
        <w:drawing>
          <wp:inline distT="0" distB="0" distL="0" distR="0" wp14:anchorId="417C5302" wp14:editId="5A47C0E6">
            <wp:extent cx="6628130" cy="20828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28130" cy="2082800"/>
                    </a:xfrm>
                    <a:prstGeom prst="rect">
                      <a:avLst/>
                    </a:prstGeom>
                    <a:noFill/>
                    <a:ln>
                      <a:noFill/>
                    </a:ln>
                  </pic:spPr>
                </pic:pic>
              </a:graphicData>
            </a:graphic>
          </wp:inline>
        </w:drawing>
      </w:r>
    </w:p>
    <w:p w14:paraId="2DB82AAE" w14:textId="77777777" w:rsidR="00BF6D7A" w:rsidRDefault="00BF6D7A" w:rsidP="00BF6D7A">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When a fruit falls from its tree, it lands units of distance from its tree of origin along the -axis. A negative value of means the fruit fell units to the tree's left, and a positive value of means it falls units to the tree's right.</w:t>
      </w:r>
    </w:p>
    <w:p w14:paraId="0D4A2FE1" w14:textId="77777777" w:rsidR="00BF6D7A" w:rsidRDefault="00BF6D7A" w:rsidP="00BF6D7A">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 xml:space="preserve">Given the value of for apples and oranges, can you determine how many apples and oranges will fall on Sam's house (i.e., in the inclusive </w:t>
      </w:r>
      <w:proofErr w:type="gramStart"/>
      <w:r>
        <w:rPr>
          <w:rFonts w:ascii="Avenir Book" w:hAnsi="Avenir Book" w:cs="Avenir Book"/>
          <w:color w:val="2B323D"/>
          <w:sz w:val="32"/>
          <w:szCs w:val="32"/>
        </w:rPr>
        <w:t>range )</w:t>
      </w:r>
      <w:proofErr w:type="gramEnd"/>
      <w:r>
        <w:rPr>
          <w:rFonts w:ascii="Avenir Book" w:hAnsi="Avenir Book" w:cs="Avenir Book"/>
          <w:color w:val="2B323D"/>
          <w:sz w:val="32"/>
          <w:szCs w:val="32"/>
        </w:rPr>
        <w:t>? Print the number of apples that fall on Sam's house as your first line of output, then print the number of oranges that fall on Sam's house as your second line of output.</w:t>
      </w:r>
    </w:p>
    <w:p w14:paraId="721B845B" w14:textId="77777777" w:rsidR="00BF6D7A" w:rsidRDefault="00BF6D7A" w:rsidP="00BF6D7A">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Input Format</w:t>
      </w:r>
    </w:p>
    <w:p w14:paraId="24B18B0D" w14:textId="77777777" w:rsidR="00BF6D7A" w:rsidRDefault="00BF6D7A" w:rsidP="00BF6D7A">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 xml:space="preserve">The first line contains two space-separated integers denoting the respective values of </w:t>
      </w:r>
      <w:proofErr w:type="gramStart"/>
      <w:r>
        <w:rPr>
          <w:rFonts w:ascii="Avenir Book" w:hAnsi="Avenir Book" w:cs="Avenir Book"/>
          <w:color w:val="2B323D"/>
          <w:sz w:val="32"/>
          <w:szCs w:val="32"/>
        </w:rPr>
        <w:t>and .</w:t>
      </w:r>
      <w:proofErr w:type="gramEnd"/>
      <w:r>
        <w:rPr>
          <w:rFonts w:ascii="Avenir Book" w:hAnsi="Avenir Book" w:cs="Avenir Book"/>
          <w:color w:val="2B323D"/>
          <w:sz w:val="32"/>
          <w:szCs w:val="32"/>
        </w:rPr>
        <w:t xml:space="preserve"> </w:t>
      </w:r>
    </w:p>
    <w:p w14:paraId="4A302C17" w14:textId="77777777" w:rsidR="00BF6D7A" w:rsidRDefault="00BF6D7A" w:rsidP="00BF6D7A">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 xml:space="preserve">The second line contains two space-separated integers denoting the respective values of </w:t>
      </w:r>
      <w:proofErr w:type="gramStart"/>
      <w:r>
        <w:rPr>
          <w:rFonts w:ascii="Avenir Book" w:hAnsi="Avenir Book" w:cs="Avenir Book"/>
          <w:color w:val="2B323D"/>
          <w:sz w:val="32"/>
          <w:szCs w:val="32"/>
        </w:rPr>
        <w:t>and .</w:t>
      </w:r>
      <w:proofErr w:type="gramEnd"/>
      <w:r>
        <w:rPr>
          <w:rFonts w:ascii="Avenir Book" w:hAnsi="Avenir Book" w:cs="Avenir Book"/>
          <w:color w:val="2B323D"/>
          <w:sz w:val="32"/>
          <w:szCs w:val="32"/>
        </w:rPr>
        <w:t xml:space="preserve"> </w:t>
      </w:r>
    </w:p>
    <w:p w14:paraId="35185B4D" w14:textId="77777777" w:rsidR="00BF6D7A" w:rsidRDefault="00BF6D7A" w:rsidP="00BF6D7A">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 xml:space="preserve">The third line contains two space-separated integers denoting the respective values of </w:t>
      </w:r>
      <w:proofErr w:type="gramStart"/>
      <w:r>
        <w:rPr>
          <w:rFonts w:ascii="Avenir Book" w:hAnsi="Avenir Book" w:cs="Avenir Book"/>
          <w:color w:val="2B323D"/>
          <w:sz w:val="32"/>
          <w:szCs w:val="32"/>
        </w:rPr>
        <w:t>and .</w:t>
      </w:r>
      <w:proofErr w:type="gramEnd"/>
      <w:r>
        <w:rPr>
          <w:rFonts w:ascii="Avenir Book" w:hAnsi="Avenir Book" w:cs="Avenir Book"/>
          <w:color w:val="2B323D"/>
          <w:sz w:val="32"/>
          <w:szCs w:val="32"/>
        </w:rPr>
        <w:t xml:space="preserve"> </w:t>
      </w:r>
    </w:p>
    <w:p w14:paraId="027376DD" w14:textId="77777777" w:rsidR="00BF6D7A" w:rsidRDefault="00BF6D7A" w:rsidP="00BF6D7A">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lastRenderedPageBreak/>
        <w:t xml:space="preserve">The fourth line contains space-separated integers denoting the respective distances that each apple falls from </w:t>
      </w:r>
      <w:proofErr w:type="gramStart"/>
      <w:r>
        <w:rPr>
          <w:rFonts w:ascii="Avenir Book" w:hAnsi="Avenir Book" w:cs="Avenir Book"/>
          <w:color w:val="2B323D"/>
          <w:sz w:val="32"/>
          <w:szCs w:val="32"/>
        </w:rPr>
        <w:t>point .</w:t>
      </w:r>
      <w:proofErr w:type="gramEnd"/>
      <w:r>
        <w:rPr>
          <w:rFonts w:ascii="Avenir Book" w:hAnsi="Avenir Book" w:cs="Avenir Book"/>
          <w:color w:val="2B323D"/>
          <w:sz w:val="32"/>
          <w:szCs w:val="32"/>
        </w:rPr>
        <w:t xml:space="preserve"> </w:t>
      </w:r>
    </w:p>
    <w:p w14:paraId="22A3A041" w14:textId="77777777" w:rsidR="00BF6D7A" w:rsidRDefault="00BF6D7A" w:rsidP="00BF6D7A">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 xml:space="preserve">The fifth line contains space-separated integers denoting the respective distances that each orange falls from </w:t>
      </w:r>
      <w:proofErr w:type="gramStart"/>
      <w:r>
        <w:rPr>
          <w:rFonts w:ascii="Avenir Book" w:hAnsi="Avenir Book" w:cs="Avenir Book"/>
          <w:color w:val="2B323D"/>
          <w:sz w:val="32"/>
          <w:szCs w:val="32"/>
        </w:rPr>
        <w:t>point .</w:t>
      </w:r>
      <w:proofErr w:type="gramEnd"/>
    </w:p>
    <w:p w14:paraId="7A479848" w14:textId="77777777" w:rsidR="00BF6D7A" w:rsidRDefault="00BF6D7A" w:rsidP="00BF6D7A">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Constraints</w:t>
      </w:r>
    </w:p>
    <w:p w14:paraId="27A9FB9E" w14:textId="77777777" w:rsidR="00BF6D7A" w:rsidRDefault="00BF6D7A" w:rsidP="00BF6D7A">
      <w:pPr>
        <w:widowControl w:val="0"/>
        <w:numPr>
          <w:ilvl w:val="0"/>
          <w:numId w:val="5"/>
        </w:numPr>
        <w:tabs>
          <w:tab w:val="left" w:pos="220"/>
          <w:tab w:val="left" w:pos="720"/>
        </w:tabs>
        <w:autoSpaceDE w:val="0"/>
        <w:autoSpaceDN w:val="0"/>
        <w:adjustRightInd w:val="0"/>
        <w:spacing w:after="0" w:line="240" w:lineRule="auto"/>
        <w:ind w:hanging="720"/>
        <w:rPr>
          <w:rFonts w:ascii="Avenir Book" w:hAnsi="Avenir Book" w:cs="Avenir Book"/>
          <w:color w:val="2B323D"/>
          <w:sz w:val="32"/>
          <w:szCs w:val="32"/>
        </w:rPr>
      </w:pPr>
    </w:p>
    <w:p w14:paraId="3F26A0CF" w14:textId="77777777" w:rsidR="00BF6D7A" w:rsidRDefault="00BF6D7A" w:rsidP="00BF6D7A">
      <w:pPr>
        <w:widowControl w:val="0"/>
        <w:numPr>
          <w:ilvl w:val="0"/>
          <w:numId w:val="5"/>
        </w:numPr>
        <w:tabs>
          <w:tab w:val="left" w:pos="220"/>
          <w:tab w:val="left" w:pos="720"/>
        </w:tabs>
        <w:autoSpaceDE w:val="0"/>
        <w:autoSpaceDN w:val="0"/>
        <w:adjustRightInd w:val="0"/>
        <w:spacing w:after="0" w:line="240" w:lineRule="auto"/>
        <w:ind w:hanging="720"/>
        <w:rPr>
          <w:rFonts w:ascii="Avenir Book" w:hAnsi="Avenir Book" w:cs="Avenir Book"/>
          <w:color w:val="2B323D"/>
          <w:sz w:val="32"/>
          <w:szCs w:val="32"/>
        </w:rPr>
      </w:pPr>
    </w:p>
    <w:p w14:paraId="47F3F8D2" w14:textId="77777777" w:rsidR="00BF6D7A" w:rsidRDefault="00BF6D7A" w:rsidP="00BF6D7A">
      <w:pPr>
        <w:widowControl w:val="0"/>
        <w:numPr>
          <w:ilvl w:val="0"/>
          <w:numId w:val="5"/>
        </w:numPr>
        <w:tabs>
          <w:tab w:val="left" w:pos="220"/>
          <w:tab w:val="left" w:pos="720"/>
        </w:tabs>
        <w:autoSpaceDE w:val="0"/>
        <w:autoSpaceDN w:val="0"/>
        <w:adjustRightInd w:val="0"/>
        <w:spacing w:after="0" w:line="240" w:lineRule="auto"/>
        <w:ind w:hanging="720"/>
        <w:rPr>
          <w:rFonts w:ascii="Avenir Book" w:hAnsi="Avenir Book" w:cs="Avenir Book"/>
          <w:color w:val="2B323D"/>
          <w:sz w:val="32"/>
          <w:szCs w:val="32"/>
        </w:rPr>
      </w:pPr>
    </w:p>
    <w:p w14:paraId="759D5F09" w14:textId="77777777" w:rsidR="00BF6D7A" w:rsidRDefault="00BF6D7A" w:rsidP="00BF6D7A">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Output Format</w:t>
      </w:r>
    </w:p>
    <w:p w14:paraId="3153D8CD" w14:textId="77777777" w:rsidR="00BF6D7A" w:rsidRDefault="00BF6D7A" w:rsidP="00BF6D7A">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Print two lines of output:</w:t>
      </w:r>
    </w:p>
    <w:p w14:paraId="78B1061D" w14:textId="77777777" w:rsidR="00BF6D7A" w:rsidRDefault="00BF6D7A" w:rsidP="00BF6D7A">
      <w:pPr>
        <w:widowControl w:val="0"/>
        <w:numPr>
          <w:ilvl w:val="0"/>
          <w:numId w:val="6"/>
        </w:numPr>
        <w:tabs>
          <w:tab w:val="left" w:pos="220"/>
          <w:tab w:val="left" w:pos="720"/>
        </w:tabs>
        <w:autoSpaceDE w:val="0"/>
        <w:autoSpaceDN w:val="0"/>
        <w:adjustRightInd w:val="0"/>
        <w:spacing w:after="0" w:line="240" w:lineRule="auto"/>
        <w:ind w:hanging="720"/>
        <w:rPr>
          <w:rFonts w:ascii="Avenir Book" w:hAnsi="Avenir Book" w:cs="Avenir Book"/>
          <w:color w:val="2B323D"/>
          <w:sz w:val="32"/>
          <w:szCs w:val="32"/>
        </w:rPr>
      </w:pPr>
      <w:r>
        <w:rPr>
          <w:rFonts w:ascii="Avenir Book" w:hAnsi="Avenir Book" w:cs="Avenir Book"/>
          <w:color w:val="2B323D"/>
          <w:sz w:val="32"/>
          <w:szCs w:val="32"/>
        </w:rPr>
        <w:t>On the first line, print the number of apples that fall on Sam's house.</w:t>
      </w:r>
    </w:p>
    <w:p w14:paraId="3A4477FA" w14:textId="77777777" w:rsidR="00BF6D7A" w:rsidRDefault="00BF6D7A" w:rsidP="00BF6D7A">
      <w:pPr>
        <w:widowControl w:val="0"/>
        <w:numPr>
          <w:ilvl w:val="0"/>
          <w:numId w:val="6"/>
        </w:numPr>
        <w:tabs>
          <w:tab w:val="left" w:pos="220"/>
          <w:tab w:val="left" w:pos="720"/>
        </w:tabs>
        <w:autoSpaceDE w:val="0"/>
        <w:autoSpaceDN w:val="0"/>
        <w:adjustRightInd w:val="0"/>
        <w:spacing w:after="0" w:line="240" w:lineRule="auto"/>
        <w:ind w:hanging="720"/>
        <w:rPr>
          <w:rFonts w:ascii="Avenir Book" w:hAnsi="Avenir Book" w:cs="Avenir Book"/>
          <w:color w:val="2B323D"/>
          <w:sz w:val="32"/>
          <w:szCs w:val="32"/>
        </w:rPr>
      </w:pPr>
      <w:r>
        <w:rPr>
          <w:rFonts w:ascii="Avenir Book" w:hAnsi="Avenir Book" w:cs="Avenir Book"/>
          <w:color w:val="2B323D"/>
          <w:sz w:val="32"/>
          <w:szCs w:val="32"/>
        </w:rPr>
        <w:t>On the second line, print the number of oranges that fall on Sam's house.</w:t>
      </w:r>
    </w:p>
    <w:p w14:paraId="6FBB8BF5" w14:textId="77777777" w:rsidR="00BF6D7A" w:rsidRDefault="00BF6D7A" w:rsidP="00BF6D7A">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Sample Input 0</w:t>
      </w:r>
    </w:p>
    <w:p w14:paraId="08F5238E" w14:textId="77777777" w:rsidR="00BF6D7A" w:rsidRDefault="00BF6D7A" w:rsidP="00BF6D7A">
      <w:pPr>
        <w:widowControl w:val="0"/>
        <w:autoSpaceDE w:val="0"/>
        <w:autoSpaceDN w:val="0"/>
        <w:adjustRightInd w:val="0"/>
        <w:spacing w:after="0" w:line="240" w:lineRule="auto"/>
        <w:rPr>
          <w:rFonts w:ascii="Menlo" w:hAnsi="Menlo" w:cs="Menlo"/>
          <w:color w:val="353B47"/>
          <w:sz w:val="28"/>
          <w:szCs w:val="28"/>
        </w:rPr>
      </w:pPr>
      <w:r>
        <w:rPr>
          <w:rFonts w:ascii="Menlo" w:hAnsi="Menlo" w:cs="Menlo"/>
          <w:color w:val="353B47"/>
          <w:sz w:val="28"/>
          <w:szCs w:val="28"/>
        </w:rPr>
        <w:t>7 11</w:t>
      </w:r>
    </w:p>
    <w:p w14:paraId="3F61A147" w14:textId="77777777" w:rsidR="00BF6D7A" w:rsidRDefault="00BF6D7A" w:rsidP="00BF6D7A">
      <w:pPr>
        <w:widowControl w:val="0"/>
        <w:autoSpaceDE w:val="0"/>
        <w:autoSpaceDN w:val="0"/>
        <w:adjustRightInd w:val="0"/>
        <w:spacing w:after="0" w:line="240" w:lineRule="auto"/>
        <w:rPr>
          <w:rFonts w:ascii="Menlo" w:hAnsi="Menlo" w:cs="Menlo"/>
          <w:color w:val="353B47"/>
          <w:sz w:val="28"/>
          <w:szCs w:val="28"/>
        </w:rPr>
      </w:pPr>
      <w:r>
        <w:rPr>
          <w:rFonts w:ascii="Menlo" w:hAnsi="Menlo" w:cs="Menlo"/>
          <w:color w:val="353B47"/>
          <w:sz w:val="28"/>
          <w:szCs w:val="28"/>
        </w:rPr>
        <w:t>5 15</w:t>
      </w:r>
    </w:p>
    <w:p w14:paraId="1F74FE75" w14:textId="77777777" w:rsidR="00BF6D7A" w:rsidRDefault="00BF6D7A" w:rsidP="00BF6D7A">
      <w:pPr>
        <w:widowControl w:val="0"/>
        <w:autoSpaceDE w:val="0"/>
        <w:autoSpaceDN w:val="0"/>
        <w:adjustRightInd w:val="0"/>
        <w:spacing w:after="0" w:line="240" w:lineRule="auto"/>
        <w:rPr>
          <w:rFonts w:ascii="Menlo" w:hAnsi="Menlo" w:cs="Menlo"/>
          <w:color w:val="353B47"/>
          <w:sz w:val="28"/>
          <w:szCs w:val="28"/>
        </w:rPr>
      </w:pPr>
      <w:r>
        <w:rPr>
          <w:rFonts w:ascii="Menlo" w:hAnsi="Menlo" w:cs="Menlo"/>
          <w:color w:val="353B47"/>
          <w:sz w:val="28"/>
          <w:szCs w:val="28"/>
        </w:rPr>
        <w:t>3 2</w:t>
      </w:r>
    </w:p>
    <w:p w14:paraId="665283ED" w14:textId="77777777" w:rsidR="00BF6D7A" w:rsidRDefault="00BF6D7A" w:rsidP="00BF6D7A">
      <w:pPr>
        <w:widowControl w:val="0"/>
        <w:autoSpaceDE w:val="0"/>
        <w:autoSpaceDN w:val="0"/>
        <w:adjustRightInd w:val="0"/>
        <w:spacing w:after="0" w:line="240" w:lineRule="auto"/>
        <w:rPr>
          <w:rFonts w:ascii="Menlo" w:hAnsi="Menlo" w:cs="Menlo"/>
          <w:color w:val="353B47"/>
          <w:sz w:val="28"/>
          <w:szCs w:val="28"/>
        </w:rPr>
      </w:pPr>
      <w:r>
        <w:rPr>
          <w:rFonts w:ascii="Menlo" w:hAnsi="Menlo" w:cs="Menlo"/>
          <w:color w:val="353B47"/>
          <w:sz w:val="28"/>
          <w:szCs w:val="28"/>
        </w:rPr>
        <w:t>-2 2 1</w:t>
      </w:r>
    </w:p>
    <w:p w14:paraId="069C087F" w14:textId="77777777" w:rsidR="00BF6D7A" w:rsidRDefault="00BF6D7A" w:rsidP="00BF6D7A">
      <w:pPr>
        <w:widowControl w:val="0"/>
        <w:autoSpaceDE w:val="0"/>
        <w:autoSpaceDN w:val="0"/>
        <w:adjustRightInd w:val="0"/>
        <w:spacing w:after="0" w:line="240" w:lineRule="auto"/>
        <w:rPr>
          <w:rFonts w:ascii="Menlo" w:hAnsi="Menlo" w:cs="Menlo"/>
          <w:color w:val="353B47"/>
          <w:sz w:val="28"/>
          <w:szCs w:val="28"/>
        </w:rPr>
      </w:pPr>
      <w:r>
        <w:rPr>
          <w:rFonts w:ascii="Menlo" w:hAnsi="Menlo" w:cs="Menlo"/>
          <w:color w:val="353B47"/>
          <w:sz w:val="28"/>
          <w:szCs w:val="28"/>
        </w:rPr>
        <w:t>5 -6</w:t>
      </w:r>
    </w:p>
    <w:p w14:paraId="2AFEAB1B" w14:textId="77777777" w:rsidR="00BF6D7A" w:rsidRDefault="00BF6D7A" w:rsidP="00BF6D7A">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Sample Output 0</w:t>
      </w:r>
    </w:p>
    <w:p w14:paraId="06F702C7" w14:textId="77777777" w:rsidR="00BF6D7A" w:rsidRDefault="00BF6D7A" w:rsidP="00BF6D7A">
      <w:pPr>
        <w:widowControl w:val="0"/>
        <w:autoSpaceDE w:val="0"/>
        <w:autoSpaceDN w:val="0"/>
        <w:adjustRightInd w:val="0"/>
        <w:spacing w:after="0" w:line="240" w:lineRule="auto"/>
        <w:rPr>
          <w:rFonts w:ascii="Menlo" w:hAnsi="Menlo" w:cs="Menlo"/>
          <w:color w:val="353B47"/>
          <w:sz w:val="28"/>
          <w:szCs w:val="28"/>
        </w:rPr>
      </w:pPr>
      <w:r>
        <w:rPr>
          <w:rFonts w:ascii="Menlo" w:hAnsi="Menlo" w:cs="Menlo"/>
          <w:color w:val="353B47"/>
          <w:sz w:val="28"/>
          <w:szCs w:val="28"/>
        </w:rPr>
        <w:t>1</w:t>
      </w:r>
    </w:p>
    <w:p w14:paraId="4D324936" w14:textId="77777777" w:rsidR="00BF6D7A" w:rsidRDefault="00BF6D7A" w:rsidP="00BF6D7A">
      <w:pPr>
        <w:widowControl w:val="0"/>
        <w:autoSpaceDE w:val="0"/>
        <w:autoSpaceDN w:val="0"/>
        <w:adjustRightInd w:val="0"/>
        <w:spacing w:after="0" w:line="240" w:lineRule="auto"/>
        <w:rPr>
          <w:rFonts w:ascii="Menlo" w:hAnsi="Menlo" w:cs="Menlo"/>
          <w:color w:val="353B47"/>
          <w:sz w:val="28"/>
          <w:szCs w:val="28"/>
        </w:rPr>
      </w:pPr>
      <w:r>
        <w:rPr>
          <w:rFonts w:ascii="Menlo" w:hAnsi="Menlo" w:cs="Menlo"/>
          <w:color w:val="353B47"/>
          <w:sz w:val="28"/>
          <w:szCs w:val="28"/>
        </w:rPr>
        <w:t>1</w:t>
      </w:r>
    </w:p>
    <w:p w14:paraId="36952152" w14:textId="77777777" w:rsidR="00BF6D7A" w:rsidRPr="00BF6D7A" w:rsidRDefault="00BF6D7A" w:rsidP="00215B4E">
      <w:pPr>
        <w:tabs>
          <w:tab w:val="left" w:pos="2540"/>
        </w:tabs>
        <w:rPr>
          <w:rFonts w:cs="Avenir Book"/>
          <w:b/>
          <w:color w:val="FF0000"/>
          <w:sz w:val="40"/>
          <w:szCs w:val="40"/>
        </w:rPr>
      </w:pPr>
    </w:p>
    <w:p w14:paraId="59159344" w14:textId="77777777" w:rsidR="00463AC8" w:rsidRDefault="00463AC8" w:rsidP="00215B4E">
      <w:pPr>
        <w:tabs>
          <w:tab w:val="left" w:pos="2540"/>
        </w:tabs>
        <w:rPr>
          <w:rFonts w:cs="Avenir Book"/>
          <w:b/>
          <w:color w:val="0070C0"/>
          <w:sz w:val="32"/>
          <w:szCs w:val="32"/>
        </w:rPr>
      </w:pPr>
    </w:p>
    <w:p w14:paraId="0DC03058" w14:textId="77777777" w:rsidR="00BF6D7A" w:rsidRDefault="00BF6D7A" w:rsidP="00215B4E">
      <w:pPr>
        <w:tabs>
          <w:tab w:val="left" w:pos="2540"/>
        </w:tabs>
        <w:rPr>
          <w:rFonts w:cs="Avenir Book"/>
          <w:b/>
          <w:color w:val="0070C0"/>
          <w:sz w:val="32"/>
          <w:szCs w:val="32"/>
        </w:rPr>
      </w:pPr>
    </w:p>
    <w:p w14:paraId="210B576B" w14:textId="77777777" w:rsidR="00BF6D7A" w:rsidRDefault="00BF6D7A" w:rsidP="00215B4E">
      <w:pPr>
        <w:tabs>
          <w:tab w:val="left" w:pos="2540"/>
        </w:tabs>
        <w:rPr>
          <w:rFonts w:cs="Avenir Book"/>
          <w:b/>
          <w:color w:val="0070C0"/>
          <w:sz w:val="32"/>
          <w:szCs w:val="32"/>
        </w:rPr>
      </w:pPr>
    </w:p>
    <w:p w14:paraId="4B25673B" w14:textId="77777777" w:rsidR="00BF6D7A" w:rsidRDefault="00BF6D7A" w:rsidP="00215B4E">
      <w:pPr>
        <w:tabs>
          <w:tab w:val="left" w:pos="2540"/>
        </w:tabs>
        <w:rPr>
          <w:rFonts w:cs="Avenir Book"/>
          <w:b/>
          <w:color w:val="0070C0"/>
          <w:sz w:val="32"/>
          <w:szCs w:val="32"/>
        </w:rPr>
      </w:pPr>
    </w:p>
    <w:p w14:paraId="74F62795" w14:textId="77777777" w:rsidR="00BF6D7A" w:rsidRDefault="00BF6D7A" w:rsidP="00215B4E">
      <w:pPr>
        <w:tabs>
          <w:tab w:val="left" w:pos="2540"/>
        </w:tabs>
        <w:rPr>
          <w:rFonts w:cs="Avenir Book"/>
          <w:b/>
          <w:color w:val="0070C0"/>
          <w:sz w:val="32"/>
          <w:szCs w:val="32"/>
        </w:rPr>
      </w:pPr>
    </w:p>
    <w:p w14:paraId="608D2A57" w14:textId="77777777" w:rsidR="00BF6D7A" w:rsidRPr="004058BA" w:rsidRDefault="00BF6D7A" w:rsidP="00BF6D7A">
      <w:pPr>
        <w:tabs>
          <w:tab w:val="left" w:pos="2540"/>
        </w:tabs>
        <w:rPr>
          <w:rFonts w:cs="Avenir Book"/>
          <w:color w:val="0070C0"/>
          <w:sz w:val="32"/>
          <w:szCs w:val="32"/>
        </w:rPr>
      </w:pPr>
      <w:r w:rsidRPr="004058BA">
        <w:rPr>
          <w:rFonts w:cs="Avenir Book"/>
          <w:color w:val="0070C0"/>
          <w:sz w:val="32"/>
          <w:szCs w:val="32"/>
        </w:rPr>
        <w:t>import Foundation</w:t>
      </w:r>
    </w:p>
    <w:p w14:paraId="229E4537" w14:textId="77777777" w:rsidR="00BF6D7A" w:rsidRPr="004058BA" w:rsidRDefault="00BF6D7A" w:rsidP="00BF6D7A">
      <w:pPr>
        <w:tabs>
          <w:tab w:val="left" w:pos="2540"/>
        </w:tabs>
        <w:rPr>
          <w:rFonts w:cs="Avenir Book"/>
          <w:color w:val="0070C0"/>
          <w:sz w:val="32"/>
          <w:szCs w:val="32"/>
        </w:rPr>
      </w:pPr>
    </w:p>
    <w:p w14:paraId="2CD22141" w14:textId="77777777" w:rsidR="00BF6D7A" w:rsidRPr="004058BA" w:rsidRDefault="00BF6D7A" w:rsidP="00BF6D7A">
      <w:pPr>
        <w:tabs>
          <w:tab w:val="left" w:pos="2540"/>
        </w:tabs>
        <w:rPr>
          <w:rFonts w:cs="Avenir Book"/>
          <w:color w:val="0070C0"/>
          <w:sz w:val="32"/>
          <w:szCs w:val="32"/>
        </w:rPr>
      </w:pPr>
      <w:r w:rsidRPr="004058BA">
        <w:rPr>
          <w:rFonts w:cs="Avenir Book"/>
          <w:color w:val="0070C0"/>
          <w:sz w:val="32"/>
          <w:szCs w:val="32"/>
        </w:rPr>
        <w:t xml:space="preserve">// Enter your code here </w:t>
      </w:r>
    </w:p>
    <w:p w14:paraId="14527F07" w14:textId="77777777" w:rsidR="00BF6D7A" w:rsidRPr="004058BA" w:rsidRDefault="00BF6D7A" w:rsidP="00BF6D7A">
      <w:pPr>
        <w:tabs>
          <w:tab w:val="left" w:pos="2540"/>
        </w:tabs>
        <w:rPr>
          <w:rFonts w:cs="Avenir Book"/>
          <w:color w:val="0070C0"/>
          <w:sz w:val="32"/>
          <w:szCs w:val="32"/>
        </w:rPr>
      </w:pPr>
      <w:proofErr w:type="spellStart"/>
      <w:r w:rsidRPr="004058BA">
        <w:rPr>
          <w:rFonts w:cs="Avenir Book"/>
          <w:color w:val="0070C0"/>
          <w:sz w:val="32"/>
          <w:szCs w:val="32"/>
        </w:rPr>
        <w:t>var</w:t>
      </w:r>
      <w:proofErr w:type="spellEnd"/>
      <w:r w:rsidRPr="004058BA">
        <w:rPr>
          <w:rFonts w:cs="Avenir Book"/>
          <w:color w:val="0070C0"/>
          <w:sz w:val="32"/>
          <w:szCs w:val="32"/>
        </w:rPr>
        <w:t xml:space="preserve"> </w:t>
      </w:r>
      <w:proofErr w:type="spellStart"/>
      <w:r w:rsidRPr="004058BA">
        <w:rPr>
          <w:rFonts w:cs="Avenir Book"/>
          <w:color w:val="0070C0"/>
          <w:sz w:val="32"/>
          <w:szCs w:val="32"/>
        </w:rPr>
        <w:t>arr</w:t>
      </w:r>
      <w:proofErr w:type="spellEnd"/>
      <w:r w:rsidRPr="004058BA">
        <w:rPr>
          <w:rFonts w:cs="Avenir Book"/>
          <w:color w:val="0070C0"/>
          <w:sz w:val="32"/>
          <w:szCs w:val="32"/>
        </w:rPr>
        <w:t xml:space="preserve"> = </w:t>
      </w:r>
      <w:proofErr w:type="spellStart"/>
      <w:proofErr w:type="gramStart"/>
      <w:r w:rsidRPr="004058BA">
        <w:rPr>
          <w:rFonts w:cs="Avenir Book"/>
          <w:color w:val="0070C0"/>
          <w:sz w:val="32"/>
          <w:szCs w:val="32"/>
        </w:rPr>
        <w:t>readLine</w:t>
      </w:r>
      <w:proofErr w:type="spellEnd"/>
      <w:r w:rsidRPr="004058BA">
        <w:rPr>
          <w:rFonts w:cs="Avenir Book"/>
          <w:color w:val="0070C0"/>
          <w:sz w:val="32"/>
          <w:szCs w:val="32"/>
        </w:rPr>
        <w:t>(</w:t>
      </w:r>
      <w:proofErr w:type="gramEnd"/>
      <w:r w:rsidRPr="004058BA">
        <w:rPr>
          <w:rFonts w:cs="Avenir Book"/>
          <w:color w:val="0070C0"/>
          <w:sz w:val="32"/>
          <w:szCs w:val="32"/>
        </w:rPr>
        <w:t>)!.components(</w:t>
      </w:r>
      <w:proofErr w:type="spellStart"/>
      <w:r w:rsidRPr="004058BA">
        <w:rPr>
          <w:rFonts w:cs="Avenir Book"/>
          <w:color w:val="0070C0"/>
          <w:sz w:val="32"/>
          <w:szCs w:val="32"/>
        </w:rPr>
        <w:t>separatedBy</w:t>
      </w:r>
      <w:proofErr w:type="spellEnd"/>
      <w:r w:rsidRPr="004058BA">
        <w:rPr>
          <w:rFonts w:cs="Avenir Book"/>
          <w:color w:val="0070C0"/>
          <w:sz w:val="32"/>
          <w:szCs w:val="32"/>
        </w:rPr>
        <w:t>:" ").map{</w:t>
      </w:r>
      <w:proofErr w:type="spellStart"/>
      <w:r w:rsidRPr="004058BA">
        <w:rPr>
          <w:rFonts w:cs="Avenir Book"/>
          <w:color w:val="0070C0"/>
          <w:sz w:val="32"/>
          <w:szCs w:val="32"/>
        </w:rPr>
        <w:t>Int</w:t>
      </w:r>
      <w:proofErr w:type="spellEnd"/>
      <w:r w:rsidRPr="004058BA">
        <w:rPr>
          <w:rFonts w:cs="Avenir Book"/>
          <w:color w:val="0070C0"/>
          <w:sz w:val="32"/>
          <w:szCs w:val="32"/>
        </w:rPr>
        <w:t>($0)!}</w:t>
      </w:r>
    </w:p>
    <w:p w14:paraId="3BDFDCCD" w14:textId="77777777" w:rsidR="00BF6D7A" w:rsidRPr="004058BA" w:rsidRDefault="00BF6D7A" w:rsidP="00BF6D7A">
      <w:pPr>
        <w:tabs>
          <w:tab w:val="left" w:pos="2540"/>
        </w:tabs>
        <w:rPr>
          <w:rFonts w:cs="Avenir Book"/>
          <w:color w:val="0070C0"/>
          <w:sz w:val="32"/>
          <w:szCs w:val="32"/>
        </w:rPr>
      </w:pPr>
      <w:proofErr w:type="spellStart"/>
      <w:r w:rsidRPr="004058BA">
        <w:rPr>
          <w:rFonts w:cs="Avenir Book"/>
          <w:color w:val="0070C0"/>
          <w:sz w:val="32"/>
          <w:szCs w:val="32"/>
        </w:rPr>
        <w:t>var</w:t>
      </w:r>
      <w:proofErr w:type="spellEnd"/>
      <w:r w:rsidRPr="004058BA">
        <w:rPr>
          <w:rFonts w:cs="Avenir Book"/>
          <w:color w:val="0070C0"/>
          <w:sz w:val="32"/>
          <w:szCs w:val="32"/>
        </w:rPr>
        <w:t xml:space="preserve"> s = </w:t>
      </w:r>
      <w:proofErr w:type="spellStart"/>
      <w:r w:rsidRPr="004058BA">
        <w:rPr>
          <w:rFonts w:cs="Avenir Book"/>
          <w:color w:val="0070C0"/>
          <w:sz w:val="32"/>
          <w:szCs w:val="32"/>
        </w:rPr>
        <w:t>Int</w:t>
      </w:r>
      <w:proofErr w:type="spellEnd"/>
      <w:r w:rsidRPr="004058BA">
        <w:rPr>
          <w:rFonts w:cs="Avenir Book"/>
          <w:color w:val="0070C0"/>
          <w:sz w:val="32"/>
          <w:szCs w:val="32"/>
        </w:rPr>
        <w:t>(</w:t>
      </w:r>
      <w:proofErr w:type="spellStart"/>
      <w:proofErr w:type="gramStart"/>
      <w:r w:rsidRPr="004058BA">
        <w:rPr>
          <w:rFonts w:cs="Avenir Book"/>
          <w:color w:val="0070C0"/>
          <w:sz w:val="32"/>
          <w:szCs w:val="32"/>
        </w:rPr>
        <w:t>arr</w:t>
      </w:r>
      <w:proofErr w:type="spellEnd"/>
      <w:r w:rsidRPr="004058BA">
        <w:rPr>
          <w:rFonts w:cs="Avenir Book"/>
          <w:color w:val="0070C0"/>
          <w:sz w:val="32"/>
          <w:szCs w:val="32"/>
        </w:rPr>
        <w:t>[</w:t>
      </w:r>
      <w:proofErr w:type="gramEnd"/>
      <w:r w:rsidRPr="004058BA">
        <w:rPr>
          <w:rFonts w:cs="Avenir Book"/>
          <w:color w:val="0070C0"/>
          <w:sz w:val="32"/>
          <w:szCs w:val="32"/>
        </w:rPr>
        <w:t>0])</w:t>
      </w:r>
    </w:p>
    <w:p w14:paraId="1626733A" w14:textId="77777777" w:rsidR="00BF6D7A" w:rsidRPr="004058BA" w:rsidRDefault="00BF6D7A" w:rsidP="00BF6D7A">
      <w:pPr>
        <w:tabs>
          <w:tab w:val="left" w:pos="2540"/>
        </w:tabs>
        <w:rPr>
          <w:rFonts w:cs="Avenir Book"/>
          <w:color w:val="0070C0"/>
          <w:sz w:val="32"/>
          <w:szCs w:val="32"/>
        </w:rPr>
      </w:pPr>
      <w:proofErr w:type="spellStart"/>
      <w:r w:rsidRPr="004058BA">
        <w:rPr>
          <w:rFonts w:cs="Avenir Book"/>
          <w:color w:val="0070C0"/>
          <w:sz w:val="32"/>
          <w:szCs w:val="32"/>
        </w:rPr>
        <w:t>var</w:t>
      </w:r>
      <w:proofErr w:type="spellEnd"/>
      <w:r w:rsidRPr="004058BA">
        <w:rPr>
          <w:rFonts w:cs="Avenir Book"/>
          <w:color w:val="0070C0"/>
          <w:sz w:val="32"/>
          <w:szCs w:val="32"/>
        </w:rPr>
        <w:t xml:space="preserve"> t = </w:t>
      </w:r>
      <w:proofErr w:type="spellStart"/>
      <w:r w:rsidRPr="004058BA">
        <w:rPr>
          <w:rFonts w:cs="Avenir Book"/>
          <w:color w:val="0070C0"/>
          <w:sz w:val="32"/>
          <w:szCs w:val="32"/>
        </w:rPr>
        <w:t>Int</w:t>
      </w:r>
      <w:proofErr w:type="spellEnd"/>
      <w:r w:rsidRPr="004058BA">
        <w:rPr>
          <w:rFonts w:cs="Avenir Book"/>
          <w:color w:val="0070C0"/>
          <w:sz w:val="32"/>
          <w:szCs w:val="32"/>
        </w:rPr>
        <w:t>(</w:t>
      </w:r>
      <w:proofErr w:type="spellStart"/>
      <w:proofErr w:type="gramStart"/>
      <w:r w:rsidRPr="004058BA">
        <w:rPr>
          <w:rFonts w:cs="Avenir Book"/>
          <w:color w:val="0070C0"/>
          <w:sz w:val="32"/>
          <w:szCs w:val="32"/>
        </w:rPr>
        <w:t>arr</w:t>
      </w:r>
      <w:proofErr w:type="spellEnd"/>
      <w:r w:rsidRPr="004058BA">
        <w:rPr>
          <w:rFonts w:cs="Avenir Book"/>
          <w:color w:val="0070C0"/>
          <w:sz w:val="32"/>
          <w:szCs w:val="32"/>
        </w:rPr>
        <w:t>[</w:t>
      </w:r>
      <w:proofErr w:type="gramEnd"/>
      <w:r w:rsidRPr="004058BA">
        <w:rPr>
          <w:rFonts w:cs="Avenir Book"/>
          <w:color w:val="0070C0"/>
          <w:sz w:val="32"/>
          <w:szCs w:val="32"/>
        </w:rPr>
        <w:t>1])</w:t>
      </w:r>
    </w:p>
    <w:p w14:paraId="5C1F27E0" w14:textId="77777777" w:rsidR="00BF6D7A" w:rsidRPr="004058BA" w:rsidRDefault="00BF6D7A" w:rsidP="00BF6D7A">
      <w:pPr>
        <w:tabs>
          <w:tab w:val="left" w:pos="2540"/>
        </w:tabs>
        <w:rPr>
          <w:rFonts w:cs="Avenir Book"/>
          <w:color w:val="0070C0"/>
          <w:sz w:val="32"/>
          <w:szCs w:val="32"/>
        </w:rPr>
      </w:pPr>
      <w:proofErr w:type="spellStart"/>
      <w:r w:rsidRPr="004058BA">
        <w:rPr>
          <w:rFonts w:cs="Avenir Book"/>
          <w:color w:val="0070C0"/>
          <w:sz w:val="32"/>
          <w:szCs w:val="32"/>
        </w:rPr>
        <w:t>arr</w:t>
      </w:r>
      <w:proofErr w:type="spellEnd"/>
      <w:r w:rsidRPr="004058BA">
        <w:rPr>
          <w:rFonts w:cs="Avenir Book"/>
          <w:color w:val="0070C0"/>
          <w:sz w:val="32"/>
          <w:szCs w:val="32"/>
        </w:rPr>
        <w:t xml:space="preserve"> = </w:t>
      </w:r>
      <w:proofErr w:type="spellStart"/>
      <w:proofErr w:type="gramStart"/>
      <w:r w:rsidRPr="004058BA">
        <w:rPr>
          <w:rFonts w:cs="Avenir Book"/>
          <w:color w:val="0070C0"/>
          <w:sz w:val="32"/>
          <w:szCs w:val="32"/>
        </w:rPr>
        <w:t>readLine</w:t>
      </w:r>
      <w:proofErr w:type="spellEnd"/>
      <w:r w:rsidRPr="004058BA">
        <w:rPr>
          <w:rFonts w:cs="Avenir Book"/>
          <w:color w:val="0070C0"/>
          <w:sz w:val="32"/>
          <w:szCs w:val="32"/>
        </w:rPr>
        <w:t>(</w:t>
      </w:r>
      <w:proofErr w:type="gramEnd"/>
      <w:r w:rsidRPr="004058BA">
        <w:rPr>
          <w:rFonts w:cs="Avenir Book"/>
          <w:color w:val="0070C0"/>
          <w:sz w:val="32"/>
          <w:szCs w:val="32"/>
        </w:rPr>
        <w:t>)!.components(</w:t>
      </w:r>
      <w:proofErr w:type="spellStart"/>
      <w:r w:rsidRPr="004058BA">
        <w:rPr>
          <w:rFonts w:cs="Avenir Book"/>
          <w:color w:val="0070C0"/>
          <w:sz w:val="32"/>
          <w:szCs w:val="32"/>
        </w:rPr>
        <w:t>separatedBy</w:t>
      </w:r>
      <w:proofErr w:type="spellEnd"/>
      <w:r w:rsidRPr="004058BA">
        <w:rPr>
          <w:rFonts w:cs="Avenir Book"/>
          <w:color w:val="0070C0"/>
          <w:sz w:val="32"/>
          <w:szCs w:val="32"/>
        </w:rPr>
        <w:t>:" ").map{</w:t>
      </w:r>
      <w:proofErr w:type="spellStart"/>
      <w:r w:rsidRPr="004058BA">
        <w:rPr>
          <w:rFonts w:cs="Avenir Book"/>
          <w:color w:val="0070C0"/>
          <w:sz w:val="32"/>
          <w:szCs w:val="32"/>
        </w:rPr>
        <w:t>Int</w:t>
      </w:r>
      <w:proofErr w:type="spellEnd"/>
      <w:r w:rsidRPr="004058BA">
        <w:rPr>
          <w:rFonts w:cs="Avenir Book"/>
          <w:color w:val="0070C0"/>
          <w:sz w:val="32"/>
          <w:szCs w:val="32"/>
        </w:rPr>
        <w:t>($0)!}</w:t>
      </w:r>
    </w:p>
    <w:p w14:paraId="324991DF" w14:textId="77777777" w:rsidR="00BF6D7A" w:rsidRPr="004058BA" w:rsidRDefault="00BF6D7A" w:rsidP="00BF6D7A">
      <w:pPr>
        <w:tabs>
          <w:tab w:val="left" w:pos="2540"/>
        </w:tabs>
        <w:rPr>
          <w:rFonts w:cs="Avenir Book"/>
          <w:color w:val="0070C0"/>
          <w:sz w:val="32"/>
          <w:szCs w:val="32"/>
        </w:rPr>
      </w:pPr>
      <w:proofErr w:type="spellStart"/>
      <w:r w:rsidRPr="004058BA">
        <w:rPr>
          <w:rFonts w:cs="Avenir Book"/>
          <w:color w:val="0070C0"/>
          <w:sz w:val="32"/>
          <w:szCs w:val="32"/>
        </w:rPr>
        <w:t>var</w:t>
      </w:r>
      <w:proofErr w:type="spellEnd"/>
      <w:r w:rsidRPr="004058BA">
        <w:rPr>
          <w:rFonts w:cs="Avenir Book"/>
          <w:color w:val="0070C0"/>
          <w:sz w:val="32"/>
          <w:szCs w:val="32"/>
        </w:rPr>
        <w:t xml:space="preserve"> a = </w:t>
      </w:r>
      <w:proofErr w:type="spellStart"/>
      <w:r w:rsidRPr="004058BA">
        <w:rPr>
          <w:rFonts w:cs="Avenir Book"/>
          <w:color w:val="0070C0"/>
          <w:sz w:val="32"/>
          <w:szCs w:val="32"/>
        </w:rPr>
        <w:t>Int</w:t>
      </w:r>
      <w:proofErr w:type="spellEnd"/>
      <w:r w:rsidRPr="004058BA">
        <w:rPr>
          <w:rFonts w:cs="Avenir Book"/>
          <w:color w:val="0070C0"/>
          <w:sz w:val="32"/>
          <w:szCs w:val="32"/>
        </w:rPr>
        <w:t>(</w:t>
      </w:r>
      <w:proofErr w:type="spellStart"/>
      <w:proofErr w:type="gramStart"/>
      <w:r w:rsidRPr="004058BA">
        <w:rPr>
          <w:rFonts w:cs="Avenir Book"/>
          <w:color w:val="0070C0"/>
          <w:sz w:val="32"/>
          <w:szCs w:val="32"/>
        </w:rPr>
        <w:t>arr</w:t>
      </w:r>
      <w:proofErr w:type="spellEnd"/>
      <w:r w:rsidRPr="004058BA">
        <w:rPr>
          <w:rFonts w:cs="Avenir Book"/>
          <w:color w:val="0070C0"/>
          <w:sz w:val="32"/>
          <w:szCs w:val="32"/>
        </w:rPr>
        <w:t>[</w:t>
      </w:r>
      <w:proofErr w:type="gramEnd"/>
      <w:r w:rsidRPr="004058BA">
        <w:rPr>
          <w:rFonts w:cs="Avenir Book"/>
          <w:color w:val="0070C0"/>
          <w:sz w:val="32"/>
          <w:szCs w:val="32"/>
        </w:rPr>
        <w:t>0])</w:t>
      </w:r>
    </w:p>
    <w:p w14:paraId="4B6DD527" w14:textId="77777777" w:rsidR="00BF6D7A" w:rsidRPr="004058BA" w:rsidRDefault="00BF6D7A" w:rsidP="00BF6D7A">
      <w:pPr>
        <w:tabs>
          <w:tab w:val="left" w:pos="2540"/>
        </w:tabs>
        <w:rPr>
          <w:rFonts w:cs="Avenir Book"/>
          <w:color w:val="0070C0"/>
          <w:sz w:val="32"/>
          <w:szCs w:val="32"/>
        </w:rPr>
      </w:pPr>
      <w:proofErr w:type="spellStart"/>
      <w:r w:rsidRPr="004058BA">
        <w:rPr>
          <w:rFonts w:cs="Avenir Book"/>
          <w:color w:val="0070C0"/>
          <w:sz w:val="32"/>
          <w:szCs w:val="32"/>
        </w:rPr>
        <w:t>var</w:t>
      </w:r>
      <w:proofErr w:type="spellEnd"/>
      <w:r w:rsidRPr="004058BA">
        <w:rPr>
          <w:rFonts w:cs="Avenir Book"/>
          <w:color w:val="0070C0"/>
          <w:sz w:val="32"/>
          <w:szCs w:val="32"/>
        </w:rPr>
        <w:t xml:space="preserve"> b = </w:t>
      </w:r>
      <w:proofErr w:type="spellStart"/>
      <w:r w:rsidRPr="004058BA">
        <w:rPr>
          <w:rFonts w:cs="Avenir Book"/>
          <w:color w:val="0070C0"/>
          <w:sz w:val="32"/>
          <w:szCs w:val="32"/>
        </w:rPr>
        <w:t>Int</w:t>
      </w:r>
      <w:proofErr w:type="spellEnd"/>
      <w:r w:rsidRPr="004058BA">
        <w:rPr>
          <w:rFonts w:cs="Avenir Book"/>
          <w:color w:val="0070C0"/>
          <w:sz w:val="32"/>
          <w:szCs w:val="32"/>
        </w:rPr>
        <w:t>(</w:t>
      </w:r>
      <w:proofErr w:type="spellStart"/>
      <w:proofErr w:type="gramStart"/>
      <w:r w:rsidRPr="004058BA">
        <w:rPr>
          <w:rFonts w:cs="Avenir Book"/>
          <w:color w:val="0070C0"/>
          <w:sz w:val="32"/>
          <w:szCs w:val="32"/>
        </w:rPr>
        <w:t>arr</w:t>
      </w:r>
      <w:proofErr w:type="spellEnd"/>
      <w:r w:rsidRPr="004058BA">
        <w:rPr>
          <w:rFonts w:cs="Avenir Book"/>
          <w:color w:val="0070C0"/>
          <w:sz w:val="32"/>
          <w:szCs w:val="32"/>
        </w:rPr>
        <w:t>[</w:t>
      </w:r>
      <w:proofErr w:type="gramEnd"/>
      <w:r w:rsidRPr="004058BA">
        <w:rPr>
          <w:rFonts w:cs="Avenir Book"/>
          <w:color w:val="0070C0"/>
          <w:sz w:val="32"/>
          <w:szCs w:val="32"/>
        </w:rPr>
        <w:t>1])</w:t>
      </w:r>
    </w:p>
    <w:p w14:paraId="4F971B66" w14:textId="77777777" w:rsidR="00BF6D7A" w:rsidRPr="004058BA" w:rsidRDefault="00BF6D7A" w:rsidP="00BF6D7A">
      <w:pPr>
        <w:tabs>
          <w:tab w:val="left" w:pos="2540"/>
        </w:tabs>
        <w:rPr>
          <w:rFonts w:cs="Avenir Book"/>
          <w:color w:val="0070C0"/>
          <w:sz w:val="32"/>
          <w:szCs w:val="32"/>
        </w:rPr>
      </w:pPr>
      <w:proofErr w:type="spellStart"/>
      <w:r w:rsidRPr="004058BA">
        <w:rPr>
          <w:rFonts w:cs="Avenir Book"/>
          <w:color w:val="0070C0"/>
          <w:sz w:val="32"/>
          <w:szCs w:val="32"/>
        </w:rPr>
        <w:t>arr</w:t>
      </w:r>
      <w:proofErr w:type="spellEnd"/>
      <w:r w:rsidRPr="004058BA">
        <w:rPr>
          <w:rFonts w:cs="Avenir Book"/>
          <w:color w:val="0070C0"/>
          <w:sz w:val="32"/>
          <w:szCs w:val="32"/>
        </w:rPr>
        <w:t xml:space="preserve"> = </w:t>
      </w:r>
      <w:proofErr w:type="spellStart"/>
      <w:proofErr w:type="gramStart"/>
      <w:r w:rsidRPr="004058BA">
        <w:rPr>
          <w:rFonts w:cs="Avenir Book"/>
          <w:color w:val="0070C0"/>
          <w:sz w:val="32"/>
          <w:szCs w:val="32"/>
        </w:rPr>
        <w:t>readLine</w:t>
      </w:r>
      <w:proofErr w:type="spellEnd"/>
      <w:r w:rsidRPr="004058BA">
        <w:rPr>
          <w:rFonts w:cs="Avenir Book"/>
          <w:color w:val="0070C0"/>
          <w:sz w:val="32"/>
          <w:szCs w:val="32"/>
        </w:rPr>
        <w:t>(</w:t>
      </w:r>
      <w:proofErr w:type="gramEnd"/>
      <w:r w:rsidRPr="004058BA">
        <w:rPr>
          <w:rFonts w:cs="Avenir Book"/>
          <w:color w:val="0070C0"/>
          <w:sz w:val="32"/>
          <w:szCs w:val="32"/>
        </w:rPr>
        <w:t>)!.components(</w:t>
      </w:r>
      <w:proofErr w:type="spellStart"/>
      <w:r w:rsidRPr="004058BA">
        <w:rPr>
          <w:rFonts w:cs="Avenir Book"/>
          <w:color w:val="0070C0"/>
          <w:sz w:val="32"/>
          <w:szCs w:val="32"/>
        </w:rPr>
        <w:t>separatedBy</w:t>
      </w:r>
      <w:proofErr w:type="spellEnd"/>
      <w:r w:rsidRPr="004058BA">
        <w:rPr>
          <w:rFonts w:cs="Avenir Book"/>
          <w:color w:val="0070C0"/>
          <w:sz w:val="32"/>
          <w:szCs w:val="32"/>
        </w:rPr>
        <w:t>:" ").map{</w:t>
      </w:r>
      <w:proofErr w:type="spellStart"/>
      <w:r w:rsidRPr="004058BA">
        <w:rPr>
          <w:rFonts w:cs="Avenir Book"/>
          <w:color w:val="0070C0"/>
          <w:sz w:val="32"/>
          <w:szCs w:val="32"/>
        </w:rPr>
        <w:t>Int</w:t>
      </w:r>
      <w:proofErr w:type="spellEnd"/>
      <w:r w:rsidRPr="004058BA">
        <w:rPr>
          <w:rFonts w:cs="Avenir Book"/>
          <w:color w:val="0070C0"/>
          <w:sz w:val="32"/>
          <w:szCs w:val="32"/>
        </w:rPr>
        <w:t>($0)!}</w:t>
      </w:r>
    </w:p>
    <w:p w14:paraId="7302F6E9" w14:textId="77777777" w:rsidR="00BF6D7A" w:rsidRPr="004058BA" w:rsidRDefault="00BF6D7A" w:rsidP="00BF6D7A">
      <w:pPr>
        <w:tabs>
          <w:tab w:val="left" w:pos="2540"/>
        </w:tabs>
        <w:rPr>
          <w:rFonts w:cs="Avenir Book"/>
          <w:color w:val="0070C0"/>
          <w:sz w:val="32"/>
          <w:szCs w:val="32"/>
        </w:rPr>
      </w:pPr>
      <w:proofErr w:type="spellStart"/>
      <w:r w:rsidRPr="004058BA">
        <w:rPr>
          <w:rFonts w:cs="Avenir Book"/>
          <w:color w:val="0070C0"/>
          <w:sz w:val="32"/>
          <w:szCs w:val="32"/>
        </w:rPr>
        <w:t>var</w:t>
      </w:r>
      <w:proofErr w:type="spellEnd"/>
      <w:r w:rsidRPr="004058BA">
        <w:rPr>
          <w:rFonts w:cs="Avenir Book"/>
          <w:color w:val="0070C0"/>
          <w:sz w:val="32"/>
          <w:szCs w:val="32"/>
        </w:rPr>
        <w:t xml:space="preserve"> m = </w:t>
      </w:r>
      <w:proofErr w:type="spellStart"/>
      <w:r w:rsidRPr="004058BA">
        <w:rPr>
          <w:rFonts w:cs="Avenir Book"/>
          <w:color w:val="0070C0"/>
          <w:sz w:val="32"/>
          <w:szCs w:val="32"/>
        </w:rPr>
        <w:t>Int</w:t>
      </w:r>
      <w:proofErr w:type="spellEnd"/>
      <w:r w:rsidRPr="004058BA">
        <w:rPr>
          <w:rFonts w:cs="Avenir Book"/>
          <w:color w:val="0070C0"/>
          <w:sz w:val="32"/>
          <w:szCs w:val="32"/>
        </w:rPr>
        <w:t>(</w:t>
      </w:r>
      <w:proofErr w:type="spellStart"/>
      <w:proofErr w:type="gramStart"/>
      <w:r w:rsidRPr="004058BA">
        <w:rPr>
          <w:rFonts w:cs="Avenir Book"/>
          <w:color w:val="0070C0"/>
          <w:sz w:val="32"/>
          <w:szCs w:val="32"/>
        </w:rPr>
        <w:t>arr</w:t>
      </w:r>
      <w:proofErr w:type="spellEnd"/>
      <w:r w:rsidRPr="004058BA">
        <w:rPr>
          <w:rFonts w:cs="Avenir Book"/>
          <w:color w:val="0070C0"/>
          <w:sz w:val="32"/>
          <w:szCs w:val="32"/>
        </w:rPr>
        <w:t>[</w:t>
      </w:r>
      <w:proofErr w:type="gramEnd"/>
      <w:r w:rsidRPr="004058BA">
        <w:rPr>
          <w:rFonts w:cs="Avenir Book"/>
          <w:color w:val="0070C0"/>
          <w:sz w:val="32"/>
          <w:szCs w:val="32"/>
        </w:rPr>
        <w:t>0])</w:t>
      </w:r>
    </w:p>
    <w:p w14:paraId="53C74733" w14:textId="77777777" w:rsidR="00BF6D7A" w:rsidRPr="004058BA" w:rsidRDefault="00BF6D7A" w:rsidP="00BF6D7A">
      <w:pPr>
        <w:tabs>
          <w:tab w:val="left" w:pos="2540"/>
        </w:tabs>
        <w:rPr>
          <w:rFonts w:cs="Avenir Book"/>
          <w:color w:val="0070C0"/>
          <w:sz w:val="32"/>
          <w:szCs w:val="32"/>
        </w:rPr>
      </w:pPr>
      <w:proofErr w:type="spellStart"/>
      <w:r w:rsidRPr="004058BA">
        <w:rPr>
          <w:rFonts w:cs="Avenir Book"/>
          <w:color w:val="0070C0"/>
          <w:sz w:val="32"/>
          <w:szCs w:val="32"/>
        </w:rPr>
        <w:t>var</w:t>
      </w:r>
      <w:proofErr w:type="spellEnd"/>
      <w:r w:rsidRPr="004058BA">
        <w:rPr>
          <w:rFonts w:cs="Avenir Book"/>
          <w:color w:val="0070C0"/>
          <w:sz w:val="32"/>
          <w:szCs w:val="32"/>
        </w:rPr>
        <w:t xml:space="preserve"> n = </w:t>
      </w:r>
      <w:proofErr w:type="spellStart"/>
      <w:r w:rsidRPr="004058BA">
        <w:rPr>
          <w:rFonts w:cs="Avenir Book"/>
          <w:color w:val="0070C0"/>
          <w:sz w:val="32"/>
          <w:szCs w:val="32"/>
        </w:rPr>
        <w:t>Int</w:t>
      </w:r>
      <w:proofErr w:type="spellEnd"/>
      <w:r w:rsidRPr="004058BA">
        <w:rPr>
          <w:rFonts w:cs="Avenir Book"/>
          <w:color w:val="0070C0"/>
          <w:sz w:val="32"/>
          <w:szCs w:val="32"/>
        </w:rPr>
        <w:t>(</w:t>
      </w:r>
      <w:proofErr w:type="spellStart"/>
      <w:proofErr w:type="gramStart"/>
      <w:r w:rsidRPr="004058BA">
        <w:rPr>
          <w:rFonts w:cs="Avenir Book"/>
          <w:color w:val="0070C0"/>
          <w:sz w:val="32"/>
          <w:szCs w:val="32"/>
        </w:rPr>
        <w:t>arr</w:t>
      </w:r>
      <w:proofErr w:type="spellEnd"/>
      <w:r w:rsidRPr="004058BA">
        <w:rPr>
          <w:rFonts w:cs="Avenir Book"/>
          <w:color w:val="0070C0"/>
          <w:sz w:val="32"/>
          <w:szCs w:val="32"/>
        </w:rPr>
        <w:t>[</w:t>
      </w:r>
      <w:proofErr w:type="gramEnd"/>
      <w:r w:rsidRPr="004058BA">
        <w:rPr>
          <w:rFonts w:cs="Avenir Book"/>
          <w:color w:val="0070C0"/>
          <w:sz w:val="32"/>
          <w:szCs w:val="32"/>
        </w:rPr>
        <w:t>1])</w:t>
      </w:r>
    </w:p>
    <w:p w14:paraId="1F03416D" w14:textId="77777777" w:rsidR="00BF6D7A" w:rsidRPr="004058BA" w:rsidRDefault="00BF6D7A" w:rsidP="00BF6D7A">
      <w:pPr>
        <w:tabs>
          <w:tab w:val="left" w:pos="2540"/>
        </w:tabs>
        <w:rPr>
          <w:rFonts w:cs="Avenir Book"/>
          <w:color w:val="0070C0"/>
          <w:sz w:val="32"/>
          <w:szCs w:val="32"/>
        </w:rPr>
      </w:pPr>
      <w:proofErr w:type="spellStart"/>
      <w:r w:rsidRPr="004058BA">
        <w:rPr>
          <w:rFonts w:cs="Avenir Book"/>
          <w:color w:val="0070C0"/>
          <w:sz w:val="32"/>
          <w:szCs w:val="32"/>
        </w:rPr>
        <w:t>var</w:t>
      </w:r>
      <w:proofErr w:type="spellEnd"/>
      <w:r w:rsidRPr="004058BA">
        <w:rPr>
          <w:rFonts w:cs="Avenir Book"/>
          <w:color w:val="0070C0"/>
          <w:sz w:val="32"/>
          <w:szCs w:val="32"/>
        </w:rPr>
        <w:t xml:space="preserve"> </w:t>
      </w:r>
      <w:proofErr w:type="spellStart"/>
      <w:r w:rsidRPr="004058BA">
        <w:rPr>
          <w:rFonts w:cs="Avenir Book"/>
          <w:color w:val="0070C0"/>
          <w:sz w:val="32"/>
          <w:szCs w:val="32"/>
        </w:rPr>
        <w:t>appleDistances</w:t>
      </w:r>
      <w:proofErr w:type="spellEnd"/>
      <w:r w:rsidRPr="004058BA">
        <w:rPr>
          <w:rFonts w:cs="Avenir Book"/>
          <w:color w:val="0070C0"/>
          <w:sz w:val="32"/>
          <w:szCs w:val="32"/>
        </w:rPr>
        <w:t xml:space="preserve"> = </w:t>
      </w:r>
      <w:proofErr w:type="spellStart"/>
      <w:proofErr w:type="gramStart"/>
      <w:r w:rsidRPr="004058BA">
        <w:rPr>
          <w:rFonts w:cs="Avenir Book"/>
          <w:color w:val="0070C0"/>
          <w:sz w:val="32"/>
          <w:szCs w:val="32"/>
        </w:rPr>
        <w:t>readLine</w:t>
      </w:r>
      <w:proofErr w:type="spellEnd"/>
      <w:r w:rsidRPr="004058BA">
        <w:rPr>
          <w:rFonts w:cs="Avenir Book"/>
          <w:color w:val="0070C0"/>
          <w:sz w:val="32"/>
          <w:szCs w:val="32"/>
        </w:rPr>
        <w:t>(</w:t>
      </w:r>
      <w:proofErr w:type="gramEnd"/>
      <w:r w:rsidRPr="004058BA">
        <w:rPr>
          <w:rFonts w:cs="Avenir Book"/>
          <w:color w:val="0070C0"/>
          <w:sz w:val="32"/>
          <w:szCs w:val="32"/>
        </w:rPr>
        <w:t>)!.components(</w:t>
      </w:r>
      <w:proofErr w:type="spellStart"/>
      <w:r w:rsidRPr="004058BA">
        <w:rPr>
          <w:rFonts w:cs="Avenir Book"/>
          <w:color w:val="0070C0"/>
          <w:sz w:val="32"/>
          <w:szCs w:val="32"/>
        </w:rPr>
        <w:t>separatedBy</w:t>
      </w:r>
      <w:proofErr w:type="spellEnd"/>
      <w:r w:rsidRPr="004058BA">
        <w:rPr>
          <w:rFonts w:cs="Avenir Book"/>
          <w:color w:val="0070C0"/>
          <w:sz w:val="32"/>
          <w:szCs w:val="32"/>
        </w:rPr>
        <w:t>:" ").map{</w:t>
      </w:r>
      <w:proofErr w:type="spellStart"/>
      <w:r w:rsidRPr="004058BA">
        <w:rPr>
          <w:rFonts w:cs="Avenir Book"/>
          <w:color w:val="0070C0"/>
          <w:sz w:val="32"/>
          <w:szCs w:val="32"/>
        </w:rPr>
        <w:t>Int</w:t>
      </w:r>
      <w:proofErr w:type="spellEnd"/>
      <w:r w:rsidRPr="004058BA">
        <w:rPr>
          <w:rFonts w:cs="Avenir Book"/>
          <w:color w:val="0070C0"/>
          <w:sz w:val="32"/>
          <w:szCs w:val="32"/>
        </w:rPr>
        <w:t>($0)!}</w:t>
      </w:r>
    </w:p>
    <w:p w14:paraId="5AF1BA87" w14:textId="77777777" w:rsidR="00BF6D7A" w:rsidRPr="004058BA" w:rsidRDefault="00BF6D7A" w:rsidP="00BF6D7A">
      <w:pPr>
        <w:tabs>
          <w:tab w:val="left" w:pos="2540"/>
        </w:tabs>
        <w:rPr>
          <w:rFonts w:cs="Avenir Book"/>
          <w:color w:val="0070C0"/>
          <w:sz w:val="32"/>
          <w:szCs w:val="32"/>
        </w:rPr>
      </w:pPr>
      <w:proofErr w:type="spellStart"/>
      <w:r w:rsidRPr="004058BA">
        <w:rPr>
          <w:rFonts w:cs="Avenir Book"/>
          <w:color w:val="0070C0"/>
          <w:sz w:val="32"/>
          <w:szCs w:val="32"/>
        </w:rPr>
        <w:t>var</w:t>
      </w:r>
      <w:proofErr w:type="spellEnd"/>
      <w:r w:rsidRPr="004058BA">
        <w:rPr>
          <w:rFonts w:cs="Avenir Book"/>
          <w:color w:val="0070C0"/>
          <w:sz w:val="32"/>
          <w:szCs w:val="32"/>
        </w:rPr>
        <w:t xml:space="preserve"> </w:t>
      </w:r>
      <w:proofErr w:type="spellStart"/>
      <w:r w:rsidRPr="004058BA">
        <w:rPr>
          <w:rFonts w:cs="Avenir Book"/>
          <w:color w:val="0070C0"/>
          <w:sz w:val="32"/>
          <w:szCs w:val="32"/>
        </w:rPr>
        <w:t>orangeDistances</w:t>
      </w:r>
      <w:proofErr w:type="spellEnd"/>
      <w:r w:rsidRPr="004058BA">
        <w:rPr>
          <w:rFonts w:cs="Avenir Book"/>
          <w:color w:val="0070C0"/>
          <w:sz w:val="32"/>
          <w:szCs w:val="32"/>
        </w:rPr>
        <w:t xml:space="preserve"> = </w:t>
      </w:r>
      <w:proofErr w:type="spellStart"/>
      <w:proofErr w:type="gramStart"/>
      <w:r w:rsidRPr="004058BA">
        <w:rPr>
          <w:rFonts w:cs="Avenir Book"/>
          <w:color w:val="0070C0"/>
          <w:sz w:val="32"/>
          <w:szCs w:val="32"/>
        </w:rPr>
        <w:t>readLine</w:t>
      </w:r>
      <w:proofErr w:type="spellEnd"/>
      <w:r w:rsidRPr="004058BA">
        <w:rPr>
          <w:rFonts w:cs="Avenir Book"/>
          <w:color w:val="0070C0"/>
          <w:sz w:val="32"/>
          <w:szCs w:val="32"/>
        </w:rPr>
        <w:t>(</w:t>
      </w:r>
      <w:proofErr w:type="gramEnd"/>
      <w:r w:rsidRPr="004058BA">
        <w:rPr>
          <w:rFonts w:cs="Avenir Book"/>
          <w:color w:val="0070C0"/>
          <w:sz w:val="32"/>
          <w:szCs w:val="32"/>
        </w:rPr>
        <w:t>)!.components(</w:t>
      </w:r>
      <w:proofErr w:type="spellStart"/>
      <w:r w:rsidRPr="004058BA">
        <w:rPr>
          <w:rFonts w:cs="Avenir Book"/>
          <w:color w:val="0070C0"/>
          <w:sz w:val="32"/>
          <w:szCs w:val="32"/>
        </w:rPr>
        <w:t>separatedBy</w:t>
      </w:r>
      <w:proofErr w:type="spellEnd"/>
      <w:r w:rsidRPr="004058BA">
        <w:rPr>
          <w:rFonts w:cs="Avenir Book"/>
          <w:color w:val="0070C0"/>
          <w:sz w:val="32"/>
          <w:szCs w:val="32"/>
        </w:rPr>
        <w:t>:" ").map{</w:t>
      </w:r>
      <w:proofErr w:type="spellStart"/>
      <w:r w:rsidRPr="004058BA">
        <w:rPr>
          <w:rFonts w:cs="Avenir Book"/>
          <w:color w:val="0070C0"/>
          <w:sz w:val="32"/>
          <w:szCs w:val="32"/>
        </w:rPr>
        <w:t>Int</w:t>
      </w:r>
      <w:proofErr w:type="spellEnd"/>
      <w:r w:rsidRPr="004058BA">
        <w:rPr>
          <w:rFonts w:cs="Avenir Book"/>
          <w:color w:val="0070C0"/>
          <w:sz w:val="32"/>
          <w:szCs w:val="32"/>
        </w:rPr>
        <w:t>($0)!}</w:t>
      </w:r>
    </w:p>
    <w:p w14:paraId="068DB546" w14:textId="77777777" w:rsidR="00BF6D7A" w:rsidRPr="004058BA" w:rsidRDefault="00BF6D7A" w:rsidP="00BF6D7A">
      <w:pPr>
        <w:tabs>
          <w:tab w:val="left" w:pos="2540"/>
        </w:tabs>
        <w:rPr>
          <w:rFonts w:cs="Avenir Book"/>
          <w:color w:val="0070C0"/>
          <w:sz w:val="32"/>
          <w:szCs w:val="32"/>
        </w:rPr>
      </w:pPr>
      <w:proofErr w:type="spellStart"/>
      <w:r w:rsidRPr="004058BA">
        <w:rPr>
          <w:rFonts w:cs="Avenir Book"/>
          <w:color w:val="0070C0"/>
          <w:sz w:val="32"/>
          <w:szCs w:val="32"/>
        </w:rPr>
        <w:t>var</w:t>
      </w:r>
      <w:proofErr w:type="spellEnd"/>
      <w:r w:rsidRPr="004058BA">
        <w:rPr>
          <w:rFonts w:cs="Avenir Book"/>
          <w:color w:val="0070C0"/>
          <w:sz w:val="32"/>
          <w:szCs w:val="32"/>
        </w:rPr>
        <w:t xml:space="preserve"> </w:t>
      </w:r>
      <w:proofErr w:type="spellStart"/>
      <w:r w:rsidRPr="004058BA">
        <w:rPr>
          <w:rFonts w:cs="Avenir Book"/>
          <w:color w:val="0070C0"/>
          <w:sz w:val="32"/>
          <w:szCs w:val="32"/>
        </w:rPr>
        <w:t>noOfApple</w:t>
      </w:r>
      <w:proofErr w:type="spellEnd"/>
      <w:r w:rsidRPr="004058BA">
        <w:rPr>
          <w:rFonts w:cs="Avenir Book"/>
          <w:color w:val="0070C0"/>
          <w:sz w:val="32"/>
          <w:szCs w:val="32"/>
        </w:rPr>
        <w:t xml:space="preserve"> = </w:t>
      </w:r>
      <w:proofErr w:type="spellStart"/>
      <w:r w:rsidRPr="004058BA">
        <w:rPr>
          <w:rFonts w:cs="Avenir Book"/>
          <w:color w:val="0070C0"/>
          <w:sz w:val="32"/>
          <w:szCs w:val="32"/>
        </w:rPr>
        <w:t>appleDistances.filter</w:t>
      </w:r>
      <w:proofErr w:type="spellEnd"/>
      <w:r w:rsidRPr="004058BA">
        <w:rPr>
          <w:rFonts w:cs="Avenir Book"/>
          <w:color w:val="0070C0"/>
          <w:sz w:val="32"/>
          <w:szCs w:val="32"/>
        </w:rPr>
        <w:t>{s...t ~= a + $0</w:t>
      </w:r>
      <w:proofErr w:type="gramStart"/>
      <w:r w:rsidRPr="004058BA">
        <w:rPr>
          <w:rFonts w:cs="Avenir Book"/>
          <w:color w:val="0070C0"/>
          <w:sz w:val="32"/>
          <w:szCs w:val="32"/>
        </w:rPr>
        <w:t>}.count</w:t>
      </w:r>
      <w:proofErr w:type="gramEnd"/>
    </w:p>
    <w:p w14:paraId="056FE4F2" w14:textId="77777777" w:rsidR="00BF6D7A" w:rsidRPr="004058BA" w:rsidRDefault="00BF6D7A" w:rsidP="00BF6D7A">
      <w:pPr>
        <w:tabs>
          <w:tab w:val="left" w:pos="2540"/>
        </w:tabs>
        <w:rPr>
          <w:rFonts w:cs="Avenir Book"/>
          <w:color w:val="0070C0"/>
          <w:sz w:val="32"/>
          <w:szCs w:val="32"/>
        </w:rPr>
      </w:pPr>
      <w:proofErr w:type="spellStart"/>
      <w:r w:rsidRPr="004058BA">
        <w:rPr>
          <w:rFonts w:cs="Avenir Book"/>
          <w:color w:val="0070C0"/>
          <w:sz w:val="32"/>
          <w:szCs w:val="32"/>
        </w:rPr>
        <w:t>var</w:t>
      </w:r>
      <w:proofErr w:type="spellEnd"/>
      <w:r w:rsidRPr="004058BA">
        <w:rPr>
          <w:rFonts w:cs="Avenir Book"/>
          <w:color w:val="0070C0"/>
          <w:sz w:val="32"/>
          <w:szCs w:val="32"/>
        </w:rPr>
        <w:t xml:space="preserve"> </w:t>
      </w:r>
      <w:proofErr w:type="spellStart"/>
      <w:r w:rsidRPr="004058BA">
        <w:rPr>
          <w:rFonts w:cs="Avenir Book"/>
          <w:color w:val="0070C0"/>
          <w:sz w:val="32"/>
          <w:szCs w:val="32"/>
        </w:rPr>
        <w:t>noOfOrange</w:t>
      </w:r>
      <w:proofErr w:type="spellEnd"/>
      <w:r w:rsidRPr="004058BA">
        <w:rPr>
          <w:rFonts w:cs="Avenir Book"/>
          <w:color w:val="0070C0"/>
          <w:sz w:val="32"/>
          <w:szCs w:val="32"/>
        </w:rPr>
        <w:t xml:space="preserve"> = </w:t>
      </w:r>
      <w:proofErr w:type="spellStart"/>
      <w:r w:rsidRPr="004058BA">
        <w:rPr>
          <w:rFonts w:cs="Avenir Book"/>
          <w:color w:val="0070C0"/>
          <w:sz w:val="32"/>
          <w:szCs w:val="32"/>
        </w:rPr>
        <w:t>orangeDistances.filter</w:t>
      </w:r>
      <w:proofErr w:type="spellEnd"/>
      <w:r w:rsidRPr="004058BA">
        <w:rPr>
          <w:rFonts w:cs="Avenir Book"/>
          <w:color w:val="0070C0"/>
          <w:sz w:val="32"/>
          <w:szCs w:val="32"/>
        </w:rPr>
        <w:t>{s...t ~= b + $0</w:t>
      </w:r>
      <w:proofErr w:type="gramStart"/>
      <w:r w:rsidRPr="004058BA">
        <w:rPr>
          <w:rFonts w:cs="Avenir Book"/>
          <w:color w:val="0070C0"/>
          <w:sz w:val="32"/>
          <w:szCs w:val="32"/>
        </w:rPr>
        <w:t>}.count</w:t>
      </w:r>
      <w:proofErr w:type="gramEnd"/>
    </w:p>
    <w:p w14:paraId="30AED954" w14:textId="77777777" w:rsidR="00BF6D7A" w:rsidRPr="004058BA" w:rsidRDefault="00BF6D7A" w:rsidP="00BF6D7A">
      <w:pPr>
        <w:tabs>
          <w:tab w:val="left" w:pos="2540"/>
        </w:tabs>
        <w:rPr>
          <w:rFonts w:cs="Avenir Book"/>
          <w:color w:val="0070C0"/>
          <w:sz w:val="32"/>
          <w:szCs w:val="32"/>
        </w:rPr>
      </w:pPr>
      <w:r w:rsidRPr="004058BA">
        <w:rPr>
          <w:rFonts w:cs="Avenir Book"/>
          <w:color w:val="0070C0"/>
          <w:sz w:val="32"/>
          <w:szCs w:val="32"/>
        </w:rPr>
        <w:t>print(</w:t>
      </w:r>
      <w:proofErr w:type="spellStart"/>
      <w:r w:rsidRPr="004058BA">
        <w:rPr>
          <w:rFonts w:cs="Avenir Book"/>
          <w:color w:val="0070C0"/>
          <w:sz w:val="32"/>
          <w:szCs w:val="32"/>
        </w:rPr>
        <w:t>noOfApple</w:t>
      </w:r>
      <w:proofErr w:type="spellEnd"/>
      <w:r w:rsidRPr="004058BA">
        <w:rPr>
          <w:rFonts w:cs="Avenir Book"/>
          <w:color w:val="0070C0"/>
          <w:sz w:val="32"/>
          <w:szCs w:val="32"/>
        </w:rPr>
        <w:t>)</w:t>
      </w:r>
    </w:p>
    <w:p w14:paraId="22598793" w14:textId="3ED434F2" w:rsidR="00BF6D7A" w:rsidRPr="004058BA" w:rsidRDefault="00BF6D7A" w:rsidP="00BF6D7A">
      <w:pPr>
        <w:tabs>
          <w:tab w:val="left" w:pos="2540"/>
        </w:tabs>
        <w:rPr>
          <w:rFonts w:cs="Avenir Book"/>
          <w:color w:val="0070C0"/>
          <w:sz w:val="32"/>
          <w:szCs w:val="32"/>
        </w:rPr>
      </w:pPr>
      <w:r w:rsidRPr="004058BA">
        <w:rPr>
          <w:rFonts w:cs="Avenir Book"/>
          <w:color w:val="0070C0"/>
          <w:sz w:val="32"/>
          <w:szCs w:val="32"/>
        </w:rPr>
        <w:t>print(</w:t>
      </w:r>
      <w:proofErr w:type="spellStart"/>
      <w:r w:rsidRPr="004058BA">
        <w:rPr>
          <w:rFonts w:cs="Avenir Book"/>
          <w:color w:val="0070C0"/>
          <w:sz w:val="32"/>
          <w:szCs w:val="32"/>
        </w:rPr>
        <w:t>noOfOrange</w:t>
      </w:r>
      <w:proofErr w:type="spellEnd"/>
      <w:r w:rsidRPr="004058BA">
        <w:rPr>
          <w:rFonts w:cs="Avenir Book"/>
          <w:color w:val="0070C0"/>
          <w:sz w:val="32"/>
          <w:szCs w:val="32"/>
        </w:rPr>
        <w:t>)</w:t>
      </w:r>
    </w:p>
    <w:p w14:paraId="28DE0C31" w14:textId="77777777" w:rsidR="004058BA" w:rsidRDefault="004058BA" w:rsidP="00BF6D7A">
      <w:pPr>
        <w:tabs>
          <w:tab w:val="left" w:pos="2540"/>
        </w:tabs>
        <w:rPr>
          <w:rFonts w:cs="Avenir Book"/>
          <w:b/>
          <w:color w:val="0070C0"/>
          <w:sz w:val="32"/>
          <w:szCs w:val="32"/>
        </w:rPr>
      </w:pPr>
    </w:p>
    <w:p w14:paraId="69868240" w14:textId="77777777" w:rsidR="004058BA" w:rsidRDefault="004058BA" w:rsidP="00BF6D7A">
      <w:pPr>
        <w:tabs>
          <w:tab w:val="left" w:pos="2540"/>
        </w:tabs>
        <w:rPr>
          <w:rFonts w:cs="Avenir Book"/>
          <w:b/>
          <w:color w:val="0070C0"/>
          <w:sz w:val="32"/>
          <w:szCs w:val="32"/>
        </w:rPr>
      </w:pPr>
    </w:p>
    <w:p w14:paraId="683FB1E8" w14:textId="77777777" w:rsidR="004058BA" w:rsidRDefault="004058BA" w:rsidP="00BF6D7A">
      <w:pPr>
        <w:tabs>
          <w:tab w:val="left" w:pos="2540"/>
        </w:tabs>
        <w:rPr>
          <w:rFonts w:cs="Avenir Book"/>
          <w:b/>
          <w:color w:val="0070C0"/>
          <w:sz w:val="32"/>
          <w:szCs w:val="32"/>
        </w:rPr>
      </w:pPr>
    </w:p>
    <w:p w14:paraId="6E98F742" w14:textId="77777777" w:rsidR="004058BA" w:rsidRDefault="004058BA" w:rsidP="00BF6D7A">
      <w:pPr>
        <w:tabs>
          <w:tab w:val="left" w:pos="2540"/>
        </w:tabs>
        <w:rPr>
          <w:rFonts w:cs="Avenir Book"/>
          <w:b/>
          <w:color w:val="0070C0"/>
          <w:sz w:val="32"/>
          <w:szCs w:val="32"/>
        </w:rPr>
      </w:pPr>
    </w:p>
    <w:p w14:paraId="7D5280FB" w14:textId="77777777" w:rsidR="004058BA" w:rsidRDefault="004058BA" w:rsidP="00BF6D7A">
      <w:pPr>
        <w:tabs>
          <w:tab w:val="left" w:pos="2540"/>
        </w:tabs>
        <w:rPr>
          <w:rFonts w:cs="Avenir Book"/>
          <w:b/>
          <w:color w:val="0070C0"/>
          <w:sz w:val="32"/>
          <w:szCs w:val="32"/>
        </w:rPr>
      </w:pPr>
    </w:p>
    <w:p w14:paraId="612B0D80" w14:textId="79541792" w:rsidR="004058BA" w:rsidRDefault="004058BA" w:rsidP="004058BA">
      <w:pPr>
        <w:tabs>
          <w:tab w:val="left" w:pos="2540"/>
        </w:tabs>
        <w:jc w:val="center"/>
        <w:rPr>
          <w:rFonts w:cs="Avenir Next Demi Bold"/>
          <w:b/>
          <w:bCs/>
          <w:color w:val="FF0000"/>
          <w:sz w:val="40"/>
          <w:szCs w:val="40"/>
        </w:rPr>
      </w:pPr>
      <w:r w:rsidRPr="004058BA">
        <w:rPr>
          <w:rFonts w:cs="Avenir Next Demi Bold"/>
          <w:b/>
          <w:bCs/>
          <w:color w:val="FF0000"/>
          <w:sz w:val="40"/>
          <w:szCs w:val="40"/>
        </w:rPr>
        <w:t>Kangaroo</w:t>
      </w:r>
    </w:p>
    <w:p w14:paraId="185AD3BB" w14:textId="77777777" w:rsidR="00035B05" w:rsidRDefault="00035B05" w:rsidP="00035B05">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lastRenderedPageBreak/>
        <w:t>There are two kangaroos on a number line ready to jump in the positive direction (</w:t>
      </w:r>
      <w:proofErr w:type="spellStart"/>
      <w:r>
        <w:rPr>
          <w:rFonts w:ascii="Avenir Book" w:hAnsi="Avenir Book" w:cs="Avenir Book"/>
          <w:color w:val="2B323D"/>
          <w:sz w:val="32"/>
          <w:szCs w:val="32"/>
        </w:rPr>
        <w:t>i.e</w:t>
      </w:r>
      <w:proofErr w:type="spellEnd"/>
      <w:r>
        <w:rPr>
          <w:rFonts w:ascii="Avenir Book" w:hAnsi="Avenir Book" w:cs="Avenir Book"/>
          <w:color w:val="2B323D"/>
          <w:sz w:val="32"/>
          <w:szCs w:val="32"/>
        </w:rPr>
        <w:t xml:space="preserve">, toward positive infinity). The first kangaroo starts at location and moves at a rate of meters per jump. The second kangaroo starts at location and moves at a rate of meters per jump. Given the starting locations and movement rates for each kangaroo, can you determine if they'll ever land </w:t>
      </w:r>
      <w:r>
        <w:rPr>
          <w:rFonts w:ascii="Avenir Book" w:hAnsi="Avenir Book" w:cs="Avenir Book"/>
          <w:i/>
          <w:iCs/>
          <w:color w:val="2B323D"/>
          <w:sz w:val="32"/>
          <w:szCs w:val="32"/>
        </w:rPr>
        <w:t>at the same location at the same time</w:t>
      </w:r>
      <w:r>
        <w:rPr>
          <w:rFonts w:ascii="Avenir Book" w:hAnsi="Avenir Book" w:cs="Avenir Book"/>
          <w:color w:val="2B323D"/>
          <w:sz w:val="32"/>
          <w:szCs w:val="32"/>
        </w:rPr>
        <w:t>?</w:t>
      </w:r>
    </w:p>
    <w:p w14:paraId="6F796AF9" w14:textId="77777777" w:rsidR="00035B05" w:rsidRDefault="00035B05" w:rsidP="00035B05">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Input Format</w:t>
      </w:r>
    </w:p>
    <w:p w14:paraId="2009BB95" w14:textId="77777777" w:rsidR="00035B05" w:rsidRDefault="00035B05" w:rsidP="00035B05">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 xml:space="preserve">A single line of four space-separated integers denoting the respective values </w:t>
      </w:r>
      <w:proofErr w:type="gramStart"/>
      <w:r>
        <w:rPr>
          <w:rFonts w:ascii="Avenir Book" w:hAnsi="Avenir Book" w:cs="Avenir Book"/>
          <w:color w:val="2B323D"/>
          <w:sz w:val="32"/>
          <w:szCs w:val="32"/>
        </w:rPr>
        <w:t>of ,</w:t>
      </w:r>
      <w:proofErr w:type="gramEnd"/>
      <w:r>
        <w:rPr>
          <w:rFonts w:ascii="Avenir Book" w:hAnsi="Avenir Book" w:cs="Avenir Book"/>
          <w:color w:val="2B323D"/>
          <w:sz w:val="32"/>
          <w:szCs w:val="32"/>
        </w:rPr>
        <w:t xml:space="preserve"> , , and .</w:t>
      </w:r>
    </w:p>
    <w:p w14:paraId="306E16FA" w14:textId="77777777" w:rsidR="00035B05" w:rsidRDefault="00035B05" w:rsidP="00035B05">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Constraints</w:t>
      </w:r>
    </w:p>
    <w:p w14:paraId="0A74321E" w14:textId="77777777" w:rsidR="00035B05" w:rsidRDefault="00035B05" w:rsidP="00035B05">
      <w:pPr>
        <w:widowControl w:val="0"/>
        <w:numPr>
          <w:ilvl w:val="0"/>
          <w:numId w:val="5"/>
        </w:numPr>
        <w:tabs>
          <w:tab w:val="left" w:pos="220"/>
          <w:tab w:val="left" w:pos="720"/>
        </w:tabs>
        <w:autoSpaceDE w:val="0"/>
        <w:autoSpaceDN w:val="0"/>
        <w:adjustRightInd w:val="0"/>
        <w:spacing w:after="0" w:line="240" w:lineRule="auto"/>
        <w:ind w:hanging="720"/>
        <w:rPr>
          <w:rFonts w:ascii="Avenir Book" w:hAnsi="Avenir Book" w:cs="Avenir Book"/>
          <w:color w:val="2B323D"/>
          <w:sz w:val="32"/>
          <w:szCs w:val="32"/>
        </w:rPr>
      </w:pPr>
    </w:p>
    <w:p w14:paraId="26B34C57" w14:textId="77777777" w:rsidR="00035B05" w:rsidRDefault="00035B05" w:rsidP="00035B05">
      <w:pPr>
        <w:widowControl w:val="0"/>
        <w:numPr>
          <w:ilvl w:val="0"/>
          <w:numId w:val="5"/>
        </w:numPr>
        <w:tabs>
          <w:tab w:val="left" w:pos="220"/>
          <w:tab w:val="left" w:pos="720"/>
        </w:tabs>
        <w:autoSpaceDE w:val="0"/>
        <w:autoSpaceDN w:val="0"/>
        <w:adjustRightInd w:val="0"/>
        <w:spacing w:after="0" w:line="240" w:lineRule="auto"/>
        <w:ind w:hanging="720"/>
        <w:rPr>
          <w:rFonts w:ascii="Avenir Book" w:hAnsi="Avenir Book" w:cs="Avenir Book"/>
          <w:color w:val="2B323D"/>
          <w:sz w:val="32"/>
          <w:szCs w:val="32"/>
        </w:rPr>
      </w:pPr>
    </w:p>
    <w:p w14:paraId="47847C39" w14:textId="77777777" w:rsidR="00035B05" w:rsidRDefault="00035B05" w:rsidP="00035B05">
      <w:pPr>
        <w:widowControl w:val="0"/>
        <w:numPr>
          <w:ilvl w:val="0"/>
          <w:numId w:val="5"/>
        </w:numPr>
        <w:tabs>
          <w:tab w:val="left" w:pos="220"/>
          <w:tab w:val="left" w:pos="720"/>
        </w:tabs>
        <w:autoSpaceDE w:val="0"/>
        <w:autoSpaceDN w:val="0"/>
        <w:adjustRightInd w:val="0"/>
        <w:spacing w:after="0" w:line="240" w:lineRule="auto"/>
        <w:ind w:hanging="720"/>
        <w:rPr>
          <w:rFonts w:ascii="Avenir Book" w:hAnsi="Avenir Book" w:cs="Avenir Book"/>
          <w:color w:val="2B323D"/>
          <w:sz w:val="32"/>
          <w:szCs w:val="32"/>
        </w:rPr>
      </w:pPr>
    </w:p>
    <w:p w14:paraId="409E6FA6" w14:textId="77777777" w:rsidR="00035B05" w:rsidRDefault="00035B05" w:rsidP="00035B05">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Output Format</w:t>
      </w:r>
    </w:p>
    <w:p w14:paraId="192DFE16" w14:textId="77777777" w:rsidR="00035B05" w:rsidRDefault="00035B05" w:rsidP="00035B05">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 xml:space="preserve">Print </w:t>
      </w:r>
      <w:r>
        <w:rPr>
          <w:rFonts w:ascii="Menlo" w:hAnsi="Menlo" w:cs="Menlo"/>
          <w:color w:val="353B4C"/>
          <w:sz w:val="32"/>
          <w:szCs w:val="32"/>
        </w:rPr>
        <w:t>YES</w:t>
      </w:r>
      <w:r>
        <w:rPr>
          <w:rFonts w:ascii="Avenir Book" w:hAnsi="Avenir Book" w:cs="Avenir Book"/>
          <w:color w:val="2B323D"/>
          <w:sz w:val="32"/>
          <w:szCs w:val="32"/>
        </w:rPr>
        <w:t xml:space="preserve"> if they can land on the same location at the same time; otherwise, print </w:t>
      </w:r>
      <w:r>
        <w:rPr>
          <w:rFonts w:ascii="Menlo" w:hAnsi="Menlo" w:cs="Menlo"/>
          <w:color w:val="353B4C"/>
          <w:sz w:val="32"/>
          <w:szCs w:val="32"/>
        </w:rPr>
        <w:t>NO</w:t>
      </w:r>
      <w:r>
        <w:rPr>
          <w:rFonts w:ascii="Avenir Book" w:hAnsi="Avenir Book" w:cs="Avenir Book"/>
          <w:color w:val="2B323D"/>
          <w:sz w:val="32"/>
          <w:szCs w:val="32"/>
        </w:rPr>
        <w:t>.</w:t>
      </w:r>
    </w:p>
    <w:p w14:paraId="1479501C" w14:textId="77777777" w:rsidR="00035B05" w:rsidRDefault="00035B05" w:rsidP="00035B05">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Note:</w:t>
      </w:r>
      <w:r>
        <w:rPr>
          <w:rFonts w:ascii="Avenir Book" w:hAnsi="Avenir Book" w:cs="Avenir Book"/>
          <w:color w:val="2B323D"/>
          <w:sz w:val="32"/>
          <w:szCs w:val="32"/>
        </w:rPr>
        <w:t xml:space="preserve"> The two kangaroos must land at the same location </w:t>
      </w:r>
      <w:r>
        <w:rPr>
          <w:rFonts w:ascii="Avenir Book" w:hAnsi="Avenir Book" w:cs="Avenir Book"/>
          <w:i/>
          <w:iCs/>
          <w:color w:val="2B323D"/>
          <w:sz w:val="32"/>
          <w:szCs w:val="32"/>
        </w:rPr>
        <w:t>after making the same number of jumps</w:t>
      </w:r>
      <w:r>
        <w:rPr>
          <w:rFonts w:ascii="Avenir Book" w:hAnsi="Avenir Book" w:cs="Avenir Book"/>
          <w:color w:val="2B323D"/>
          <w:sz w:val="32"/>
          <w:szCs w:val="32"/>
        </w:rPr>
        <w:t>.</w:t>
      </w:r>
    </w:p>
    <w:p w14:paraId="0D030BE8" w14:textId="77777777" w:rsidR="00035B05" w:rsidRDefault="00035B05" w:rsidP="00035B05">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Sample Input 0</w:t>
      </w:r>
    </w:p>
    <w:p w14:paraId="48EC6C91" w14:textId="77777777" w:rsidR="00035B05" w:rsidRDefault="00035B05" w:rsidP="00035B05">
      <w:pPr>
        <w:widowControl w:val="0"/>
        <w:autoSpaceDE w:val="0"/>
        <w:autoSpaceDN w:val="0"/>
        <w:adjustRightInd w:val="0"/>
        <w:spacing w:after="0" w:line="240" w:lineRule="auto"/>
        <w:rPr>
          <w:rFonts w:ascii="Menlo" w:hAnsi="Menlo" w:cs="Menlo"/>
          <w:color w:val="353B47"/>
          <w:sz w:val="28"/>
          <w:szCs w:val="28"/>
        </w:rPr>
      </w:pPr>
      <w:r>
        <w:rPr>
          <w:rFonts w:ascii="Menlo" w:hAnsi="Menlo" w:cs="Menlo"/>
          <w:color w:val="353B47"/>
          <w:sz w:val="28"/>
          <w:szCs w:val="28"/>
        </w:rPr>
        <w:t>0 3 4 2</w:t>
      </w:r>
    </w:p>
    <w:p w14:paraId="310DD3BD" w14:textId="77777777" w:rsidR="00035B05" w:rsidRDefault="00035B05" w:rsidP="00035B05">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Sample Output 0</w:t>
      </w:r>
    </w:p>
    <w:p w14:paraId="7A80C410" w14:textId="77777777" w:rsidR="00035B05" w:rsidRDefault="00035B05" w:rsidP="00035B05">
      <w:pPr>
        <w:widowControl w:val="0"/>
        <w:autoSpaceDE w:val="0"/>
        <w:autoSpaceDN w:val="0"/>
        <w:adjustRightInd w:val="0"/>
        <w:spacing w:after="0" w:line="240" w:lineRule="auto"/>
        <w:rPr>
          <w:rFonts w:ascii="Menlo" w:hAnsi="Menlo" w:cs="Menlo"/>
          <w:color w:val="353B47"/>
          <w:sz w:val="28"/>
          <w:szCs w:val="28"/>
        </w:rPr>
      </w:pPr>
      <w:r>
        <w:rPr>
          <w:rFonts w:ascii="Menlo" w:hAnsi="Menlo" w:cs="Menlo"/>
          <w:color w:val="353B47"/>
          <w:sz w:val="28"/>
          <w:szCs w:val="28"/>
        </w:rPr>
        <w:t>YES</w:t>
      </w:r>
    </w:p>
    <w:p w14:paraId="38EE81D0" w14:textId="77777777" w:rsidR="00035B05" w:rsidRDefault="00035B05" w:rsidP="00035B05">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Explanation 0</w:t>
      </w:r>
    </w:p>
    <w:p w14:paraId="30F6E6E6" w14:textId="77777777" w:rsidR="00035B05" w:rsidRDefault="00035B05" w:rsidP="00035B05">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The two kangaroos jump through the following sequence of locations:</w:t>
      </w:r>
    </w:p>
    <w:p w14:paraId="0B04D355" w14:textId="77777777" w:rsidR="00035B05" w:rsidRDefault="00035B05" w:rsidP="00035B05">
      <w:pPr>
        <w:widowControl w:val="0"/>
        <w:numPr>
          <w:ilvl w:val="0"/>
          <w:numId w:val="6"/>
        </w:numPr>
        <w:tabs>
          <w:tab w:val="left" w:pos="220"/>
          <w:tab w:val="left" w:pos="720"/>
        </w:tabs>
        <w:autoSpaceDE w:val="0"/>
        <w:autoSpaceDN w:val="0"/>
        <w:adjustRightInd w:val="0"/>
        <w:spacing w:after="0" w:line="240" w:lineRule="auto"/>
        <w:ind w:hanging="720"/>
        <w:rPr>
          <w:rFonts w:ascii="Avenir Book" w:hAnsi="Avenir Book" w:cs="Avenir Book"/>
          <w:color w:val="2B323D"/>
          <w:sz w:val="32"/>
          <w:szCs w:val="32"/>
        </w:rPr>
      </w:pPr>
    </w:p>
    <w:p w14:paraId="532C2C2F" w14:textId="77777777" w:rsidR="00035B05" w:rsidRDefault="00035B05" w:rsidP="00035B05">
      <w:pPr>
        <w:widowControl w:val="0"/>
        <w:numPr>
          <w:ilvl w:val="0"/>
          <w:numId w:val="6"/>
        </w:numPr>
        <w:tabs>
          <w:tab w:val="left" w:pos="220"/>
          <w:tab w:val="left" w:pos="720"/>
        </w:tabs>
        <w:autoSpaceDE w:val="0"/>
        <w:autoSpaceDN w:val="0"/>
        <w:adjustRightInd w:val="0"/>
        <w:spacing w:after="0" w:line="240" w:lineRule="auto"/>
        <w:ind w:hanging="720"/>
        <w:rPr>
          <w:rFonts w:ascii="Avenir Book" w:hAnsi="Avenir Book" w:cs="Avenir Book"/>
          <w:color w:val="2B323D"/>
          <w:sz w:val="32"/>
          <w:szCs w:val="32"/>
        </w:rPr>
      </w:pPr>
    </w:p>
    <w:p w14:paraId="60A7EBC7" w14:textId="77777777" w:rsidR="00035B05" w:rsidRDefault="00035B05" w:rsidP="00035B05">
      <w:pPr>
        <w:widowControl w:val="0"/>
        <w:autoSpaceDE w:val="0"/>
        <w:autoSpaceDN w:val="0"/>
        <w:adjustRightInd w:val="0"/>
        <w:spacing w:after="0" w:line="240" w:lineRule="auto"/>
        <w:rPr>
          <w:rFonts w:ascii="Avenir Book" w:hAnsi="Avenir Book" w:cs="Avenir Book"/>
          <w:color w:val="2B323D"/>
          <w:sz w:val="32"/>
          <w:szCs w:val="32"/>
        </w:rPr>
      </w:pPr>
      <w:r>
        <w:rPr>
          <w:rFonts w:ascii="Avenir Book" w:hAnsi="Avenir Book" w:cs="Avenir Book"/>
          <w:color w:val="2B323D"/>
          <w:sz w:val="32"/>
          <w:szCs w:val="32"/>
        </w:rPr>
        <w:t xml:space="preserve">Thus, the kangaroos meet after jumps and we print </w:t>
      </w:r>
      <w:r>
        <w:rPr>
          <w:rFonts w:ascii="Avenir Book" w:hAnsi="Avenir Book" w:cs="Avenir Book"/>
          <w:i/>
          <w:iCs/>
          <w:color w:val="2B323D"/>
          <w:sz w:val="32"/>
          <w:szCs w:val="32"/>
        </w:rPr>
        <w:t>YES</w:t>
      </w:r>
      <w:r>
        <w:rPr>
          <w:rFonts w:ascii="Avenir Book" w:hAnsi="Avenir Book" w:cs="Avenir Book"/>
          <w:color w:val="2B323D"/>
          <w:sz w:val="32"/>
          <w:szCs w:val="32"/>
        </w:rPr>
        <w:t>.</w:t>
      </w:r>
    </w:p>
    <w:p w14:paraId="250D0FEE" w14:textId="77777777" w:rsidR="00035B05" w:rsidRDefault="00035B05" w:rsidP="00035B05">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Sample Input 1</w:t>
      </w:r>
    </w:p>
    <w:p w14:paraId="0128E0C0" w14:textId="77777777" w:rsidR="00035B05" w:rsidRDefault="00035B05" w:rsidP="00035B05">
      <w:pPr>
        <w:widowControl w:val="0"/>
        <w:autoSpaceDE w:val="0"/>
        <w:autoSpaceDN w:val="0"/>
        <w:adjustRightInd w:val="0"/>
        <w:spacing w:after="0" w:line="240" w:lineRule="auto"/>
        <w:rPr>
          <w:rFonts w:ascii="Menlo" w:hAnsi="Menlo" w:cs="Menlo"/>
          <w:color w:val="353B47"/>
          <w:sz w:val="28"/>
          <w:szCs w:val="28"/>
        </w:rPr>
      </w:pPr>
      <w:r>
        <w:rPr>
          <w:rFonts w:ascii="Menlo" w:hAnsi="Menlo" w:cs="Menlo"/>
          <w:color w:val="353B47"/>
          <w:sz w:val="28"/>
          <w:szCs w:val="28"/>
        </w:rPr>
        <w:t>0 2 5 3</w:t>
      </w:r>
    </w:p>
    <w:p w14:paraId="1842DD93" w14:textId="77777777" w:rsidR="00035B05" w:rsidRDefault="00035B05" w:rsidP="00035B05">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lastRenderedPageBreak/>
        <w:t>Sample Output 1</w:t>
      </w:r>
    </w:p>
    <w:p w14:paraId="583B103E" w14:textId="77777777" w:rsidR="00035B05" w:rsidRDefault="00035B05" w:rsidP="00035B05">
      <w:pPr>
        <w:widowControl w:val="0"/>
        <w:autoSpaceDE w:val="0"/>
        <w:autoSpaceDN w:val="0"/>
        <w:adjustRightInd w:val="0"/>
        <w:spacing w:after="0" w:line="240" w:lineRule="auto"/>
        <w:rPr>
          <w:rFonts w:ascii="Menlo" w:hAnsi="Menlo" w:cs="Menlo"/>
          <w:color w:val="353B47"/>
          <w:sz w:val="28"/>
          <w:szCs w:val="28"/>
        </w:rPr>
      </w:pPr>
      <w:r>
        <w:rPr>
          <w:rFonts w:ascii="Menlo" w:hAnsi="Menlo" w:cs="Menlo"/>
          <w:color w:val="353B47"/>
          <w:sz w:val="28"/>
          <w:szCs w:val="28"/>
        </w:rPr>
        <w:t>NO</w:t>
      </w:r>
    </w:p>
    <w:p w14:paraId="43585A42" w14:textId="77777777" w:rsidR="00A35294" w:rsidRDefault="00A35294" w:rsidP="00035B05">
      <w:pPr>
        <w:widowControl w:val="0"/>
        <w:autoSpaceDE w:val="0"/>
        <w:autoSpaceDN w:val="0"/>
        <w:adjustRightInd w:val="0"/>
        <w:spacing w:after="0" w:line="240" w:lineRule="auto"/>
        <w:rPr>
          <w:rFonts w:ascii="Menlo" w:hAnsi="Menlo" w:cs="Menlo"/>
          <w:color w:val="353B47"/>
          <w:sz w:val="28"/>
          <w:szCs w:val="28"/>
        </w:rPr>
      </w:pPr>
    </w:p>
    <w:p w14:paraId="57412C71" w14:textId="77777777" w:rsidR="00A35294" w:rsidRPr="00A35294" w:rsidRDefault="00A35294" w:rsidP="00A3529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cs="Courier New"/>
          <w:color w:val="111111"/>
          <w:sz w:val="23"/>
          <w:szCs w:val="23"/>
          <w:bdr w:val="none" w:sz="0" w:space="0" w:color="auto" w:frame="1"/>
          <w:shd w:val="clear" w:color="auto" w:fill="EEEEFF"/>
          <w:lang w:eastAsia="en-US"/>
        </w:rPr>
      </w:pPr>
      <w:r w:rsidRPr="00A35294">
        <w:rPr>
          <w:rFonts w:ascii="Courier New" w:hAnsi="Courier New" w:cs="Courier New"/>
          <w:color w:val="111111"/>
          <w:sz w:val="23"/>
          <w:szCs w:val="23"/>
          <w:bdr w:val="none" w:sz="0" w:space="0" w:color="auto" w:frame="1"/>
          <w:shd w:val="clear" w:color="auto" w:fill="EEEEFF"/>
          <w:lang w:eastAsia="en-US"/>
        </w:rPr>
        <w:t>x1+y*v1 = x2+y*v2</w:t>
      </w:r>
    </w:p>
    <w:p w14:paraId="7A52DB84" w14:textId="77777777" w:rsidR="00A35294" w:rsidRPr="00A35294" w:rsidRDefault="00A35294" w:rsidP="00A3529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cs="Courier New"/>
          <w:color w:val="111111"/>
          <w:sz w:val="23"/>
          <w:szCs w:val="23"/>
          <w:bdr w:val="none" w:sz="0" w:space="0" w:color="auto" w:frame="1"/>
          <w:shd w:val="clear" w:color="auto" w:fill="EEEEFF"/>
          <w:lang w:eastAsia="en-US"/>
        </w:rPr>
      </w:pPr>
      <w:r w:rsidRPr="00A35294">
        <w:rPr>
          <w:rFonts w:ascii="Courier New" w:hAnsi="Courier New" w:cs="Courier New"/>
          <w:color w:val="111111"/>
          <w:sz w:val="23"/>
          <w:szCs w:val="23"/>
          <w:bdr w:val="none" w:sz="0" w:space="0" w:color="auto" w:frame="1"/>
          <w:shd w:val="clear" w:color="auto" w:fill="EEEEFF"/>
          <w:lang w:eastAsia="en-US"/>
        </w:rPr>
        <w:t>=&gt;(x1-x</w:t>
      </w:r>
      <w:proofErr w:type="gramStart"/>
      <w:r w:rsidRPr="00A35294">
        <w:rPr>
          <w:rFonts w:ascii="Courier New" w:hAnsi="Courier New" w:cs="Courier New"/>
          <w:color w:val="111111"/>
          <w:sz w:val="23"/>
          <w:szCs w:val="23"/>
          <w:bdr w:val="none" w:sz="0" w:space="0" w:color="auto" w:frame="1"/>
          <w:shd w:val="clear" w:color="auto" w:fill="EEEEFF"/>
          <w:lang w:eastAsia="en-US"/>
        </w:rPr>
        <w:t>2)+</w:t>
      </w:r>
      <w:proofErr w:type="gramEnd"/>
      <w:r w:rsidRPr="00A35294">
        <w:rPr>
          <w:rFonts w:ascii="Courier New" w:hAnsi="Courier New" w:cs="Courier New"/>
          <w:color w:val="111111"/>
          <w:sz w:val="23"/>
          <w:szCs w:val="23"/>
          <w:bdr w:val="none" w:sz="0" w:space="0" w:color="auto" w:frame="1"/>
          <w:shd w:val="clear" w:color="auto" w:fill="EEEEFF"/>
          <w:lang w:eastAsia="en-US"/>
        </w:rPr>
        <w:t>y(v1-v2) = 0</w:t>
      </w:r>
    </w:p>
    <w:p w14:paraId="57BC4971" w14:textId="77777777" w:rsidR="00A35294" w:rsidRPr="00A35294" w:rsidRDefault="00A35294" w:rsidP="00A3529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cs="Courier New"/>
          <w:color w:val="111111"/>
          <w:sz w:val="23"/>
          <w:szCs w:val="23"/>
          <w:bdr w:val="none" w:sz="0" w:space="0" w:color="auto" w:frame="1"/>
          <w:shd w:val="clear" w:color="auto" w:fill="EEEEFF"/>
          <w:lang w:eastAsia="en-US"/>
        </w:rPr>
      </w:pPr>
      <w:r w:rsidRPr="00A35294">
        <w:rPr>
          <w:rFonts w:ascii="Courier New" w:hAnsi="Courier New" w:cs="Courier New"/>
          <w:color w:val="111111"/>
          <w:sz w:val="23"/>
          <w:szCs w:val="23"/>
          <w:bdr w:val="none" w:sz="0" w:space="0" w:color="auto" w:frame="1"/>
          <w:shd w:val="clear" w:color="auto" w:fill="EEEEFF"/>
          <w:lang w:eastAsia="en-US"/>
        </w:rPr>
        <w:t>=&gt;(x1-x2) = -y(v1-v2) Removing the '-</w:t>
      </w:r>
      <w:proofErr w:type="spellStart"/>
      <w:r w:rsidRPr="00A35294">
        <w:rPr>
          <w:rFonts w:ascii="Courier New" w:hAnsi="Courier New" w:cs="Courier New"/>
          <w:color w:val="111111"/>
          <w:sz w:val="23"/>
          <w:szCs w:val="23"/>
          <w:bdr w:val="none" w:sz="0" w:space="0" w:color="auto" w:frame="1"/>
          <w:shd w:val="clear" w:color="auto" w:fill="EEEEFF"/>
          <w:lang w:eastAsia="en-US"/>
        </w:rPr>
        <w:t>ve</w:t>
      </w:r>
      <w:proofErr w:type="spellEnd"/>
      <w:r w:rsidRPr="00A35294">
        <w:rPr>
          <w:rFonts w:ascii="Courier New" w:hAnsi="Courier New" w:cs="Courier New"/>
          <w:color w:val="111111"/>
          <w:sz w:val="23"/>
          <w:szCs w:val="23"/>
          <w:bdr w:val="none" w:sz="0" w:space="0" w:color="auto" w:frame="1"/>
          <w:shd w:val="clear" w:color="auto" w:fill="EEEEFF"/>
          <w:lang w:eastAsia="en-US"/>
        </w:rPr>
        <w:t>' sign from RHS =&gt;(x2-x1) = y(v1-v2)</w:t>
      </w:r>
    </w:p>
    <w:p w14:paraId="6D5A62DE" w14:textId="77777777" w:rsidR="00A35294" w:rsidRPr="00A35294" w:rsidRDefault="00A35294" w:rsidP="00A3529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cs="Courier New"/>
          <w:color w:val="111111"/>
          <w:sz w:val="23"/>
          <w:szCs w:val="23"/>
          <w:bdr w:val="none" w:sz="0" w:space="0" w:color="auto" w:frame="1"/>
          <w:shd w:val="clear" w:color="auto" w:fill="EEEEFF"/>
          <w:lang w:eastAsia="en-US"/>
        </w:rPr>
      </w:pPr>
      <w:r w:rsidRPr="00A35294">
        <w:rPr>
          <w:rFonts w:ascii="Courier New" w:hAnsi="Courier New" w:cs="Courier New"/>
          <w:color w:val="111111"/>
          <w:sz w:val="23"/>
          <w:szCs w:val="23"/>
          <w:bdr w:val="none" w:sz="0" w:space="0" w:color="auto" w:frame="1"/>
          <w:shd w:val="clear" w:color="auto" w:fill="EEEEFF"/>
          <w:lang w:eastAsia="en-US"/>
        </w:rPr>
        <w:t>=&gt;(x2-x1)/(v1-v2) = y ----(1)</w:t>
      </w:r>
    </w:p>
    <w:p w14:paraId="3F8FD14A" w14:textId="77777777" w:rsidR="00A35294" w:rsidRPr="00A35294" w:rsidRDefault="00A35294" w:rsidP="00A3529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cs="Courier New"/>
          <w:color w:val="111111"/>
          <w:sz w:val="23"/>
          <w:szCs w:val="23"/>
          <w:bdr w:val="none" w:sz="0" w:space="0" w:color="auto" w:frame="1"/>
          <w:shd w:val="clear" w:color="auto" w:fill="EEEEFF"/>
          <w:lang w:eastAsia="en-US"/>
        </w:rPr>
      </w:pPr>
      <w:r w:rsidRPr="00A35294">
        <w:rPr>
          <w:rFonts w:ascii="Courier New" w:hAnsi="Courier New" w:cs="Courier New"/>
          <w:color w:val="111111"/>
          <w:sz w:val="23"/>
          <w:szCs w:val="23"/>
          <w:bdr w:val="none" w:sz="0" w:space="0" w:color="auto" w:frame="1"/>
          <w:shd w:val="clear" w:color="auto" w:fill="EEEEFF"/>
          <w:lang w:eastAsia="en-US"/>
        </w:rPr>
        <w:t>If you multiply -1 to both the numerator and denominator, then</w:t>
      </w:r>
    </w:p>
    <w:p w14:paraId="0B5CDA6E" w14:textId="77777777" w:rsidR="00A35294" w:rsidRPr="00A35294" w:rsidRDefault="00A35294" w:rsidP="00A3529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cs="Courier New"/>
          <w:color w:val="111111"/>
          <w:sz w:val="23"/>
          <w:szCs w:val="23"/>
          <w:bdr w:val="none" w:sz="0" w:space="0" w:color="auto" w:frame="1"/>
          <w:shd w:val="clear" w:color="auto" w:fill="EEEEFF"/>
          <w:lang w:eastAsia="en-US"/>
        </w:rPr>
      </w:pPr>
      <w:r w:rsidRPr="00A35294">
        <w:rPr>
          <w:rFonts w:ascii="Courier New" w:hAnsi="Courier New" w:cs="Courier New"/>
          <w:color w:val="111111"/>
          <w:sz w:val="23"/>
          <w:szCs w:val="23"/>
          <w:bdr w:val="none" w:sz="0" w:space="0" w:color="auto" w:frame="1"/>
          <w:shd w:val="clear" w:color="auto" w:fill="EEEEFF"/>
          <w:lang w:eastAsia="en-US"/>
        </w:rPr>
        <w:t>=&gt;(x1-x2)/(v2-v1) = y ----(2)</w:t>
      </w:r>
    </w:p>
    <w:p w14:paraId="04345993" w14:textId="77777777" w:rsidR="00A35294" w:rsidRPr="00A35294" w:rsidRDefault="00A35294" w:rsidP="00A35294">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cs="Courier New"/>
          <w:color w:val="111111"/>
          <w:sz w:val="23"/>
          <w:szCs w:val="23"/>
          <w:lang w:eastAsia="en-US"/>
        </w:rPr>
      </w:pPr>
      <w:r w:rsidRPr="00A35294">
        <w:rPr>
          <w:rFonts w:ascii="Courier New" w:hAnsi="Courier New" w:cs="Courier New"/>
          <w:color w:val="111111"/>
          <w:sz w:val="23"/>
          <w:szCs w:val="23"/>
          <w:bdr w:val="none" w:sz="0" w:space="0" w:color="auto" w:frame="1"/>
          <w:shd w:val="clear" w:color="auto" w:fill="EEEEFF"/>
          <w:lang w:eastAsia="en-US"/>
        </w:rPr>
        <w:t>Thus equation (1) and (2) are the same.</w:t>
      </w:r>
    </w:p>
    <w:p w14:paraId="2F8B76EF" w14:textId="77777777" w:rsidR="00A35294" w:rsidRDefault="00A35294" w:rsidP="00035B05">
      <w:pPr>
        <w:widowControl w:val="0"/>
        <w:autoSpaceDE w:val="0"/>
        <w:autoSpaceDN w:val="0"/>
        <w:adjustRightInd w:val="0"/>
        <w:spacing w:after="0" w:line="240" w:lineRule="auto"/>
        <w:rPr>
          <w:rFonts w:ascii="Menlo" w:hAnsi="Menlo" w:cs="Menlo"/>
          <w:color w:val="353B47"/>
          <w:sz w:val="28"/>
          <w:szCs w:val="28"/>
        </w:rPr>
      </w:pPr>
    </w:p>
    <w:p w14:paraId="6CEAF692" w14:textId="77777777" w:rsidR="00035B05" w:rsidRDefault="00035B05" w:rsidP="00035B05">
      <w:pPr>
        <w:widowControl w:val="0"/>
        <w:autoSpaceDE w:val="0"/>
        <w:autoSpaceDN w:val="0"/>
        <w:adjustRightInd w:val="0"/>
        <w:spacing w:after="0" w:line="240" w:lineRule="auto"/>
        <w:rPr>
          <w:rFonts w:ascii="Avenir Book" w:hAnsi="Avenir Book" w:cs="Avenir Book"/>
          <w:color w:val="2B323D"/>
          <w:sz w:val="32"/>
          <w:szCs w:val="32"/>
        </w:rPr>
      </w:pPr>
      <w:r>
        <w:rPr>
          <w:rFonts w:ascii="Avenir Black" w:hAnsi="Avenir Black" w:cs="Avenir Black"/>
          <w:b/>
          <w:bCs/>
          <w:color w:val="2B323D"/>
          <w:sz w:val="32"/>
          <w:szCs w:val="32"/>
        </w:rPr>
        <w:t>Explanation 1</w:t>
      </w:r>
    </w:p>
    <w:p w14:paraId="0915AF10" w14:textId="0D0231AF" w:rsidR="00035B05" w:rsidRDefault="00035B05" w:rsidP="00035B05">
      <w:pPr>
        <w:tabs>
          <w:tab w:val="left" w:pos="2540"/>
        </w:tabs>
        <w:jc w:val="center"/>
        <w:rPr>
          <w:rFonts w:ascii="Avenir Book" w:hAnsi="Avenir Book" w:cs="Avenir Book"/>
          <w:color w:val="2B323D"/>
          <w:sz w:val="32"/>
          <w:szCs w:val="32"/>
        </w:rPr>
      </w:pPr>
      <w:r>
        <w:rPr>
          <w:rFonts w:ascii="Avenir Book" w:hAnsi="Avenir Book" w:cs="Avenir Book"/>
          <w:color w:val="2B323D"/>
          <w:sz w:val="32"/>
          <w:szCs w:val="32"/>
        </w:rPr>
        <w:t>The second kangaroo has a starting location that is ahead (further to the right) of the first kangaroo's starting location (i.e.</w:t>
      </w:r>
      <w:proofErr w:type="gramStart"/>
      <w:r>
        <w:rPr>
          <w:rFonts w:ascii="Avenir Book" w:hAnsi="Avenir Book" w:cs="Avenir Book"/>
          <w:color w:val="2B323D"/>
          <w:sz w:val="32"/>
          <w:szCs w:val="32"/>
        </w:rPr>
        <w:t>, )</w:t>
      </w:r>
      <w:proofErr w:type="gramEnd"/>
      <w:r>
        <w:rPr>
          <w:rFonts w:ascii="Avenir Book" w:hAnsi="Avenir Book" w:cs="Avenir Book"/>
          <w:color w:val="2B323D"/>
          <w:sz w:val="32"/>
          <w:szCs w:val="32"/>
        </w:rPr>
        <w:t>. Because the second kangaroo moves at a faster rate (</w:t>
      </w:r>
      <w:proofErr w:type="gramStart"/>
      <w:r>
        <w:rPr>
          <w:rFonts w:ascii="Avenir Book" w:hAnsi="Avenir Book" w:cs="Avenir Book"/>
          <w:color w:val="2B323D"/>
          <w:sz w:val="32"/>
          <w:szCs w:val="32"/>
        </w:rPr>
        <w:t>meaning )</w:t>
      </w:r>
      <w:proofErr w:type="gramEnd"/>
      <w:r>
        <w:rPr>
          <w:rFonts w:ascii="Avenir Book" w:hAnsi="Avenir Book" w:cs="Avenir Book"/>
          <w:color w:val="2B323D"/>
          <w:sz w:val="32"/>
          <w:szCs w:val="32"/>
        </w:rPr>
        <w:t xml:space="preserve"> </w:t>
      </w:r>
      <w:r>
        <w:rPr>
          <w:rFonts w:ascii="Avenir Book" w:hAnsi="Avenir Book" w:cs="Avenir Book"/>
          <w:i/>
          <w:iCs/>
          <w:color w:val="2B323D"/>
          <w:sz w:val="32"/>
          <w:szCs w:val="32"/>
        </w:rPr>
        <w:t>and</w:t>
      </w:r>
      <w:r>
        <w:rPr>
          <w:rFonts w:ascii="Avenir Book" w:hAnsi="Avenir Book" w:cs="Avenir Book"/>
          <w:color w:val="2B323D"/>
          <w:sz w:val="32"/>
          <w:szCs w:val="32"/>
        </w:rPr>
        <w:t xml:space="preserve"> is already ahead of the first kangaroo, the first kangaroo will never be able to catch up. Thus, we print </w:t>
      </w:r>
      <w:r>
        <w:rPr>
          <w:rFonts w:ascii="Avenir Book" w:hAnsi="Avenir Book" w:cs="Avenir Book"/>
          <w:i/>
          <w:iCs/>
          <w:color w:val="2B323D"/>
          <w:sz w:val="32"/>
          <w:szCs w:val="32"/>
        </w:rPr>
        <w:t>NO</w:t>
      </w:r>
      <w:r>
        <w:rPr>
          <w:rFonts w:ascii="Avenir Book" w:hAnsi="Avenir Book" w:cs="Avenir Book"/>
          <w:color w:val="2B323D"/>
          <w:sz w:val="32"/>
          <w:szCs w:val="32"/>
        </w:rPr>
        <w:t>.</w:t>
      </w:r>
    </w:p>
    <w:p w14:paraId="2838B6C1" w14:textId="77777777" w:rsidR="00035B05" w:rsidRPr="00035B05" w:rsidRDefault="00035B05" w:rsidP="00035B05">
      <w:pPr>
        <w:tabs>
          <w:tab w:val="left" w:pos="2540"/>
        </w:tabs>
        <w:rPr>
          <w:rFonts w:ascii="Avenir Book" w:hAnsi="Avenir Book" w:cs="Avenir Book"/>
          <w:color w:val="0070C0"/>
          <w:sz w:val="32"/>
          <w:szCs w:val="32"/>
        </w:rPr>
      </w:pPr>
    </w:p>
    <w:p w14:paraId="7BF1E8D3" w14:textId="77777777" w:rsidR="00035B05" w:rsidRPr="00035B05" w:rsidRDefault="00035B05" w:rsidP="00035B05">
      <w:pPr>
        <w:tabs>
          <w:tab w:val="left" w:pos="2540"/>
        </w:tabs>
        <w:rPr>
          <w:rFonts w:cs="Avenir Book"/>
          <w:color w:val="0070C0"/>
          <w:sz w:val="32"/>
          <w:szCs w:val="32"/>
        </w:rPr>
      </w:pPr>
      <w:r w:rsidRPr="00035B05">
        <w:rPr>
          <w:rFonts w:cs="Avenir Book"/>
          <w:color w:val="0070C0"/>
          <w:sz w:val="32"/>
          <w:szCs w:val="32"/>
        </w:rPr>
        <w:t>import Foundation</w:t>
      </w:r>
    </w:p>
    <w:p w14:paraId="0A7DF219" w14:textId="77777777" w:rsidR="00035B05" w:rsidRPr="00035B05" w:rsidRDefault="00035B05" w:rsidP="00035B05">
      <w:pPr>
        <w:tabs>
          <w:tab w:val="left" w:pos="2540"/>
        </w:tabs>
        <w:rPr>
          <w:rFonts w:cs="Avenir Book"/>
          <w:color w:val="0070C0"/>
          <w:sz w:val="32"/>
          <w:szCs w:val="32"/>
        </w:rPr>
      </w:pPr>
    </w:p>
    <w:p w14:paraId="1CBD5DE9" w14:textId="77777777" w:rsidR="00035B05" w:rsidRPr="00035B05" w:rsidRDefault="00035B05" w:rsidP="00035B05">
      <w:pPr>
        <w:tabs>
          <w:tab w:val="left" w:pos="2540"/>
        </w:tabs>
        <w:rPr>
          <w:rFonts w:cs="Avenir Book"/>
          <w:color w:val="0070C0"/>
          <w:sz w:val="32"/>
          <w:szCs w:val="32"/>
        </w:rPr>
      </w:pPr>
      <w:r w:rsidRPr="00035B05">
        <w:rPr>
          <w:rFonts w:cs="Avenir Book"/>
          <w:color w:val="0070C0"/>
          <w:sz w:val="32"/>
          <w:szCs w:val="32"/>
        </w:rPr>
        <w:t xml:space="preserve">// Enter your code here </w:t>
      </w:r>
    </w:p>
    <w:p w14:paraId="27C8694C" w14:textId="77777777" w:rsidR="00035B05" w:rsidRPr="00035B05" w:rsidRDefault="00035B05" w:rsidP="00035B05">
      <w:pPr>
        <w:tabs>
          <w:tab w:val="left" w:pos="2540"/>
        </w:tabs>
        <w:rPr>
          <w:rFonts w:cs="Avenir Book"/>
          <w:color w:val="0070C0"/>
          <w:sz w:val="32"/>
          <w:szCs w:val="32"/>
        </w:rPr>
      </w:pPr>
      <w:r w:rsidRPr="00035B05">
        <w:rPr>
          <w:rFonts w:cs="Avenir Book"/>
          <w:color w:val="0070C0"/>
          <w:sz w:val="32"/>
          <w:szCs w:val="32"/>
        </w:rPr>
        <w:t xml:space="preserve">let </w:t>
      </w:r>
      <w:proofErr w:type="spellStart"/>
      <w:r w:rsidRPr="00035B05">
        <w:rPr>
          <w:rFonts w:cs="Avenir Book"/>
          <w:color w:val="0070C0"/>
          <w:sz w:val="32"/>
          <w:szCs w:val="32"/>
        </w:rPr>
        <w:t>arr</w:t>
      </w:r>
      <w:proofErr w:type="spellEnd"/>
      <w:r w:rsidRPr="00035B05">
        <w:rPr>
          <w:rFonts w:cs="Avenir Book"/>
          <w:color w:val="0070C0"/>
          <w:sz w:val="32"/>
          <w:szCs w:val="32"/>
        </w:rPr>
        <w:t xml:space="preserve"> = </w:t>
      </w:r>
      <w:proofErr w:type="spellStart"/>
      <w:proofErr w:type="gramStart"/>
      <w:r w:rsidRPr="00035B05">
        <w:rPr>
          <w:rFonts w:cs="Avenir Book"/>
          <w:color w:val="0070C0"/>
          <w:sz w:val="32"/>
          <w:szCs w:val="32"/>
        </w:rPr>
        <w:t>readLine</w:t>
      </w:r>
      <w:proofErr w:type="spellEnd"/>
      <w:r w:rsidRPr="00035B05">
        <w:rPr>
          <w:rFonts w:cs="Avenir Book"/>
          <w:color w:val="0070C0"/>
          <w:sz w:val="32"/>
          <w:szCs w:val="32"/>
        </w:rPr>
        <w:t>(</w:t>
      </w:r>
      <w:proofErr w:type="gramEnd"/>
      <w:r w:rsidRPr="00035B05">
        <w:rPr>
          <w:rFonts w:cs="Avenir Book"/>
          <w:color w:val="0070C0"/>
          <w:sz w:val="32"/>
          <w:szCs w:val="32"/>
        </w:rPr>
        <w:t>)!.components(</w:t>
      </w:r>
      <w:proofErr w:type="spellStart"/>
      <w:r w:rsidRPr="00035B05">
        <w:rPr>
          <w:rFonts w:cs="Avenir Book"/>
          <w:color w:val="0070C0"/>
          <w:sz w:val="32"/>
          <w:szCs w:val="32"/>
        </w:rPr>
        <w:t>separatedBy</w:t>
      </w:r>
      <w:proofErr w:type="spellEnd"/>
      <w:r w:rsidRPr="00035B05">
        <w:rPr>
          <w:rFonts w:cs="Avenir Book"/>
          <w:color w:val="0070C0"/>
          <w:sz w:val="32"/>
          <w:szCs w:val="32"/>
        </w:rPr>
        <w:t>:" ").map{</w:t>
      </w:r>
      <w:proofErr w:type="spellStart"/>
      <w:r w:rsidRPr="00035B05">
        <w:rPr>
          <w:rFonts w:cs="Avenir Book"/>
          <w:color w:val="0070C0"/>
          <w:sz w:val="32"/>
          <w:szCs w:val="32"/>
        </w:rPr>
        <w:t>Int</w:t>
      </w:r>
      <w:proofErr w:type="spellEnd"/>
      <w:r w:rsidRPr="00035B05">
        <w:rPr>
          <w:rFonts w:cs="Avenir Book"/>
          <w:color w:val="0070C0"/>
          <w:sz w:val="32"/>
          <w:szCs w:val="32"/>
        </w:rPr>
        <w:t>($0)!}</w:t>
      </w:r>
    </w:p>
    <w:p w14:paraId="4E7C3E2F" w14:textId="77777777" w:rsidR="00035B05" w:rsidRPr="00035B05" w:rsidRDefault="00035B05" w:rsidP="00035B05">
      <w:pPr>
        <w:tabs>
          <w:tab w:val="left" w:pos="2540"/>
        </w:tabs>
        <w:rPr>
          <w:rFonts w:cs="Avenir Book"/>
          <w:color w:val="0070C0"/>
          <w:sz w:val="32"/>
          <w:szCs w:val="32"/>
        </w:rPr>
      </w:pPr>
      <w:r w:rsidRPr="00035B05">
        <w:rPr>
          <w:rFonts w:cs="Avenir Book"/>
          <w:color w:val="0070C0"/>
          <w:sz w:val="32"/>
          <w:szCs w:val="32"/>
        </w:rPr>
        <w:t xml:space="preserve">let x1 = </w:t>
      </w:r>
      <w:proofErr w:type="spellStart"/>
      <w:r w:rsidRPr="00035B05">
        <w:rPr>
          <w:rFonts w:cs="Avenir Book"/>
          <w:color w:val="0070C0"/>
          <w:sz w:val="32"/>
          <w:szCs w:val="32"/>
        </w:rPr>
        <w:t>Int</w:t>
      </w:r>
      <w:proofErr w:type="spellEnd"/>
      <w:r w:rsidRPr="00035B05">
        <w:rPr>
          <w:rFonts w:cs="Avenir Book"/>
          <w:color w:val="0070C0"/>
          <w:sz w:val="32"/>
          <w:szCs w:val="32"/>
        </w:rPr>
        <w:t>(</w:t>
      </w:r>
      <w:proofErr w:type="spellStart"/>
      <w:proofErr w:type="gramStart"/>
      <w:r w:rsidRPr="00035B05">
        <w:rPr>
          <w:rFonts w:cs="Avenir Book"/>
          <w:color w:val="0070C0"/>
          <w:sz w:val="32"/>
          <w:szCs w:val="32"/>
        </w:rPr>
        <w:t>arr</w:t>
      </w:r>
      <w:proofErr w:type="spellEnd"/>
      <w:r w:rsidRPr="00035B05">
        <w:rPr>
          <w:rFonts w:cs="Avenir Book"/>
          <w:color w:val="0070C0"/>
          <w:sz w:val="32"/>
          <w:szCs w:val="32"/>
        </w:rPr>
        <w:t>[</w:t>
      </w:r>
      <w:proofErr w:type="gramEnd"/>
      <w:r w:rsidRPr="00035B05">
        <w:rPr>
          <w:rFonts w:cs="Avenir Book"/>
          <w:color w:val="0070C0"/>
          <w:sz w:val="32"/>
          <w:szCs w:val="32"/>
        </w:rPr>
        <w:t>0])</w:t>
      </w:r>
    </w:p>
    <w:p w14:paraId="0F6A660C" w14:textId="77777777" w:rsidR="00035B05" w:rsidRPr="00035B05" w:rsidRDefault="00035B05" w:rsidP="00035B05">
      <w:pPr>
        <w:tabs>
          <w:tab w:val="left" w:pos="2540"/>
        </w:tabs>
        <w:rPr>
          <w:rFonts w:cs="Avenir Book"/>
          <w:color w:val="0070C0"/>
          <w:sz w:val="32"/>
          <w:szCs w:val="32"/>
        </w:rPr>
      </w:pPr>
      <w:r w:rsidRPr="00035B05">
        <w:rPr>
          <w:rFonts w:cs="Avenir Book"/>
          <w:color w:val="0070C0"/>
          <w:sz w:val="32"/>
          <w:szCs w:val="32"/>
        </w:rPr>
        <w:t xml:space="preserve">let v1 = </w:t>
      </w:r>
      <w:proofErr w:type="spellStart"/>
      <w:r w:rsidRPr="00035B05">
        <w:rPr>
          <w:rFonts w:cs="Avenir Book"/>
          <w:color w:val="0070C0"/>
          <w:sz w:val="32"/>
          <w:szCs w:val="32"/>
        </w:rPr>
        <w:t>Int</w:t>
      </w:r>
      <w:proofErr w:type="spellEnd"/>
      <w:r w:rsidRPr="00035B05">
        <w:rPr>
          <w:rFonts w:cs="Avenir Book"/>
          <w:color w:val="0070C0"/>
          <w:sz w:val="32"/>
          <w:szCs w:val="32"/>
        </w:rPr>
        <w:t>(</w:t>
      </w:r>
      <w:proofErr w:type="spellStart"/>
      <w:proofErr w:type="gramStart"/>
      <w:r w:rsidRPr="00035B05">
        <w:rPr>
          <w:rFonts w:cs="Avenir Book"/>
          <w:color w:val="0070C0"/>
          <w:sz w:val="32"/>
          <w:szCs w:val="32"/>
        </w:rPr>
        <w:t>arr</w:t>
      </w:r>
      <w:proofErr w:type="spellEnd"/>
      <w:r w:rsidRPr="00035B05">
        <w:rPr>
          <w:rFonts w:cs="Avenir Book"/>
          <w:color w:val="0070C0"/>
          <w:sz w:val="32"/>
          <w:szCs w:val="32"/>
        </w:rPr>
        <w:t>[</w:t>
      </w:r>
      <w:proofErr w:type="gramEnd"/>
      <w:r w:rsidRPr="00035B05">
        <w:rPr>
          <w:rFonts w:cs="Avenir Book"/>
          <w:color w:val="0070C0"/>
          <w:sz w:val="32"/>
          <w:szCs w:val="32"/>
        </w:rPr>
        <w:t>1])</w:t>
      </w:r>
    </w:p>
    <w:p w14:paraId="7FD98D15" w14:textId="77777777" w:rsidR="00035B05" w:rsidRPr="00035B05" w:rsidRDefault="00035B05" w:rsidP="00035B05">
      <w:pPr>
        <w:tabs>
          <w:tab w:val="left" w:pos="2540"/>
        </w:tabs>
        <w:rPr>
          <w:rFonts w:cs="Avenir Book"/>
          <w:color w:val="0070C0"/>
          <w:sz w:val="32"/>
          <w:szCs w:val="32"/>
        </w:rPr>
      </w:pPr>
      <w:r w:rsidRPr="00035B05">
        <w:rPr>
          <w:rFonts w:cs="Avenir Book"/>
          <w:color w:val="0070C0"/>
          <w:sz w:val="32"/>
          <w:szCs w:val="32"/>
        </w:rPr>
        <w:t xml:space="preserve">let x2 = </w:t>
      </w:r>
      <w:proofErr w:type="spellStart"/>
      <w:r w:rsidRPr="00035B05">
        <w:rPr>
          <w:rFonts w:cs="Avenir Book"/>
          <w:color w:val="0070C0"/>
          <w:sz w:val="32"/>
          <w:szCs w:val="32"/>
        </w:rPr>
        <w:t>Int</w:t>
      </w:r>
      <w:proofErr w:type="spellEnd"/>
      <w:r w:rsidRPr="00035B05">
        <w:rPr>
          <w:rFonts w:cs="Avenir Book"/>
          <w:color w:val="0070C0"/>
          <w:sz w:val="32"/>
          <w:szCs w:val="32"/>
        </w:rPr>
        <w:t>(</w:t>
      </w:r>
      <w:proofErr w:type="spellStart"/>
      <w:proofErr w:type="gramStart"/>
      <w:r w:rsidRPr="00035B05">
        <w:rPr>
          <w:rFonts w:cs="Avenir Book"/>
          <w:color w:val="0070C0"/>
          <w:sz w:val="32"/>
          <w:szCs w:val="32"/>
        </w:rPr>
        <w:t>arr</w:t>
      </w:r>
      <w:proofErr w:type="spellEnd"/>
      <w:r w:rsidRPr="00035B05">
        <w:rPr>
          <w:rFonts w:cs="Avenir Book"/>
          <w:color w:val="0070C0"/>
          <w:sz w:val="32"/>
          <w:szCs w:val="32"/>
        </w:rPr>
        <w:t>[</w:t>
      </w:r>
      <w:proofErr w:type="gramEnd"/>
      <w:r w:rsidRPr="00035B05">
        <w:rPr>
          <w:rFonts w:cs="Avenir Book"/>
          <w:color w:val="0070C0"/>
          <w:sz w:val="32"/>
          <w:szCs w:val="32"/>
        </w:rPr>
        <w:t>2])</w:t>
      </w:r>
    </w:p>
    <w:p w14:paraId="58065DB5" w14:textId="77777777" w:rsidR="00035B05" w:rsidRPr="00035B05" w:rsidRDefault="00035B05" w:rsidP="00035B05">
      <w:pPr>
        <w:tabs>
          <w:tab w:val="left" w:pos="2540"/>
        </w:tabs>
        <w:rPr>
          <w:rFonts w:cs="Avenir Book"/>
          <w:color w:val="0070C0"/>
          <w:sz w:val="32"/>
          <w:szCs w:val="32"/>
        </w:rPr>
      </w:pPr>
      <w:r w:rsidRPr="00035B05">
        <w:rPr>
          <w:rFonts w:cs="Avenir Book"/>
          <w:color w:val="0070C0"/>
          <w:sz w:val="32"/>
          <w:szCs w:val="32"/>
        </w:rPr>
        <w:t xml:space="preserve">let v2 = </w:t>
      </w:r>
      <w:proofErr w:type="spellStart"/>
      <w:r w:rsidRPr="00035B05">
        <w:rPr>
          <w:rFonts w:cs="Avenir Book"/>
          <w:color w:val="0070C0"/>
          <w:sz w:val="32"/>
          <w:szCs w:val="32"/>
        </w:rPr>
        <w:t>Int</w:t>
      </w:r>
      <w:proofErr w:type="spellEnd"/>
      <w:r w:rsidRPr="00035B05">
        <w:rPr>
          <w:rFonts w:cs="Avenir Book"/>
          <w:color w:val="0070C0"/>
          <w:sz w:val="32"/>
          <w:szCs w:val="32"/>
        </w:rPr>
        <w:t>(</w:t>
      </w:r>
      <w:proofErr w:type="spellStart"/>
      <w:proofErr w:type="gramStart"/>
      <w:r w:rsidRPr="00035B05">
        <w:rPr>
          <w:rFonts w:cs="Avenir Book"/>
          <w:color w:val="0070C0"/>
          <w:sz w:val="32"/>
          <w:szCs w:val="32"/>
        </w:rPr>
        <w:t>arr</w:t>
      </w:r>
      <w:proofErr w:type="spellEnd"/>
      <w:r w:rsidRPr="00035B05">
        <w:rPr>
          <w:rFonts w:cs="Avenir Book"/>
          <w:color w:val="0070C0"/>
          <w:sz w:val="32"/>
          <w:szCs w:val="32"/>
        </w:rPr>
        <w:t>[</w:t>
      </w:r>
      <w:proofErr w:type="gramEnd"/>
      <w:r w:rsidRPr="00035B05">
        <w:rPr>
          <w:rFonts w:cs="Avenir Book"/>
          <w:color w:val="0070C0"/>
          <w:sz w:val="32"/>
          <w:szCs w:val="32"/>
        </w:rPr>
        <w:t>3])</w:t>
      </w:r>
    </w:p>
    <w:p w14:paraId="0745C4FF" w14:textId="77777777" w:rsidR="00035B05" w:rsidRPr="00035B05" w:rsidRDefault="00035B05" w:rsidP="00035B05">
      <w:pPr>
        <w:tabs>
          <w:tab w:val="left" w:pos="2540"/>
        </w:tabs>
        <w:rPr>
          <w:rFonts w:cs="Avenir Book"/>
          <w:color w:val="0070C0"/>
          <w:sz w:val="32"/>
          <w:szCs w:val="32"/>
        </w:rPr>
      </w:pPr>
      <w:r w:rsidRPr="00035B05">
        <w:rPr>
          <w:rFonts w:cs="Avenir Book"/>
          <w:color w:val="0070C0"/>
          <w:sz w:val="32"/>
          <w:szCs w:val="32"/>
        </w:rPr>
        <w:lastRenderedPageBreak/>
        <w:t>//as x2&gt; x1 then if v2&gt; v1 or v2==v1 then they will not meet</w:t>
      </w:r>
    </w:p>
    <w:p w14:paraId="1AA30EC1" w14:textId="77777777" w:rsidR="00035B05" w:rsidRPr="00035B05" w:rsidRDefault="00035B05" w:rsidP="00035B05">
      <w:pPr>
        <w:tabs>
          <w:tab w:val="left" w:pos="2540"/>
        </w:tabs>
        <w:rPr>
          <w:rFonts w:cs="Avenir Book"/>
          <w:color w:val="0070C0"/>
          <w:sz w:val="32"/>
          <w:szCs w:val="32"/>
        </w:rPr>
      </w:pPr>
      <w:r w:rsidRPr="00035B05">
        <w:rPr>
          <w:rFonts w:cs="Avenir Book"/>
          <w:color w:val="0070C0"/>
          <w:sz w:val="32"/>
          <w:szCs w:val="32"/>
        </w:rPr>
        <w:t>if(v2&gt;v1 || v2 == v</w:t>
      </w:r>
      <w:proofErr w:type="gramStart"/>
      <w:r w:rsidRPr="00035B05">
        <w:rPr>
          <w:rFonts w:cs="Avenir Book"/>
          <w:color w:val="0070C0"/>
          <w:sz w:val="32"/>
          <w:szCs w:val="32"/>
        </w:rPr>
        <w:t>1){</w:t>
      </w:r>
      <w:proofErr w:type="gramEnd"/>
    </w:p>
    <w:p w14:paraId="7C79CAB7" w14:textId="77777777" w:rsidR="00035B05" w:rsidRPr="00035B05" w:rsidRDefault="00035B05" w:rsidP="00035B05">
      <w:pPr>
        <w:tabs>
          <w:tab w:val="left" w:pos="2540"/>
        </w:tabs>
        <w:rPr>
          <w:rFonts w:cs="Avenir Book"/>
          <w:color w:val="0070C0"/>
          <w:sz w:val="32"/>
          <w:szCs w:val="32"/>
        </w:rPr>
      </w:pPr>
      <w:r w:rsidRPr="00035B05">
        <w:rPr>
          <w:rFonts w:cs="Avenir Book"/>
          <w:color w:val="0070C0"/>
          <w:sz w:val="32"/>
          <w:szCs w:val="32"/>
        </w:rPr>
        <w:t xml:space="preserve">    print("NO")</w:t>
      </w:r>
    </w:p>
    <w:p w14:paraId="6762CF0E" w14:textId="77777777" w:rsidR="00035B05" w:rsidRPr="00035B05" w:rsidRDefault="00035B05" w:rsidP="00035B05">
      <w:pPr>
        <w:tabs>
          <w:tab w:val="left" w:pos="2540"/>
        </w:tabs>
        <w:rPr>
          <w:rFonts w:cs="Avenir Book"/>
          <w:color w:val="0070C0"/>
          <w:sz w:val="32"/>
          <w:szCs w:val="32"/>
        </w:rPr>
      </w:pPr>
      <w:r w:rsidRPr="00035B05">
        <w:rPr>
          <w:rFonts w:cs="Avenir Book"/>
          <w:color w:val="0070C0"/>
          <w:sz w:val="32"/>
          <w:szCs w:val="32"/>
        </w:rPr>
        <w:t>}</w:t>
      </w:r>
    </w:p>
    <w:p w14:paraId="54AE4099" w14:textId="77777777" w:rsidR="00035B05" w:rsidRPr="00035B05" w:rsidRDefault="00035B05" w:rsidP="00035B05">
      <w:pPr>
        <w:tabs>
          <w:tab w:val="left" w:pos="2540"/>
        </w:tabs>
        <w:rPr>
          <w:rFonts w:cs="Avenir Book"/>
          <w:color w:val="0070C0"/>
          <w:sz w:val="32"/>
          <w:szCs w:val="32"/>
        </w:rPr>
      </w:pPr>
      <w:r w:rsidRPr="00035B05">
        <w:rPr>
          <w:rFonts w:cs="Avenir Book"/>
          <w:color w:val="0070C0"/>
          <w:sz w:val="32"/>
          <w:szCs w:val="32"/>
        </w:rPr>
        <w:t>else if((x1-x</w:t>
      </w:r>
      <w:proofErr w:type="gramStart"/>
      <w:r w:rsidRPr="00035B05">
        <w:rPr>
          <w:rFonts w:cs="Avenir Book"/>
          <w:color w:val="0070C0"/>
          <w:sz w:val="32"/>
          <w:szCs w:val="32"/>
        </w:rPr>
        <w:t>2)%(</w:t>
      </w:r>
      <w:proofErr w:type="gramEnd"/>
      <w:r w:rsidRPr="00035B05">
        <w:rPr>
          <w:rFonts w:cs="Avenir Book"/>
          <w:color w:val="0070C0"/>
          <w:sz w:val="32"/>
          <w:szCs w:val="32"/>
        </w:rPr>
        <w:t>v2-v1) == 0){</w:t>
      </w:r>
    </w:p>
    <w:p w14:paraId="3BF118BB" w14:textId="77777777" w:rsidR="00035B05" w:rsidRPr="00035B05" w:rsidRDefault="00035B05" w:rsidP="00035B05">
      <w:pPr>
        <w:tabs>
          <w:tab w:val="left" w:pos="2540"/>
        </w:tabs>
        <w:rPr>
          <w:rFonts w:cs="Avenir Book"/>
          <w:color w:val="0070C0"/>
          <w:sz w:val="32"/>
          <w:szCs w:val="32"/>
        </w:rPr>
      </w:pPr>
      <w:r w:rsidRPr="00035B05">
        <w:rPr>
          <w:rFonts w:cs="Avenir Book"/>
          <w:color w:val="0070C0"/>
          <w:sz w:val="32"/>
          <w:szCs w:val="32"/>
        </w:rPr>
        <w:t xml:space="preserve">    print("YES")</w:t>
      </w:r>
    </w:p>
    <w:p w14:paraId="2B4E8E09" w14:textId="77777777" w:rsidR="00035B05" w:rsidRPr="00035B05" w:rsidRDefault="00035B05" w:rsidP="00035B05">
      <w:pPr>
        <w:tabs>
          <w:tab w:val="left" w:pos="2540"/>
        </w:tabs>
        <w:rPr>
          <w:rFonts w:cs="Avenir Book"/>
          <w:color w:val="0070C0"/>
          <w:sz w:val="32"/>
          <w:szCs w:val="32"/>
        </w:rPr>
      </w:pPr>
      <w:r w:rsidRPr="00035B05">
        <w:rPr>
          <w:rFonts w:cs="Avenir Book"/>
          <w:color w:val="0070C0"/>
          <w:sz w:val="32"/>
          <w:szCs w:val="32"/>
        </w:rPr>
        <w:t>}</w:t>
      </w:r>
    </w:p>
    <w:p w14:paraId="7FABA969" w14:textId="77777777" w:rsidR="00035B05" w:rsidRPr="00035B05" w:rsidRDefault="00035B05" w:rsidP="00035B05">
      <w:pPr>
        <w:tabs>
          <w:tab w:val="left" w:pos="2540"/>
        </w:tabs>
        <w:rPr>
          <w:rFonts w:cs="Avenir Book"/>
          <w:color w:val="0070C0"/>
          <w:sz w:val="32"/>
          <w:szCs w:val="32"/>
        </w:rPr>
      </w:pPr>
      <w:proofErr w:type="gramStart"/>
      <w:r w:rsidRPr="00035B05">
        <w:rPr>
          <w:rFonts w:cs="Avenir Book"/>
          <w:color w:val="0070C0"/>
          <w:sz w:val="32"/>
          <w:szCs w:val="32"/>
        </w:rPr>
        <w:t>else{</w:t>
      </w:r>
      <w:proofErr w:type="gramEnd"/>
    </w:p>
    <w:p w14:paraId="778F1F8C" w14:textId="77777777" w:rsidR="00035B05" w:rsidRPr="00035B05" w:rsidRDefault="00035B05" w:rsidP="00035B05">
      <w:pPr>
        <w:tabs>
          <w:tab w:val="left" w:pos="2540"/>
        </w:tabs>
        <w:rPr>
          <w:rFonts w:cs="Avenir Book"/>
          <w:color w:val="0070C0"/>
          <w:sz w:val="32"/>
          <w:szCs w:val="32"/>
        </w:rPr>
      </w:pPr>
      <w:r w:rsidRPr="00035B05">
        <w:rPr>
          <w:rFonts w:cs="Avenir Book"/>
          <w:color w:val="0070C0"/>
          <w:sz w:val="32"/>
          <w:szCs w:val="32"/>
        </w:rPr>
        <w:t xml:space="preserve">    print("NO")</w:t>
      </w:r>
    </w:p>
    <w:p w14:paraId="22C7DC16" w14:textId="48BA282F" w:rsidR="00035B05" w:rsidRDefault="00035B05" w:rsidP="00035B05">
      <w:pPr>
        <w:tabs>
          <w:tab w:val="left" w:pos="2540"/>
        </w:tabs>
        <w:rPr>
          <w:rFonts w:cs="Avenir Book"/>
          <w:color w:val="0070C0"/>
          <w:sz w:val="32"/>
          <w:szCs w:val="32"/>
        </w:rPr>
      </w:pPr>
      <w:r w:rsidRPr="00035B05">
        <w:rPr>
          <w:rFonts w:cs="Avenir Book"/>
          <w:color w:val="0070C0"/>
          <w:sz w:val="32"/>
          <w:szCs w:val="32"/>
        </w:rPr>
        <w:t>}</w:t>
      </w:r>
    </w:p>
    <w:p w14:paraId="1B45F1BD" w14:textId="77777777" w:rsidR="00F771B2" w:rsidRDefault="00F771B2" w:rsidP="00035B05">
      <w:pPr>
        <w:tabs>
          <w:tab w:val="left" w:pos="2540"/>
        </w:tabs>
        <w:rPr>
          <w:rFonts w:cs="Avenir Book"/>
          <w:color w:val="0070C0"/>
          <w:sz w:val="32"/>
          <w:szCs w:val="32"/>
        </w:rPr>
      </w:pPr>
    </w:p>
    <w:p w14:paraId="6557AE68" w14:textId="77777777" w:rsidR="00F771B2" w:rsidRDefault="00F771B2" w:rsidP="00035B05">
      <w:pPr>
        <w:tabs>
          <w:tab w:val="left" w:pos="2540"/>
        </w:tabs>
        <w:rPr>
          <w:rFonts w:cs="Avenir Book"/>
          <w:color w:val="0070C0"/>
          <w:sz w:val="32"/>
          <w:szCs w:val="32"/>
        </w:rPr>
      </w:pPr>
    </w:p>
    <w:p w14:paraId="6FCAC84F" w14:textId="77777777" w:rsidR="00F771B2" w:rsidRDefault="00F771B2" w:rsidP="00035B05">
      <w:pPr>
        <w:tabs>
          <w:tab w:val="left" w:pos="2540"/>
        </w:tabs>
        <w:rPr>
          <w:rFonts w:cs="Avenir Book"/>
          <w:color w:val="0070C0"/>
          <w:sz w:val="32"/>
          <w:szCs w:val="32"/>
        </w:rPr>
      </w:pPr>
    </w:p>
    <w:p w14:paraId="51737A8E" w14:textId="77777777" w:rsidR="00F771B2" w:rsidRDefault="00F771B2" w:rsidP="00035B05">
      <w:pPr>
        <w:tabs>
          <w:tab w:val="left" w:pos="2540"/>
        </w:tabs>
        <w:rPr>
          <w:rFonts w:cs="Avenir Book"/>
          <w:color w:val="0070C0"/>
          <w:sz w:val="32"/>
          <w:szCs w:val="32"/>
        </w:rPr>
      </w:pPr>
    </w:p>
    <w:p w14:paraId="56317D2A" w14:textId="439B9D75" w:rsidR="00F771B2" w:rsidRDefault="00F771B2" w:rsidP="00035B05">
      <w:pPr>
        <w:tabs>
          <w:tab w:val="left" w:pos="2540"/>
        </w:tabs>
        <w:rPr>
          <w:rFonts w:cs="Avenir Book"/>
          <w:b/>
          <w:color w:val="FF0000"/>
          <w:sz w:val="40"/>
          <w:szCs w:val="40"/>
        </w:rPr>
      </w:pPr>
      <w:r w:rsidRPr="00F771B2">
        <w:rPr>
          <w:rFonts w:cs="Avenir Book"/>
          <w:b/>
          <w:color w:val="FF0000"/>
          <w:sz w:val="40"/>
          <w:szCs w:val="40"/>
        </w:rPr>
        <w:t>GCD</w:t>
      </w:r>
    </w:p>
    <w:p w14:paraId="22D93EC7" w14:textId="77777777" w:rsidR="00F771B2" w:rsidRPr="00F771B2" w:rsidRDefault="00F771B2" w:rsidP="00F771B2">
      <w:pPr>
        <w:spacing w:after="0" w:line="240" w:lineRule="auto"/>
        <w:rPr>
          <w:rFonts w:cs="Times New Roman"/>
          <w:color w:val="24292E"/>
          <w:sz w:val="32"/>
          <w:szCs w:val="32"/>
          <w:lang w:eastAsia="en-US"/>
        </w:rPr>
      </w:pPr>
      <w:r w:rsidRPr="00F771B2">
        <w:rPr>
          <w:rFonts w:cs="Times New Roman"/>
          <w:color w:val="24292E"/>
          <w:sz w:val="32"/>
          <w:szCs w:val="32"/>
          <w:lang w:eastAsia="en-US"/>
        </w:rPr>
        <w:t>The </w:t>
      </w:r>
      <w:r w:rsidRPr="00F771B2">
        <w:rPr>
          <w:rFonts w:cs="Times New Roman"/>
          <w:i/>
          <w:iCs/>
          <w:color w:val="24292E"/>
          <w:sz w:val="32"/>
          <w:szCs w:val="32"/>
          <w:lang w:eastAsia="en-US"/>
        </w:rPr>
        <w:t>greatest common divisor</w:t>
      </w:r>
      <w:r w:rsidRPr="00F771B2">
        <w:rPr>
          <w:rFonts w:cs="Times New Roman"/>
          <w:color w:val="24292E"/>
          <w:sz w:val="32"/>
          <w:szCs w:val="32"/>
          <w:lang w:eastAsia="en-US"/>
        </w:rPr>
        <w:t> (or Greatest Common Factor) of two numbers </w:t>
      </w:r>
      <w:proofErr w:type="gramStart"/>
      <w:r w:rsidRPr="00F771B2">
        <w:rPr>
          <w:rFonts w:cs="Courier New"/>
          <w:color w:val="24292E"/>
          <w:sz w:val="32"/>
          <w:szCs w:val="32"/>
          <w:lang w:eastAsia="en-US"/>
        </w:rPr>
        <w:t>a</w:t>
      </w:r>
      <w:proofErr w:type="gramEnd"/>
      <w:r w:rsidRPr="00F771B2">
        <w:rPr>
          <w:rFonts w:cs="Times New Roman"/>
          <w:color w:val="24292E"/>
          <w:sz w:val="32"/>
          <w:szCs w:val="32"/>
          <w:lang w:eastAsia="en-US"/>
        </w:rPr>
        <w:t> and </w:t>
      </w:r>
      <w:r w:rsidRPr="00F771B2">
        <w:rPr>
          <w:rFonts w:cs="Courier New"/>
          <w:color w:val="24292E"/>
          <w:sz w:val="32"/>
          <w:szCs w:val="32"/>
          <w:lang w:eastAsia="en-US"/>
        </w:rPr>
        <w:t>b</w:t>
      </w:r>
      <w:r w:rsidRPr="00F771B2">
        <w:rPr>
          <w:rFonts w:cs="Times New Roman"/>
          <w:color w:val="24292E"/>
          <w:sz w:val="32"/>
          <w:szCs w:val="32"/>
          <w:lang w:eastAsia="en-US"/>
        </w:rPr>
        <w:t> is the largest positive integer that divides both </w:t>
      </w:r>
      <w:r w:rsidRPr="00F771B2">
        <w:rPr>
          <w:rFonts w:cs="Courier New"/>
          <w:color w:val="24292E"/>
          <w:sz w:val="32"/>
          <w:szCs w:val="32"/>
          <w:lang w:eastAsia="en-US"/>
        </w:rPr>
        <w:t>a</w:t>
      </w:r>
      <w:r w:rsidRPr="00F771B2">
        <w:rPr>
          <w:rFonts w:cs="Times New Roman"/>
          <w:color w:val="24292E"/>
          <w:sz w:val="32"/>
          <w:szCs w:val="32"/>
          <w:lang w:eastAsia="en-US"/>
        </w:rPr>
        <w:t> and </w:t>
      </w:r>
      <w:r w:rsidRPr="00F771B2">
        <w:rPr>
          <w:rFonts w:cs="Courier New"/>
          <w:color w:val="24292E"/>
          <w:sz w:val="32"/>
          <w:szCs w:val="32"/>
          <w:lang w:eastAsia="en-US"/>
        </w:rPr>
        <w:t>b</w:t>
      </w:r>
      <w:r w:rsidRPr="00F771B2">
        <w:rPr>
          <w:rFonts w:cs="Times New Roman"/>
          <w:color w:val="24292E"/>
          <w:sz w:val="32"/>
          <w:szCs w:val="32"/>
          <w:lang w:eastAsia="en-US"/>
        </w:rPr>
        <w:t> without a remainder.</w:t>
      </w:r>
    </w:p>
    <w:p w14:paraId="034A2C37" w14:textId="77777777" w:rsidR="00F771B2" w:rsidRPr="00F771B2" w:rsidRDefault="00F771B2" w:rsidP="00F771B2">
      <w:pPr>
        <w:spacing w:after="0" w:line="240" w:lineRule="auto"/>
        <w:rPr>
          <w:rFonts w:cs="Times New Roman"/>
          <w:color w:val="24292E"/>
          <w:sz w:val="32"/>
          <w:szCs w:val="32"/>
          <w:lang w:eastAsia="en-US"/>
        </w:rPr>
      </w:pPr>
      <w:r w:rsidRPr="00F771B2">
        <w:rPr>
          <w:rFonts w:cs="Times New Roman"/>
          <w:color w:val="24292E"/>
          <w:sz w:val="32"/>
          <w:szCs w:val="32"/>
          <w:lang w:eastAsia="en-US"/>
        </w:rPr>
        <w:t>For example, </w:t>
      </w:r>
      <w:proofErr w:type="spellStart"/>
      <w:proofErr w:type="gramStart"/>
      <w:r w:rsidRPr="00F771B2">
        <w:rPr>
          <w:rFonts w:cs="Courier New"/>
          <w:color w:val="24292E"/>
          <w:sz w:val="32"/>
          <w:szCs w:val="32"/>
          <w:lang w:eastAsia="en-US"/>
        </w:rPr>
        <w:t>gcd</w:t>
      </w:r>
      <w:proofErr w:type="spellEnd"/>
      <w:r w:rsidRPr="00F771B2">
        <w:rPr>
          <w:rFonts w:cs="Courier New"/>
          <w:color w:val="24292E"/>
          <w:sz w:val="32"/>
          <w:szCs w:val="32"/>
          <w:lang w:eastAsia="en-US"/>
        </w:rPr>
        <w:t>(</w:t>
      </w:r>
      <w:proofErr w:type="gramEnd"/>
      <w:r w:rsidRPr="00F771B2">
        <w:rPr>
          <w:rFonts w:cs="Courier New"/>
          <w:color w:val="24292E"/>
          <w:sz w:val="32"/>
          <w:szCs w:val="32"/>
          <w:lang w:eastAsia="en-US"/>
        </w:rPr>
        <w:t>39, 52) = 13</w:t>
      </w:r>
      <w:r w:rsidRPr="00F771B2">
        <w:rPr>
          <w:rFonts w:cs="Times New Roman"/>
          <w:color w:val="24292E"/>
          <w:sz w:val="32"/>
          <w:szCs w:val="32"/>
          <w:lang w:eastAsia="en-US"/>
        </w:rPr>
        <w:t> because 13 divides 39 (</w:t>
      </w:r>
      <w:r w:rsidRPr="00F771B2">
        <w:rPr>
          <w:rFonts w:cs="Courier New"/>
          <w:color w:val="24292E"/>
          <w:sz w:val="32"/>
          <w:szCs w:val="32"/>
          <w:lang w:eastAsia="en-US"/>
        </w:rPr>
        <w:t>39/13 = 3</w:t>
      </w:r>
      <w:r w:rsidRPr="00F771B2">
        <w:rPr>
          <w:rFonts w:cs="Times New Roman"/>
          <w:color w:val="24292E"/>
          <w:sz w:val="32"/>
          <w:szCs w:val="32"/>
          <w:lang w:eastAsia="en-US"/>
        </w:rPr>
        <w:t>) as well as 52 (</w:t>
      </w:r>
      <w:r w:rsidRPr="00F771B2">
        <w:rPr>
          <w:rFonts w:cs="Courier New"/>
          <w:color w:val="24292E"/>
          <w:sz w:val="32"/>
          <w:szCs w:val="32"/>
          <w:lang w:eastAsia="en-US"/>
        </w:rPr>
        <w:t>52/13 = 4</w:t>
      </w:r>
      <w:r w:rsidRPr="00F771B2">
        <w:rPr>
          <w:rFonts w:cs="Times New Roman"/>
          <w:color w:val="24292E"/>
          <w:sz w:val="32"/>
          <w:szCs w:val="32"/>
          <w:lang w:eastAsia="en-US"/>
        </w:rPr>
        <w:t>). But there is no larger number than 13 that divides them both.</w:t>
      </w:r>
    </w:p>
    <w:p w14:paraId="43F46C3E" w14:textId="77777777" w:rsidR="00F771B2" w:rsidRDefault="00F771B2" w:rsidP="00035B05">
      <w:pPr>
        <w:tabs>
          <w:tab w:val="left" w:pos="2540"/>
        </w:tabs>
        <w:rPr>
          <w:rFonts w:cs="Avenir Book"/>
          <w:b/>
          <w:color w:val="FF0000"/>
          <w:sz w:val="40"/>
          <w:szCs w:val="40"/>
        </w:rPr>
      </w:pPr>
    </w:p>
    <w:p w14:paraId="24A847E9" w14:textId="77777777" w:rsidR="00347091" w:rsidRDefault="00347091" w:rsidP="00035B05">
      <w:pPr>
        <w:tabs>
          <w:tab w:val="left" w:pos="2540"/>
        </w:tabs>
        <w:rPr>
          <w:rFonts w:cs="Avenir Book"/>
          <w:b/>
          <w:color w:val="FF0000"/>
          <w:sz w:val="40"/>
          <w:szCs w:val="40"/>
        </w:rPr>
      </w:pPr>
    </w:p>
    <w:p w14:paraId="66DB873D" w14:textId="77777777" w:rsidR="00347091" w:rsidRDefault="00347091" w:rsidP="00035B05">
      <w:pPr>
        <w:tabs>
          <w:tab w:val="left" w:pos="2540"/>
        </w:tabs>
        <w:rPr>
          <w:rFonts w:cs="Avenir Book"/>
          <w:b/>
          <w:color w:val="FF0000"/>
          <w:sz w:val="40"/>
          <w:szCs w:val="40"/>
        </w:rPr>
      </w:pPr>
    </w:p>
    <w:p w14:paraId="0EE027F3" w14:textId="77777777" w:rsidR="00347091" w:rsidRDefault="00347091" w:rsidP="00035B05">
      <w:pPr>
        <w:tabs>
          <w:tab w:val="left" w:pos="2540"/>
        </w:tabs>
        <w:rPr>
          <w:rFonts w:cs="Avenir Book"/>
          <w:b/>
          <w:color w:val="FF0000"/>
          <w:sz w:val="40"/>
          <w:szCs w:val="40"/>
        </w:rPr>
      </w:pPr>
    </w:p>
    <w:p w14:paraId="48694143" w14:textId="77777777" w:rsidR="00347091" w:rsidRDefault="00347091" w:rsidP="00035B05">
      <w:pPr>
        <w:tabs>
          <w:tab w:val="left" w:pos="2540"/>
        </w:tabs>
        <w:rPr>
          <w:rFonts w:cs="Avenir Book"/>
          <w:b/>
          <w:color w:val="FF0000"/>
          <w:sz w:val="40"/>
          <w:szCs w:val="40"/>
        </w:rPr>
      </w:pPr>
    </w:p>
    <w:p w14:paraId="08F972B9" w14:textId="77777777" w:rsidR="00347091" w:rsidRDefault="00347091" w:rsidP="00035B05">
      <w:pPr>
        <w:tabs>
          <w:tab w:val="left" w:pos="2540"/>
        </w:tabs>
        <w:rPr>
          <w:rFonts w:cs="Avenir Book"/>
          <w:b/>
          <w:color w:val="FF0000"/>
          <w:sz w:val="40"/>
          <w:szCs w:val="40"/>
        </w:rPr>
      </w:pPr>
    </w:p>
    <w:p w14:paraId="64B2CC57" w14:textId="77777777" w:rsidR="00347091" w:rsidRDefault="00347091" w:rsidP="00035B05">
      <w:pPr>
        <w:tabs>
          <w:tab w:val="left" w:pos="2540"/>
        </w:tabs>
        <w:rPr>
          <w:rFonts w:cs="Avenir Book"/>
          <w:b/>
          <w:color w:val="FF0000"/>
          <w:sz w:val="40"/>
          <w:szCs w:val="40"/>
        </w:rPr>
      </w:pPr>
    </w:p>
    <w:p w14:paraId="3A561B18" w14:textId="77777777" w:rsidR="00347091" w:rsidRDefault="00347091" w:rsidP="00035B05">
      <w:pPr>
        <w:tabs>
          <w:tab w:val="left" w:pos="2540"/>
        </w:tabs>
        <w:rPr>
          <w:rFonts w:cs="Avenir Book"/>
          <w:b/>
          <w:color w:val="FF0000"/>
          <w:sz w:val="40"/>
          <w:szCs w:val="40"/>
        </w:rPr>
      </w:pPr>
    </w:p>
    <w:p w14:paraId="145A3A5E" w14:textId="77777777" w:rsidR="00347091" w:rsidRDefault="00347091" w:rsidP="00035B05">
      <w:pPr>
        <w:tabs>
          <w:tab w:val="left" w:pos="2540"/>
        </w:tabs>
        <w:rPr>
          <w:rFonts w:cs="Avenir Book"/>
          <w:b/>
          <w:color w:val="FF0000"/>
          <w:sz w:val="40"/>
          <w:szCs w:val="40"/>
        </w:rPr>
      </w:pPr>
    </w:p>
    <w:p w14:paraId="647DE909" w14:textId="34E89360" w:rsidR="00347091" w:rsidRDefault="00613F66" w:rsidP="00035B05">
      <w:pPr>
        <w:tabs>
          <w:tab w:val="left" w:pos="2540"/>
        </w:tabs>
        <w:rPr>
          <w:rFonts w:cs="Avenir Book"/>
          <w:b/>
          <w:color w:val="FF0000"/>
          <w:sz w:val="40"/>
          <w:szCs w:val="40"/>
        </w:rPr>
      </w:pPr>
      <w:r>
        <w:rPr>
          <w:rFonts w:cs="Avenir Book"/>
          <w:b/>
          <w:color w:val="FF0000"/>
          <w:sz w:val="40"/>
          <w:szCs w:val="40"/>
        </w:rPr>
        <w:t xml:space="preserve">New </w:t>
      </w:r>
      <w:proofErr w:type="gramStart"/>
      <w:r>
        <w:rPr>
          <w:rFonts w:cs="Avenir Book"/>
          <w:b/>
          <w:color w:val="FF0000"/>
          <w:sz w:val="40"/>
          <w:szCs w:val="40"/>
        </w:rPr>
        <w:t>In</w:t>
      </w:r>
      <w:proofErr w:type="gramEnd"/>
      <w:r>
        <w:rPr>
          <w:rFonts w:cs="Avenir Book"/>
          <w:b/>
          <w:color w:val="FF0000"/>
          <w:sz w:val="40"/>
          <w:szCs w:val="40"/>
        </w:rPr>
        <w:t xml:space="preserve"> iOS 11</w:t>
      </w:r>
    </w:p>
    <w:p w14:paraId="1CAE3245" w14:textId="77777777" w:rsidR="00613F66" w:rsidRDefault="00613F66" w:rsidP="00613F66">
      <w:pPr>
        <w:widowControl w:val="0"/>
        <w:autoSpaceDE w:val="0"/>
        <w:autoSpaceDN w:val="0"/>
        <w:adjustRightInd w:val="0"/>
        <w:spacing w:after="0" w:line="240" w:lineRule="auto"/>
        <w:jc w:val="center"/>
        <w:rPr>
          <w:rFonts w:ascii="SFProDisplay-Medium" w:hAnsi="SFProDisplay-Medium" w:cs="SFProDisplay-Medium"/>
          <w:color w:val="262626"/>
          <w:sz w:val="80"/>
          <w:szCs w:val="80"/>
        </w:rPr>
      </w:pPr>
      <w:r>
        <w:rPr>
          <w:rFonts w:ascii="SFProDisplay-Medium" w:hAnsi="SFProDisplay-Medium" w:cs="SFProDisplay-Medium"/>
          <w:color w:val="262626"/>
          <w:sz w:val="80"/>
          <w:szCs w:val="80"/>
        </w:rPr>
        <w:t>Drag and Drop</w:t>
      </w:r>
    </w:p>
    <w:p w14:paraId="73739A04" w14:textId="61CB39A3" w:rsidR="00613F66" w:rsidRPr="00F771B2" w:rsidRDefault="00613F66" w:rsidP="00613F66">
      <w:pPr>
        <w:tabs>
          <w:tab w:val="left" w:pos="2540"/>
        </w:tabs>
        <w:rPr>
          <w:rFonts w:cs="Avenir Book"/>
          <w:b/>
          <w:color w:val="FF0000"/>
          <w:sz w:val="40"/>
          <w:szCs w:val="40"/>
        </w:rPr>
      </w:pPr>
      <w:r>
        <w:rPr>
          <w:rFonts w:ascii="SFText-Regular" w:hAnsi="SFText-Regular" w:cs="SFText-Regular"/>
          <w:color w:val="262626"/>
          <w:sz w:val="34"/>
          <w:szCs w:val="34"/>
        </w:rPr>
        <w:t>With the power of Multi-Touch and iOS 11, users can quickly move text, images, and files from one app to another. Support Drag and Drop in your apps to let users move content in a way that feels natural.</w:t>
      </w:r>
    </w:p>
    <w:sectPr w:rsidR="00613F66" w:rsidRPr="00F771B2">
      <w:footerReference w:type="default" r:id="rId43"/>
      <w:pgSz w:w="12240" w:h="15840"/>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2458A1" w14:textId="77777777" w:rsidR="00460812" w:rsidRDefault="00460812">
      <w:r>
        <w:separator/>
      </w:r>
    </w:p>
    <w:p w14:paraId="6168FBFE" w14:textId="77777777" w:rsidR="00460812" w:rsidRDefault="00460812"/>
  </w:endnote>
  <w:endnote w:type="continuationSeparator" w:id="0">
    <w:p w14:paraId="4E4A30B9" w14:textId="77777777" w:rsidR="00460812" w:rsidRDefault="00460812">
      <w:r>
        <w:continuationSeparator/>
      </w:r>
    </w:p>
    <w:p w14:paraId="0F3C0167" w14:textId="77777777" w:rsidR="00460812" w:rsidRDefault="004608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Roboto-Regular">
    <w:altName w:val="Calibri"/>
    <w:panose1 w:val="00000000000000000000"/>
    <w:charset w:val="00"/>
    <w:family w:val="auto"/>
    <w:notTrueType/>
    <w:pitch w:val="default"/>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Lato-Regular">
    <w:altName w:val="Calibri"/>
    <w:panose1 w:val="00000000000000000000"/>
    <w:charset w:val="00"/>
    <w:family w:val="auto"/>
    <w:notTrueType/>
    <w:pitch w:val="default"/>
    <w:sig w:usb0="00000003" w:usb1="00000000" w:usb2="00000000" w:usb3="00000000" w:csb0="00000001" w:csb1="00000000"/>
  </w:font>
  <w:font w:name="Lato-Light">
    <w:altName w:val="Calibri"/>
    <w:panose1 w:val="00000000000000000000"/>
    <w:charset w:val="00"/>
    <w:family w:val="auto"/>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SFProDisplay-Light">
    <w:altName w:val="Calibri"/>
    <w:panose1 w:val="00000000000000000000"/>
    <w:charset w:val="00"/>
    <w:family w:val="auto"/>
    <w:notTrueType/>
    <w:pitch w:val="default"/>
    <w:sig w:usb0="00000003" w:usb1="00000000" w:usb2="00000000" w:usb3="00000000" w:csb0="00000001" w:csb1="00000000"/>
  </w:font>
  <w:font w:name="SFMono-Regular">
    <w:altName w:val="Calibri"/>
    <w:panose1 w:val="00000000000000000000"/>
    <w:charset w:val="00"/>
    <w:family w:val="auto"/>
    <w:notTrueType/>
    <w:pitch w:val="default"/>
    <w:sig w:usb0="00000003" w:usb1="00000000" w:usb2="00000000" w:usb3="00000000" w:csb0="00000001" w:csb1="00000000"/>
  </w:font>
  <w:font w:name="Avenir Black">
    <w:panose1 w:val="020B0803020203020204"/>
    <w:charset w:val="00"/>
    <w:family w:val="auto"/>
    <w:pitch w:val="variable"/>
    <w:sig w:usb0="800000A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Raleway-Regular">
    <w:altName w:val="Calibri"/>
    <w:panose1 w:val="00000000000000000000"/>
    <w:charset w:val="00"/>
    <w:family w:val="auto"/>
    <w:notTrueType/>
    <w:pitch w:val="default"/>
    <w:sig w:usb0="00000003" w:usb1="00000000" w:usb2="00000000" w:usb3="00000000" w:csb0="00000001" w:csb1="00000000"/>
  </w:font>
  <w:font w:name="OpenSans-Regular">
    <w:altName w:val="Calibri"/>
    <w:panose1 w:val="00000000000000000000"/>
    <w:charset w:val="00"/>
    <w:family w:val="auto"/>
    <w:notTrueType/>
    <w:pitch w:val="default"/>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PlayfairDisplay-Regular">
    <w:altName w:val="Calibri"/>
    <w:panose1 w:val="00000000000000000000"/>
    <w:charset w:val="00"/>
    <w:family w:val="auto"/>
    <w:notTrueType/>
    <w:pitch w:val="default"/>
    <w:sig w:usb0="00000003" w:usb1="00000000" w:usb2="00000000" w:usb3="00000000" w:csb0="00000001" w:csb1="00000000"/>
  </w:font>
  <w:font w:name="Raleway-Bold">
    <w:altName w:val="Calibri"/>
    <w:panose1 w:val="00000000000000000000"/>
    <w:charset w:val="00"/>
    <w:family w:val="auto"/>
    <w:notTrueType/>
    <w:pitch w:val="default"/>
    <w:sig w:usb0="00000003" w:usb1="00000000" w:usb2="00000000" w:usb3="00000000" w:csb0="00000001" w:csb1="00000000"/>
  </w:font>
  <w:font w:name="Raleway-Light">
    <w:altName w:val="Calibri"/>
    <w:panose1 w:val="00000000000000000000"/>
    <w:charset w:val="00"/>
    <w:family w:val="auto"/>
    <w:notTrueType/>
    <w:pitch w:val="default"/>
    <w:sig w:usb0="00000003" w:usb1="00000000" w:usb2="00000000" w:usb3="00000000" w:csb0="00000001" w:csb1="00000000"/>
  </w:font>
  <w:font w:name="Avenir Next">
    <w:panose1 w:val="020B0503020202020204"/>
    <w:charset w:val="00"/>
    <w:family w:val="auto"/>
    <w:pitch w:val="variable"/>
    <w:sig w:usb0="8000002F" w:usb1="5000204A" w:usb2="00000000" w:usb3="00000000" w:csb0="0000009B" w:csb1="00000000"/>
  </w:font>
  <w:font w:name="Avenir Next Demi Bold">
    <w:panose1 w:val="020B0703020202020204"/>
    <w:charset w:val="00"/>
    <w:family w:val="auto"/>
    <w:pitch w:val="variable"/>
    <w:sig w:usb0="8000002F" w:usb1="5000204A" w:usb2="00000000" w:usb3="00000000" w:csb0="0000009B" w:csb1="00000000"/>
  </w:font>
  <w:font w:name="SFProDisplay-Medium">
    <w:altName w:val="Calibri"/>
    <w:panose1 w:val="00000000000000000000"/>
    <w:charset w:val="00"/>
    <w:family w:val="auto"/>
    <w:notTrueType/>
    <w:pitch w:val="default"/>
    <w:sig w:usb0="00000003" w:usb1="00000000" w:usb2="00000000" w:usb3="00000000" w:csb0="00000001" w:csb1="00000000"/>
  </w:font>
  <w:font w:name="SFText-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76D68EF4" w14:textId="77777777" w:rsidR="003C6026" w:rsidRDefault="003C6026">
        <w:pPr>
          <w:pStyle w:val="Footer"/>
        </w:pPr>
        <w:r>
          <w:fldChar w:fldCharType="begin"/>
        </w:r>
        <w:r>
          <w:instrText xml:space="preserve"> PAGE   \* MERGEFORMAT </w:instrText>
        </w:r>
        <w:r>
          <w:fldChar w:fldCharType="separate"/>
        </w:r>
        <w:r w:rsidR="00FC1469">
          <w:rPr>
            <w:noProof/>
          </w:rPr>
          <w:t>2</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7C1249" w14:textId="77777777" w:rsidR="00460812" w:rsidRDefault="00460812">
      <w:r>
        <w:separator/>
      </w:r>
    </w:p>
    <w:p w14:paraId="15D64B25" w14:textId="77777777" w:rsidR="00460812" w:rsidRDefault="00460812"/>
  </w:footnote>
  <w:footnote w:type="continuationSeparator" w:id="0">
    <w:p w14:paraId="7833D48E" w14:textId="77777777" w:rsidR="00460812" w:rsidRDefault="00460812">
      <w:r>
        <w:continuationSeparator/>
      </w:r>
    </w:p>
    <w:p w14:paraId="776E3874" w14:textId="77777777" w:rsidR="00460812" w:rsidRDefault="00460812"/>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30A86DE"/>
    <w:lvl w:ilvl="0">
      <w:start w:val="1"/>
      <w:numFmt w:val="decimal"/>
      <w:lvlText w:val="%1."/>
      <w:lvlJc w:val="left"/>
      <w:pPr>
        <w:tabs>
          <w:tab w:val="num" w:pos="360"/>
        </w:tabs>
        <w:ind w:left="360" w:hanging="360"/>
      </w:pPr>
    </w:lvl>
  </w:abstractNum>
  <w:abstractNum w:abstractNumId="1">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5"/>
  </w:num>
  <w:num w:numId="4">
    <w:abstractNumId w:val="6"/>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385D"/>
    <w:rsid w:val="00035B05"/>
    <w:rsid w:val="000544FC"/>
    <w:rsid w:val="00055E31"/>
    <w:rsid w:val="000C4779"/>
    <w:rsid w:val="00117B19"/>
    <w:rsid w:val="001A1191"/>
    <w:rsid w:val="001D1CDB"/>
    <w:rsid w:val="0021064C"/>
    <w:rsid w:val="00213921"/>
    <w:rsid w:val="00215B4E"/>
    <w:rsid w:val="002235D4"/>
    <w:rsid w:val="00272F1C"/>
    <w:rsid w:val="002C7980"/>
    <w:rsid w:val="00300DF0"/>
    <w:rsid w:val="003227C9"/>
    <w:rsid w:val="0032429E"/>
    <w:rsid w:val="00347091"/>
    <w:rsid w:val="00362885"/>
    <w:rsid w:val="0038446C"/>
    <w:rsid w:val="00387D24"/>
    <w:rsid w:val="003C6026"/>
    <w:rsid w:val="003D4C35"/>
    <w:rsid w:val="003F1A87"/>
    <w:rsid w:val="004058BA"/>
    <w:rsid w:val="00460812"/>
    <w:rsid w:val="00463AC8"/>
    <w:rsid w:val="00465662"/>
    <w:rsid w:val="00481846"/>
    <w:rsid w:val="004869AC"/>
    <w:rsid w:val="004B5BA7"/>
    <w:rsid w:val="004C3421"/>
    <w:rsid w:val="00502A04"/>
    <w:rsid w:val="00510D11"/>
    <w:rsid w:val="00584B0E"/>
    <w:rsid w:val="005C01E3"/>
    <w:rsid w:val="005C7DAB"/>
    <w:rsid w:val="00605806"/>
    <w:rsid w:val="00613F66"/>
    <w:rsid w:val="00655CEF"/>
    <w:rsid w:val="00657BF0"/>
    <w:rsid w:val="00667BE3"/>
    <w:rsid w:val="00670848"/>
    <w:rsid w:val="006B67E7"/>
    <w:rsid w:val="006C4AA8"/>
    <w:rsid w:val="0071405A"/>
    <w:rsid w:val="00761ACB"/>
    <w:rsid w:val="00771547"/>
    <w:rsid w:val="00791AAF"/>
    <w:rsid w:val="007939D1"/>
    <w:rsid w:val="007961A1"/>
    <w:rsid w:val="007D1C7D"/>
    <w:rsid w:val="00805FCF"/>
    <w:rsid w:val="00817D66"/>
    <w:rsid w:val="00842691"/>
    <w:rsid w:val="008A3C13"/>
    <w:rsid w:val="008C7700"/>
    <w:rsid w:val="008F55E9"/>
    <w:rsid w:val="009213F6"/>
    <w:rsid w:val="009268BF"/>
    <w:rsid w:val="00957D6D"/>
    <w:rsid w:val="00986C66"/>
    <w:rsid w:val="009949A1"/>
    <w:rsid w:val="0099582B"/>
    <w:rsid w:val="009A7813"/>
    <w:rsid w:val="009B3F2F"/>
    <w:rsid w:val="00A06236"/>
    <w:rsid w:val="00A35294"/>
    <w:rsid w:val="00A96F75"/>
    <w:rsid w:val="00AA0A83"/>
    <w:rsid w:val="00AC084C"/>
    <w:rsid w:val="00AE0935"/>
    <w:rsid w:val="00B1504A"/>
    <w:rsid w:val="00B3385D"/>
    <w:rsid w:val="00B3583A"/>
    <w:rsid w:val="00B5790B"/>
    <w:rsid w:val="00B75655"/>
    <w:rsid w:val="00B81032"/>
    <w:rsid w:val="00BF6D7A"/>
    <w:rsid w:val="00C32F6C"/>
    <w:rsid w:val="00C446A7"/>
    <w:rsid w:val="00C45E50"/>
    <w:rsid w:val="00C9219F"/>
    <w:rsid w:val="00CD2604"/>
    <w:rsid w:val="00CD298F"/>
    <w:rsid w:val="00D034D6"/>
    <w:rsid w:val="00D11F60"/>
    <w:rsid w:val="00D211C9"/>
    <w:rsid w:val="00D43CEC"/>
    <w:rsid w:val="00D44D7D"/>
    <w:rsid w:val="00D561D8"/>
    <w:rsid w:val="00D62EFD"/>
    <w:rsid w:val="00D736A1"/>
    <w:rsid w:val="00D947AE"/>
    <w:rsid w:val="00DB0467"/>
    <w:rsid w:val="00DD270A"/>
    <w:rsid w:val="00E3297E"/>
    <w:rsid w:val="00E40390"/>
    <w:rsid w:val="00E564D3"/>
    <w:rsid w:val="00E75092"/>
    <w:rsid w:val="00E83454"/>
    <w:rsid w:val="00EB0E7E"/>
    <w:rsid w:val="00EB389F"/>
    <w:rsid w:val="00EC09B5"/>
    <w:rsid w:val="00ED7F45"/>
    <w:rsid w:val="00EE499D"/>
    <w:rsid w:val="00EE6B32"/>
    <w:rsid w:val="00F10AC5"/>
    <w:rsid w:val="00F14B55"/>
    <w:rsid w:val="00F325C1"/>
    <w:rsid w:val="00F72FC9"/>
    <w:rsid w:val="00F771B2"/>
    <w:rsid w:val="00F83959"/>
    <w:rsid w:val="00F975C2"/>
    <w:rsid w:val="00FA1ECB"/>
    <w:rsid w:val="00FA464E"/>
    <w:rsid w:val="00FC1469"/>
    <w:rsid w:val="00FD03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3B58A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2885"/>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paragraph" w:styleId="HTMLPreformatted">
    <w:name w:val="HTML Preformatted"/>
    <w:basedOn w:val="Normal"/>
    <w:link w:val="HTMLPreformattedChar"/>
    <w:uiPriority w:val="99"/>
    <w:semiHidden/>
    <w:unhideWhenUsed/>
    <w:rsid w:val="00A35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auto"/>
      <w:sz w:val="20"/>
      <w:szCs w:val="20"/>
      <w:lang w:eastAsia="en-US"/>
    </w:rPr>
  </w:style>
  <w:style w:type="character" w:customStyle="1" w:styleId="HTMLPreformattedChar">
    <w:name w:val="HTML Preformatted Char"/>
    <w:basedOn w:val="DefaultParagraphFont"/>
    <w:link w:val="HTMLPreformatted"/>
    <w:uiPriority w:val="99"/>
    <w:semiHidden/>
    <w:rsid w:val="00A35294"/>
    <w:rPr>
      <w:rFonts w:ascii="Courier New" w:hAnsi="Courier New" w:cs="Courier New"/>
      <w:color w:val="auto"/>
      <w:sz w:val="20"/>
      <w:szCs w:val="20"/>
      <w:lang w:eastAsia="en-US"/>
    </w:rPr>
  </w:style>
  <w:style w:type="character" w:styleId="HTMLCode">
    <w:name w:val="HTML Code"/>
    <w:basedOn w:val="DefaultParagraphFont"/>
    <w:uiPriority w:val="99"/>
    <w:semiHidden/>
    <w:unhideWhenUsed/>
    <w:rsid w:val="00A35294"/>
    <w:rPr>
      <w:rFonts w:ascii="Courier New" w:eastAsiaTheme="minorHAnsi" w:hAnsi="Courier New" w:cs="Courier New"/>
      <w:sz w:val="20"/>
      <w:szCs w:val="20"/>
    </w:rPr>
  </w:style>
  <w:style w:type="paragraph" w:styleId="NormalWeb">
    <w:name w:val="Normal (Web)"/>
    <w:basedOn w:val="Normal"/>
    <w:uiPriority w:val="99"/>
    <w:semiHidden/>
    <w:unhideWhenUsed/>
    <w:rsid w:val="00F771B2"/>
    <w:pPr>
      <w:spacing w:before="100" w:beforeAutospacing="1" w:after="100" w:afterAutospacing="1" w:line="240" w:lineRule="auto"/>
    </w:pPr>
    <w:rPr>
      <w:rFonts w:ascii="Times New Roman" w:hAnsi="Times New Roman" w:cs="Times New Roman"/>
      <w:color w:val="auto"/>
      <w:sz w:val="24"/>
      <w:szCs w:val="24"/>
      <w:lang w:eastAsia="en-US"/>
    </w:rPr>
  </w:style>
  <w:style w:type="character" w:styleId="FollowedHyperlink">
    <w:name w:val="FollowedHyperlink"/>
    <w:basedOn w:val="DefaultParagraphFont"/>
    <w:uiPriority w:val="99"/>
    <w:semiHidden/>
    <w:unhideWhenUsed/>
    <w:rsid w:val="00FC1469"/>
    <w:rPr>
      <w:color w:val="214C5E"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2465563">
      <w:bodyDiv w:val="1"/>
      <w:marLeft w:val="0"/>
      <w:marRight w:val="0"/>
      <w:marTop w:val="0"/>
      <w:marBottom w:val="0"/>
      <w:divBdr>
        <w:top w:val="none" w:sz="0" w:space="0" w:color="auto"/>
        <w:left w:val="none" w:sz="0" w:space="0" w:color="auto"/>
        <w:bottom w:val="none" w:sz="0" w:space="0" w:color="auto"/>
        <w:right w:val="none" w:sz="0" w:space="0" w:color="auto"/>
      </w:divBdr>
    </w:div>
    <w:div w:id="1641380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yperlink" Target="https://medium.com/@streem/understanding-memory-leaks-in-closures-48207214cba" TargetMode="External"/><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hyperlink" Target="https://www.youtube.com/watch?v=0jamhGf-8ww" TargetMode="External"/><Relationship Id="rId6" Type="http://schemas.openxmlformats.org/officeDocument/2006/relationships/endnotes" Target="endnotes.xml"/><Relationship Id="rId7" Type="http://schemas.openxmlformats.org/officeDocument/2006/relationships/hyperlink" Target="http://vpt-deeplearner.tech/2017/01/21/ionic-2-an-example-of-speech-recognition-on-mobile-phones/" TargetMode="External"/><Relationship Id="rId8" Type="http://schemas.openxmlformats.org/officeDocument/2006/relationships/hyperlink" Target="https://github.com/vijtad/SpeechRecognizer/tree/master/src/ios" TargetMode="External"/><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hyperlink" Target="mailto:Pushpanjaliam55@gmail.com" TargetMode="External"/><Relationship Id="rId36" Type="http://schemas.openxmlformats.org/officeDocument/2006/relationships/hyperlink" Target="https://learnappmaking.com/map-reduce-filter-swift-programming/" TargetMode="External"/><Relationship Id="rId10" Type="http://schemas.openxmlformats.org/officeDocument/2006/relationships/hyperlink" Target="https://www.youtube.com/watch?v=Ds5tm-6Nc9g" TargetMode="External"/><Relationship Id="rId11" Type="http://schemas.openxmlformats.org/officeDocument/2006/relationships/hyperlink" Target="https://ionicframework.com/docs/native/text-to-speech/" TargetMode="External"/><Relationship Id="rId12" Type="http://schemas.openxmlformats.org/officeDocument/2006/relationships/hyperlink" Target="https://ionicframework.com/docs/native/speech-recognition/" TargetMode="External"/><Relationship Id="rId13" Type="http://schemas.openxmlformats.org/officeDocument/2006/relationships/hyperlink" Target="https://ionicframework.com/docs/intro/deploying/" TargetMode="External"/><Relationship Id="rId14" Type="http://schemas.openxmlformats.org/officeDocument/2006/relationships/hyperlink" Target="https://forum.ionicframework.com/t/ionic-toturial-for-building-a-release-apk/15758" TargetMode="External"/><Relationship Id="rId15" Type="http://schemas.openxmlformats.org/officeDocument/2006/relationships/hyperlink" Target="https://youtu.be/VcoZJ88d-vM"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37" Type="http://schemas.openxmlformats.org/officeDocument/2006/relationships/hyperlink" Target="https://stackoverflow.com/questions/24051490/multidimensional-arrays-in-swift" TargetMode="External"/><Relationship Id="rId38" Type="http://schemas.openxmlformats.org/officeDocument/2006/relationships/hyperlink" Target="https://www.dotnetperls.com/2d-swift" TargetMode="External"/><Relationship Id="rId39" Type="http://schemas.openxmlformats.org/officeDocument/2006/relationships/hyperlink" Target="https://www.hackerrank.com/external_redirect?to=https://www.mathsisfun.com/numbers/absolute-value.html" TargetMode="External"/><Relationship Id="rId40" Type="http://schemas.openxmlformats.org/officeDocument/2006/relationships/hyperlink" Target="http://blog.krzyzanowskim.com/2015/11/13/where-where-may-be-used/" TargetMode="External"/><Relationship Id="rId41" Type="http://schemas.openxmlformats.org/officeDocument/2006/relationships/hyperlink" Target="https://www.hackerrank.com/external_redirect?to=https://en.wikipedia.org/wiki/12-hour_clock" TargetMode="External"/><Relationship Id="rId42" Type="http://schemas.openxmlformats.org/officeDocument/2006/relationships/image" Target="media/image19.png"/><Relationship Id="rId43" Type="http://schemas.openxmlformats.org/officeDocument/2006/relationships/footer" Target="footer1.xml"/><Relationship Id="rId44" Type="http://schemas.openxmlformats.org/officeDocument/2006/relationships/fontTable" Target="fontTable.xml"/><Relationship Id="rId4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pushpanjali.pawar/Library/Containers/com.microsoft.Word/Data/Library/Caches/1033/TM10002086/Take%20Notes.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Take Notes.dotx</Template>
  <TotalTime>484</TotalTime>
  <Pages>49</Pages>
  <Words>4772</Words>
  <Characters>27201</Characters>
  <Application>Microsoft Macintosh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Pushpanjali Pawar (Exult)</dc:creator>
  <cp:keywords/>
  <dc:description/>
  <cp:lastModifiedBy>Pushpanjali Pawar (Exult)</cp:lastModifiedBy>
  <cp:revision>30</cp:revision>
  <dcterms:created xsi:type="dcterms:W3CDTF">2017-08-18T09:07:00Z</dcterms:created>
  <dcterms:modified xsi:type="dcterms:W3CDTF">2017-09-04T13:03:00Z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